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C7E767" w14:textId="7B920FFF" w:rsidR="00FE64D9" w:rsidRPr="008F6CD0" w:rsidRDefault="00FE64D9" w:rsidP="009A2A93">
      <w:pPr>
        <w:ind w:left="0" w:firstLine="0"/>
        <w:jc w:val="center"/>
      </w:pPr>
      <w:bookmarkStart w:id="0" w:name="_Toc412301435"/>
      <w:bookmarkStart w:id="1" w:name="_Toc187821502"/>
      <w:r w:rsidRPr="008F6CD0">
        <w:t xml:space="preserve">Министерство </w:t>
      </w:r>
      <w:r w:rsidR="000B7C83">
        <w:t>просвещения</w:t>
      </w:r>
      <w:r w:rsidRPr="008F6CD0">
        <w:t xml:space="preserve"> </w:t>
      </w:r>
      <w:r w:rsidR="00B04316" w:rsidRPr="008F6CD0">
        <w:t>Республики</w:t>
      </w:r>
      <w:r w:rsidR="00972910" w:rsidRPr="008F6CD0">
        <w:t xml:space="preserve"> </w:t>
      </w:r>
      <w:r w:rsidR="00B04316" w:rsidRPr="008F6CD0">
        <w:t>Башкортостан</w:t>
      </w:r>
      <w:bookmarkEnd w:id="0"/>
    </w:p>
    <w:p w14:paraId="0C05280C" w14:textId="52E243F7" w:rsidR="007B1EF3" w:rsidRPr="008F6CD0" w:rsidRDefault="00B04316" w:rsidP="009A2A93">
      <w:pPr>
        <w:tabs>
          <w:tab w:val="clear" w:pos="1134"/>
          <w:tab w:val="clear" w:pos="5940"/>
        </w:tabs>
        <w:ind w:left="0" w:firstLine="0"/>
        <w:jc w:val="center"/>
      </w:pPr>
      <w:bookmarkStart w:id="2" w:name="_Toc412301436"/>
      <w:r w:rsidRPr="008F6CD0">
        <w:t>Г</w:t>
      </w:r>
      <w:r w:rsidR="007B1EF3" w:rsidRPr="008F6CD0">
        <w:t>осударственное</w:t>
      </w:r>
      <w:r w:rsidRPr="008F6CD0">
        <w:t xml:space="preserve"> </w:t>
      </w:r>
      <w:r w:rsidR="00662D4E">
        <w:t>автономное</w:t>
      </w:r>
      <w:r w:rsidR="007B1EF3" w:rsidRPr="008F6CD0">
        <w:t xml:space="preserve"> </w:t>
      </w:r>
      <w:r w:rsidR="009B33E4" w:rsidRPr="008F6CD0">
        <w:t xml:space="preserve">профессиональное </w:t>
      </w:r>
      <w:r w:rsidR="007B1EF3" w:rsidRPr="008F6CD0">
        <w:t xml:space="preserve">образовательное </w:t>
      </w:r>
      <w:r w:rsidR="001E20B0" w:rsidRPr="008F6CD0">
        <w:t>у</w:t>
      </w:r>
      <w:r w:rsidR="007B1EF3" w:rsidRPr="008F6CD0">
        <w:t>чреждение</w:t>
      </w:r>
      <w:bookmarkEnd w:id="2"/>
    </w:p>
    <w:p w14:paraId="3CDE0EBB" w14:textId="77777777" w:rsidR="007B1EF3" w:rsidRPr="008F6CD0" w:rsidRDefault="007B1EF3" w:rsidP="009A2A93">
      <w:pPr>
        <w:ind w:left="0" w:firstLine="0"/>
        <w:jc w:val="center"/>
      </w:pPr>
      <w:bookmarkStart w:id="3" w:name="_Toc412301438"/>
      <w:r w:rsidRPr="008F6CD0">
        <w:t>Уфимский колледж статистики, информатики и</w:t>
      </w:r>
      <w:r w:rsidR="001E20B0" w:rsidRPr="008F6CD0">
        <w:t xml:space="preserve"> </w:t>
      </w:r>
      <w:r w:rsidRPr="008F6CD0">
        <w:t>вычислительной техники</w:t>
      </w:r>
      <w:bookmarkEnd w:id="3"/>
    </w:p>
    <w:p w14:paraId="2DE7E284" w14:textId="77777777" w:rsidR="007B1EF3" w:rsidRPr="008F6CD0" w:rsidRDefault="007B1EF3" w:rsidP="009A2A93">
      <w:pPr>
        <w:ind w:left="0" w:firstLine="0"/>
        <w:jc w:val="center"/>
      </w:pPr>
    </w:p>
    <w:p w14:paraId="33E9BFD7" w14:textId="77777777" w:rsidR="007B1EF3" w:rsidRPr="008F6CD0" w:rsidRDefault="007B1EF3" w:rsidP="009A2A93">
      <w:pPr>
        <w:ind w:left="0" w:firstLine="0"/>
        <w:jc w:val="center"/>
      </w:pPr>
    </w:p>
    <w:p w14:paraId="29716570" w14:textId="77777777" w:rsidR="007B1EF3" w:rsidRPr="008F6CD0" w:rsidRDefault="007B1EF3" w:rsidP="009A2A93">
      <w:pPr>
        <w:ind w:left="0" w:firstLine="0"/>
        <w:jc w:val="center"/>
      </w:pPr>
    </w:p>
    <w:p w14:paraId="7E4D345A" w14:textId="77777777" w:rsidR="007B1EF3" w:rsidRPr="008F6CD0" w:rsidRDefault="007B1EF3" w:rsidP="009A2A93">
      <w:pPr>
        <w:ind w:left="0" w:firstLine="0"/>
        <w:jc w:val="center"/>
      </w:pPr>
    </w:p>
    <w:p w14:paraId="72DE6983" w14:textId="77777777" w:rsidR="007B1EF3" w:rsidRPr="008F6CD0" w:rsidRDefault="007B1EF3" w:rsidP="009A2A93">
      <w:pPr>
        <w:ind w:left="0" w:firstLine="0"/>
        <w:jc w:val="center"/>
      </w:pPr>
    </w:p>
    <w:p w14:paraId="5982BA81" w14:textId="77777777" w:rsidR="00EF60F7" w:rsidRPr="008F6CD0" w:rsidRDefault="00EF60F7" w:rsidP="009A2A93">
      <w:pPr>
        <w:ind w:left="0" w:firstLine="0"/>
        <w:jc w:val="center"/>
      </w:pPr>
    </w:p>
    <w:p w14:paraId="0739C0B5" w14:textId="77777777" w:rsidR="000459EF" w:rsidRPr="008F6CD0" w:rsidRDefault="000459EF" w:rsidP="009A2A93">
      <w:pPr>
        <w:ind w:left="0" w:firstLine="0"/>
        <w:jc w:val="center"/>
      </w:pPr>
    </w:p>
    <w:p w14:paraId="4DA28B10" w14:textId="77777777" w:rsidR="007B1EF3" w:rsidRPr="008F6CD0" w:rsidRDefault="007B1EF3" w:rsidP="009A2A93">
      <w:pPr>
        <w:ind w:left="0" w:firstLine="0"/>
        <w:jc w:val="center"/>
      </w:pPr>
    </w:p>
    <w:p w14:paraId="6FBDBE33" w14:textId="77777777" w:rsidR="00895CC3" w:rsidRPr="008F6CD0" w:rsidRDefault="00895CC3" w:rsidP="009A2A93">
      <w:pPr>
        <w:ind w:left="0" w:firstLine="0"/>
        <w:jc w:val="center"/>
      </w:pPr>
      <w:r w:rsidRPr="008F6CD0">
        <w:t>МЕТОДИЧЕСКИЕ УКАЗАНИЯ ПО ОФОРМЛЕНИЮ ОТЧЕТА</w:t>
      </w:r>
    </w:p>
    <w:p w14:paraId="5D369F1D" w14:textId="71103C46" w:rsidR="00895CC3" w:rsidRPr="008F6CD0" w:rsidRDefault="00895CC3" w:rsidP="009A2A93">
      <w:pPr>
        <w:ind w:left="0" w:firstLine="0"/>
        <w:jc w:val="center"/>
      </w:pPr>
      <w:r w:rsidRPr="008F6CD0">
        <w:t xml:space="preserve">ПО ПРОИЗВОДСТВЕННОЙ </w:t>
      </w:r>
      <w:r w:rsidR="009C2B02">
        <w:t xml:space="preserve">(ПРЕДДИПЛОМНОЙ) </w:t>
      </w:r>
      <w:r w:rsidRPr="008F6CD0">
        <w:t>ПРАКТИКЕ</w:t>
      </w:r>
    </w:p>
    <w:p w14:paraId="5A8D19D3" w14:textId="335C8BDB" w:rsidR="007B1EF3" w:rsidRDefault="00CA74CA" w:rsidP="009A2A93">
      <w:pPr>
        <w:ind w:left="0" w:firstLine="0"/>
        <w:jc w:val="center"/>
      </w:pPr>
      <w:r w:rsidRPr="008F6CD0">
        <w:t>специальность 09.02.0</w:t>
      </w:r>
      <w:r w:rsidR="00D855B9">
        <w:t>7</w:t>
      </w:r>
      <w:r w:rsidRPr="008F6CD0">
        <w:t xml:space="preserve"> </w:t>
      </w:r>
      <w:r w:rsidR="00D855B9">
        <w:t>Информационные системы и программирование</w:t>
      </w:r>
    </w:p>
    <w:p w14:paraId="7224882B" w14:textId="77777777" w:rsidR="007B1EF3" w:rsidRPr="008F6CD0" w:rsidRDefault="007B1EF3" w:rsidP="009A2A93">
      <w:pPr>
        <w:ind w:left="0" w:firstLine="0"/>
        <w:jc w:val="center"/>
      </w:pPr>
    </w:p>
    <w:p w14:paraId="7E88D5A0" w14:textId="77777777" w:rsidR="007B1EF3" w:rsidRPr="008F6CD0" w:rsidRDefault="007B1EF3" w:rsidP="009A2A93">
      <w:pPr>
        <w:ind w:left="0" w:firstLine="0"/>
        <w:jc w:val="center"/>
      </w:pPr>
    </w:p>
    <w:p w14:paraId="62784CA4" w14:textId="77777777" w:rsidR="007B1EF3" w:rsidRPr="008F6CD0" w:rsidRDefault="007B1EF3" w:rsidP="009A2A93">
      <w:pPr>
        <w:ind w:left="0" w:firstLine="0"/>
        <w:jc w:val="center"/>
      </w:pPr>
    </w:p>
    <w:p w14:paraId="3C21109C" w14:textId="77777777" w:rsidR="007B1EF3" w:rsidRPr="008F6CD0" w:rsidRDefault="007B1EF3" w:rsidP="009A2A93">
      <w:pPr>
        <w:ind w:left="0" w:firstLine="0"/>
        <w:jc w:val="center"/>
      </w:pPr>
    </w:p>
    <w:p w14:paraId="5B871320" w14:textId="77777777" w:rsidR="007B1EF3" w:rsidRPr="008F6CD0" w:rsidRDefault="007B1EF3" w:rsidP="009A2A93">
      <w:pPr>
        <w:ind w:left="0" w:firstLine="0"/>
        <w:jc w:val="center"/>
      </w:pPr>
    </w:p>
    <w:p w14:paraId="67F5A663" w14:textId="77777777" w:rsidR="007B1EF3" w:rsidRPr="008F6CD0" w:rsidRDefault="007B1EF3" w:rsidP="009A2A93">
      <w:pPr>
        <w:ind w:left="0" w:firstLine="0"/>
        <w:jc w:val="center"/>
      </w:pPr>
    </w:p>
    <w:p w14:paraId="55FD1628" w14:textId="77777777" w:rsidR="007B1EF3" w:rsidRPr="008F6CD0" w:rsidRDefault="007B1EF3" w:rsidP="009A2A93">
      <w:pPr>
        <w:ind w:left="0" w:firstLine="0"/>
        <w:jc w:val="center"/>
      </w:pPr>
    </w:p>
    <w:p w14:paraId="6947CF7A" w14:textId="77777777" w:rsidR="007B1EF3" w:rsidRPr="003423D5" w:rsidRDefault="007B1EF3" w:rsidP="009A2A93">
      <w:pPr>
        <w:ind w:left="0" w:firstLine="0"/>
        <w:jc w:val="center"/>
      </w:pPr>
    </w:p>
    <w:p w14:paraId="02EF5816" w14:textId="77777777" w:rsidR="00CA74CA" w:rsidRDefault="00CA74CA" w:rsidP="009A2A93">
      <w:pPr>
        <w:ind w:left="0" w:firstLine="0"/>
        <w:jc w:val="center"/>
      </w:pPr>
    </w:p>
    <w:p w14:paraId="3312F286" w14:textId="77777777" w:rsidR="00FB21B0" w:rsidRDefault="00FB21B0" w:rsidP="009A2A93">
      <w:pPr>
        <w:ind w:left="0" w:firstLine="0"/>
        <w:jc w:val="center"/>
      </w:pPr>
    </w:p>
    <w:p w14:paraId="78EED0CD" w14:textId="77777777" w:rsidR="00FB21B0" w:rsidRDefault="00FB21B0" w:rsidP="009A2A93">
      <w:pPr>
        <w:ind w:left="0" w:firstLine="0"/>
        <w:jc w:val="center"/>
      </w:pPr>
    </w:p>
    <w:p w14:paraId="7CCD3C4F" w14:textId="77777777" w:rsidR="00FB21B0" w:rsidRPr="008F6CD0" w:rsidRDefault="00FB21B0" w:rsidP="009A2A93">
      <w:pPr>
        <w:ind w:left="0" w:firstLine="0"/>
        <w:jc w:val="center"/>
      </w:pPr>
    </w:p>
    <w:p w14:paraId="688F9C02" w14:textId="77777777" w:rsidR="007B1EF3" w:rsidRPr="008F6CD0" w:rsidRDefault="007B1EF3" w:rsidP="009A2A93">
      <w:pPr>
        <w:ind w:left="0" w:firstLine="0"/>
        <w:jc w:val="center"/>
      </w:pPr>
    </w:p>
    <w:p w14:paraId="6860D590" w14:textId="77777777" w:rsidR="00CE7B7E" w:rsidRPr="008F6CD0" w:rsidRDefault="00CE7B7E" w:rsidP="009A2A93">
      <w:pPr>
        <w:ind w:left="0" w:firstLine="0"/>
        <w:jc w:val="center"/>
      </w:pPr>
    </w:p>
    <w:p w14:paraId="65EDD12C" w14:textId="32BD268B" w:rsidR="007B1EF3" w:rsidRPr="008F6CD0" w:rsidRDefault="00AE6CA8" w:rsidP="009A2A93">
      <w:pPr>
        <w:ind w:left="0" w:firstLine="0"/>
        <w:jc w:val="center"/>
      </w:pPr>
      <w:r w:rsidRPr="008F6CD0">
        <w:t>20</w:t>
      </w:r>
      <w:r w:rsidR="00B9061C">
        <w:t>2</w:t>
      </w:r>
      <w:r w:rsidR="000B7C83">
        <w:t>6</w:t>
      </w:r>
    </w:p>
    <w:tbl>
      <w:tblPr>
        <w:tblW w:w="10115" w:type="dxa"/>
        <w:tblInd w:w="-108" w:type="dxa"/>
        <w:tblLayout w:type="fixed"/>
        <w:tblCellMar>
          <w:left w:w="0" w:type="dxa"/>
          <w:right w:w="0" w:type="dxa"/>
        </w:tblCellMar>
        <w:tblLook w:val="0000" w:firstRow="0" w:lastRow="0" w:firstColumn="0" w:lastColumn="0" w:noHBand="0" w:noVBand="0"/>
      </w:tblPr>
      <w:tblGrid>
        <w:gridCol w:w="5137"/>
        <w:gridCol w:w="4978"/>
      </w:tblGrid>
      <w:tr w:rsidR="007B1EF3" w:rsidRPr="008F6CD0" w14:paraId="67109230" w14:textId="77777777">
        <w:trPr>
          <w:cantSplit/>
          <w:trHeight w:val="2622"/>
        </w:trPr>
        <w:tc>
          <w:tcPr>
            <w:tcW w:w="5137" w:type="dxa"/>
          </w:tcPr>
          <w:p w14:paraId="6F7E7958" w14:textId="77777777" w:rsidR="007B1EF3" w:rsidRPr="008F6CD0" w:rsidRDefault="007B1EF3" w:rsidP="009A2A93">
            <w:pPr>
              <w:snapToGrid w:val="0"/>
              <w:ind w:left="0" w:firstLine="0"/>
              <w:rPr>
                <w:szCs w:val="28"/>
              </w:rPr>
            </w:pPr>
            <w:r w:rsidRPr="008F6CD0">
              <w:lastRenderedPageBreak/>
              <w:br w:type="page"/>
            </w:r>
            <w:r w:rsidRPr="008F6CD0">
              <w:rPr>
                <w:szCs w:val="28"/>
              </w:rPr>
              <w:t>Одобрено</w:t>
            </w:r>
          </w:p>
          <w:p w14:paraId="6202288B" w14:textId="77777777" w:rsidR="007B1EF3" w:rsidRPr="008F6CD0" w:rsidRDefault="007B1EF3" w:rsidP="009A2A93">
            <w:pPr>
              <w:ind w:left="0" w:firstLine="0"/>
              <w:rPr>
                <w:szCs w:val="28"/>
              </w:rPr>
            </w:pPr>
            <w:r w:rsidRPr="008F6CD0">
              <w:rPr>
                <w:szCs w:val="28"/>
              </w:rPr>
              <w:t>предметной цикловой комиссией</w:t>
            </w:r>
          </w:p>
          <w:p w14:paraId="07DA34D7" w14:textId="77777777" w:rsidR="007B1EF3" w:rsidRPr="008F6CD0" w:rsidRDefault="008E7C25" w:rsidP="009A2A93">
            <w:pPr>
              <w:snapToGrid w:val="0"/>
              <w:ind w:left="0" w:firstLine="0"/>
              <w:rPr>
                <w:szCs w:val="28"/>
              </w:rPr>
            </w:pPr>
            <w:r w:rsidRPr="008F6CD0">
              <w:rPr>
                <w:szCs w:val="28"/>
              </w:rPr>
              <w:t>информатики</w:t>
            </w:r>
          </w:p>
          <w:p w14:paraId="5929D580" w14:textId="25AB5950" w:rsidR="007B1EF3" w:rsidRPr="008F6CD0" w:rsidRDefault="000459EF" w:rsidP="009A2A93">
            <w:pPr>
              <w:tabs>
                <w:tab w:val="clear" w:pos="1134"/>
                <w:tab w:val="clear" w:pos="5940"/>
              </w:tabs>
              <w:ind w:left="0" w:firstLine="0"/>
              <w:rPr>
                <w:szCs w:val="28"/>
              </w:rPr>
            </w:pPr>
            <w:r w:rsidRPr="008F6CD0">
              <w:rPr>
                <w:sz w:val="24"/>
                <w:szCs w:val="24"/>
              </w:rPr>
              <w:t>«</w:t>
            </w:r>
            <w:r w:rsidR="00AF5EDE" w:rsidRPr="008F6CD0">
              <w:rPr>
                <w:sz w:val="24"/>
                <w:szCs w:val="24"/>
                <w:u w:val="single"/>
              </w:rPr>
              <w:tab/>
            </w:r>
            <w:r w:rsidRPr="008F6CD0">
              <w:rPr>
                <w:sz w:val="24"/>
                <w:szCs w:val="24"/>
              </w:rPr>
              <w:t xml:space="preserve">» </w:t>
            </w:r>
            <w:r w:rsidR="00AF5EDE" w:rsidRPr="008F6CD0">
              <w:rPr>
                <w:sz w:val="24"/>
                <w:szCs w:val="24"/>
                <w:u w:val="single"/>
              </w:rPr>
              <w:tab/>
            </w:r>
            <w:r w:rsidR="00AF5EDE" w:rsidRPr="008F6CD0">
              <w:rPr>
                <w:sz w:val="24"/>
                <w:szCs w:val="24"/>
                <w:u w:val="single"/>
              </w:rPr>
              <w:tab/>
            </w:r>
            <w:r w:rsidR="00AF5EDE" w:rsidRPr="008F6CD0">
              <w:rPr>
                <w:sz w:val="24"/>
                <w:szCs w:val="24"/>
                <w:u w:val="single"/>
              </w:rPr>
              <w:tab/>
            </w:r>
            <w:r w:rsidR="00AF5EDE" w:rsidRPr="008F6CD0">
              <w:rPr>
                <w:sz w:val="24"/>
                <w:szCs w:val="24"/>
              </w:rPr>
              <w:t>20</w:t>
            </w:r>
            <w:r w:rsidR="00FB21B0">
              <w:rPr>
                <w:sz w:val="24"/>
                <w:szCs w:val="24"/>
              </w:rPr>
              <w:t>2</w:t>
            </w:r>
            <w:r w:rsidR="000B7C83">
              <w:rPr>
                <w:sz w:val="24"/>
                <w:szCs w:val="24"/>
              </w:rPr>
              <w:t>6</w:t>
            </w:r>
            <w:r w:rsidR="00AF5EDE" w:rsidRPr="008F6CD0">
              <w:rPr>
                <w:sz w:val="24"/>
                <w:szCs w:val="24"/>
              </w:rPr>
              <w:t xml:space="preserve"> г.</w:t>
            </w:r>
          </w:p>
          <w:p w14:paraId="34F06E96" w14:textId="77777777" w:rsidR="007B1EF3" w:rsidRPr="008F6CD0" w:rsidRDefault="007B1EF3" w:rsidP="009A2A93">
            <w:pPr>
              <w:ind w:left="0" w:firstLine="0"/>
              <w:rPr>
                <w:szCs w:val="28"/>
              </w:rPr>
            </w:pPr>
          </w:p>
          <w:p w14:paraId="06CF373A" w14:textId="77777777" w:rsidR="007B1EF3" w:rsidRPr="008F6CD0" w:rsidRDefault="007B1EF3" w:rsidP="009A2A93">
            <w:pPr>
              <w:ind w:left="0" w:firstLine="0"/>
              <w:rPr>
                <w:szCs w:val="28"/>
              </w:rPr>
            </w:pPr>
          </w:p>
          <w:p w14:paraId="56867187" w14:textId="77777777" w:rsidR="007B1EF3" w:rsidRPr="008F6CD0" w:rsidRDefault="007B1EF3" w:rsidP="009A2A93">
            <w:pPr>
              <w:ind w:left="0" w:firstLine="0"/>
              <w:rPr>
                <w:szCs w:val="28"/>
              </w:rPr>
            </w:pPr>
          </w:p>
        </w:tc>
        <w:tc>
          <w:tcPr>
            <w:tcW w:w="4978" w:type="dxa"/>
          </w:tcPr>
          <w:p w14:paraId="7EBE307D" w14:textId="77777777" w:rsidR="007B1EF3" w:rsidRPr="008F6CD0" w:rsidRDefault="007B1EF3" w:rsidP="009A2A93">
            <w:pPr>
              <w:snapToGrid w:val="0"/>
              <w:ind w:left="0" w:firstLine="0"/>
              <w:rPr>
                <w:szCs w:val="28"/>
              </w:rPr>
            </w:pPr>
            <w:r w:rsidRPr="008F6CD0">
              <w:rPr>
                <w:szCs w:val="28"/>
              </w:rPr>
              <w:t>Составлено в соответствии</w:t>
            </w:r>
          </w:p>
          <w:p w14:paraId="6157338E" w14:textId="77777777" w:rsidR="007B1EF3" w:rsidRPr="008F6CD0" w:rsidRDefault="007B1EF3" w:rsidP="009A2A93">
            <w:pPr>
              <w:ind w:left="0" w:firstLine="0"/>
              <w:rPr>
                <w:szCs w:val="28"/>
              </w:rPr>
            </w:pPr>
            <w:r w:rsidRPr="008F6CD0">
              <w:rPr>
                <w:szCs w:val="28"/>
              </w:rPr>
              <w:t xml:space="preserve">с Государственными требованиями </w:t>
            </w:r>
          </w:p>
          <w:p w14:paraId="6961AA12" w14:textId="77777777" w:rsidR="007B1EF3" w:rsidRPr="008F6CD0" w:rsidRDefault="007B1EF3" w:rsidP="009A2A93">
            <w:pPr>
              <w:ind w:left="0" w:firstLine="0"/>
              <w:rPr>
                <w:szCs w:val="28"/>
              </w:rPr>
            </w:pPr>
            <w:r w:rsidRPr="008F6CD0">
              <w:rPr>
                <w:szCs w:val="28"/>
              </w:rPr>
              <w:t xml:space="preserve">к минимуму содержания </w:t>
            </w:r>
          </w:p>
          <w:p w14:paraId="62C66C6C" w14:textId="77777777" w:rsidR="007B1EF3" w:rsidRPr="008F6CD0" w:rsidRDefault="007B1EF3" w:rsidP="009A2A93">
            <w:pPr>
              <w:ind w:left="0" w:firstLine="0"/>
              <w:rPr>
                <w:szCs w:val="28"/>
              </w:rPr>
            </w:pPr>
            <w:r w:rsidRPr="008F6CD0">
              <w:rPr>
                <w:szCs w:val="28"/>
              </w:rPr>
              <w:t xml:space="preserve">и уровню подготовки выпускника </w:t>
            </w:r>
          </w:p>
          <w:p w14:paraId="713A5D0C" w14:textId="799DE093" w:rsidR="00662D4E" w:rsidRPr="008F6CD0" w:rsidRDefault="007B1EF3" w:rsidP="00AF7340">
            <w:pPr>
              <w:ind w:left="0" w:firstLine="0"/>
              <w:rPr>
                <w:szCs w:val="28"/>
              </w:rPr>
            </w:pPr>
            <w:r w:rsidRPr="008F6CD0">
              <w:rPr>
                <w:szCs w:val="28"/>
              </w:rPr>
              <w:t>по специальност</w:t>
            </w:r>
            <w:r w:rsidR="00AF7340">
              <w:rPr>
                <w:szCs w:val="28"/>
              </w:rPr>
              <w:t>и</w:t>
            </w:r>
            <w:r w:rsidRPr="008F6CD0">
              <w:rPr>
                <w:szCs w:val="28"/>
              </w:rPr>
              <w:t xml:space="preserve"> </w:t>
            </w:r>
            <w:r w:rsidR="00971646" w:rsidRPr="008F6CD0">
              <w:rPr>
                <w:szCs w:val="28"/>
              </w:rPr>
              <w:t>09.02.0</w:t>
            </w:r>
            <w:r w:rsidR="00662D4E">
              <w:rPr>
                <w:szCs w:val="28"/>
              </w:rPr>
              <w:t>7</w:t>
            </w:r>
          </w:p>
        </w:tc>
      </w:tr>
      <w:tr w:rsidR="007B1EF3" w:rsidRPr="008F6CD0" w14:paraId="325B6D21" w14:textId="77777777">
        <w:trPr>
          <w:trHeight w:val="3138"/>
        </w:trPr>
        <w:tc>
          <w:tcPr>
            <w:tcW w:w="5137" w:type="dxa"/>
          </w:tcPr>
          <w:p w14:paraId="01C52CF5" w14:textId="7BFE9AAC" w:rsidR="007B1EF3" w:rsidRPr="008F6CD0" w:rsidRDefault="007B1EF3" w:rsidP="009A2A93">
            <w:pPr>
              <w:tabs>
                <w:tab w:val="clear" w:pos="1134"/>
                <w:tab w:val="clear" w:pos="5940"/>
              </w:tabs>
              <w:snapToGrid w:val="0"/>
              <w:ind w:left="0" w:firstLine="0"/>
              <w:rPr>
                <w:szCs w:val="28"/>
              </w:rPr>
            </w:pPr>
            <w:r w:rsidRPr="008F6CD0">
              <w:rPr>
                <w:szCs w:val="28"/>
              </w:rPr>
              <w:t>Председатель</w:t>
            </w:r>
          </w:p>
          <w:p w14:paraId="045A6D9A" w14:textId="77777777" w:rsidR="007B1EF3" w:rsidRPr="008F6CD0" w:rsidRDefault="007B1EF3" w:rsidP="009A2A93">
            <w:pPr>
              <w:tabs>
                <w:tab w:val="clear" w:pos="1134"/>
                <w:tab w:val="clear" w:pos="5940"/>
              </w:tabs>
              <w:ind w:left="0" w:firstLine="0"/>
              <w:rPr>
                <w:szCs w:val="28"/>
              </w:rPr>
            </w:pPr>
            <w:r w:rsidRPr="008F6CD0">
              <w:rPr>
                <w:szCs w:val="28"/>
              </w:rPr>
              <w:t>предметной цикловой комиссии</w:t>
            </w:r>
          </w:p>
          <w:p w14:paraId="1C2B6213" w14:textId="77777777" w:rsidR="007B1EF3" w:rsidRPr="008F6CD0" w:rsidRDefault="00895CC3" w:rsidP="009A2A93">
            <w:pPr>
              <w:tabs>
                <w:tab w:val="clear" w:pos="1134"/>
                <w:tab w:val="clear" w:pos="5940"/>
              </w:tabs>
              <w:ind w:left="0" w:firstLine="0"/>
              <w:rPr>
                <w:szCs w:val="28"/>
              </w:rPr>
            </w:pPr>
            <w:r w:rsidRPr="008F6CD0">
              <w:rPr>
                <w:szCs w:val="28"/>
              </w:rPr>
              <w:t>информатики</w:t>
            </w:r>
          </w:p>
          <w:p w14:paraId="475E350E" w14:textId="77777777" w:rsidR="007B1EF3" w:rsidRPr="008F6CD0" w:rsidRDefault="007B1EF3" w:rsidP="009A2A93">
            <w:pPr>
              <w:tabs>
                <w:tab w:val="clear" w:pos="1134"/>
                <w:tab w:val="clear" w:pos="5940"/>
              </w:tabs>
              <w:ind w:left="0" w:firstLine="0"/>
              <w:rPr>
                <w:szCs w:val="28"/>
              </w:rPr>
            </w:pPr>
            <w:r w:rsidRPr="008F6CD0">
              <w:rPr>
                <w:szCs w:val="28"/>
              </w:rPr>
              <w:t xml:space="preserve">_______________ </w:t>
            </w:r>
            <w:r w:rsidR="00971646" w:rsidRPr="008F6CD0">
              <w:rPr>
                <w:szCs w:val="28"/>
              </w:rPr>
              <w:t>Фатхулова О.В.</w:t>
            </w:r>
          </w:p>
        </w:tc>
        <w:tc>
          <w:tcPr>
            <w:tcW w:w="4978" w:type="dxa"/>
          </w:tcPr>
          <w:p w14:paraId="04263397" w14:textId="77777777" w:rsidR="007B1EF3" w:rsidRPr="008F6CD0" w:rsidRDefault="007B1EF3" w:rsidP="009A2A93">
            <w:pPr>
              <w:tabs>
                <w:tab w:val="clear" w:pos="1134"/>
                <w:tab w:val="clear" w:pos="5940"/>
              </w:tabs>
              <w:snapToGrid w:val="0"/>
              <w:ind w:left="0" w:firstLine="0"/>
              <w:rPr>
                <w:szCs w:val="28"/>
              </w:rPr>
            </w:pPr>
            <w:r w:rsidRPr="008F6CD0">
              <w:rPr>
                <w:szCs w:val="28"/>
              </w:rPr>
              <w:t>Заместитель директора</w:t>
            </w:r>
          </w:p>
          <w:p w14:paraId="4895ED64" w14:textId="77777777" w:rsidR="007B1EF3" w:rsidRPr="008F6CD0" w:rsidRDefault="007B1EF3" w:rsidP="009A2A93">
            <w:pPr>
              <w:tabs>
                <w:tab w:val="clear" w:pos="1134"/>
                <w:tab w:val="clear" w:pos="5940"/>
              </w:tabs>
              <w:ind w:left="0" w:firstLine="0"/>
              <w:rPr>
                <w:szCs w:val="28"/>
              </w:rPr>
            </w:pPr>
            <w:r w:rsidRPr="008F6CD0">
              <w:rPr>
                <w:szCs w:val="28"/>
              </w:rPr>
              <w:t>по учебной работе</w:t>
            </w:r>
          </w:p>
          <w:p w14:paraId="3AC0DE62" w14:textId="77777777" w:rsidR="007B1EF3" w:rsidRPr="008F6CD0" w:rsidRDefault="007B1EF3" w:rsidP="009A2A93">
            <w:pPr>
              <w:tabs>
                <w:tab w:val="clear" w:pos="1134"/>
                <w:tab w:val="clear" w:pos="5940"/>
              </w:tabs>
              <w:ind w:left="0" w:firstLine="0"/>
              <w:rPr>
                <w:szCs w:val="28"/>
              </w:rPr>
            </w:pPr>
          </w:p>
          <w:p w14:paraId="14203344" w14:textId="77777777" w:rsidR="007B1EF3" w:rsidRPr="008F6CD0" w:rsidRDefault="007B1EF3" w:rsidP="009A2A93">
            <w:pPr>
              <w:tabs>
                <w:tab w:val="clear" w:pos="1134"/>
                <w:tab w:val="clear" w:pos="5940"/>
              </w:tabs>
              <w:ind w:left="0" w:firstLine="0"/>
              <w:rPr>
                <w:szCs w:val="28"/>
              </w:rPr>
            </w:pPr>
            <w:r w:rsidRPr="008F6CD0">
              <w:rPr>
                <w:szCs w:val="28"/>
              </w:rPr>
              <w:t xml:space="preserve">________________ </w:t>
            </w:r>
            <w:r w:rsidR="00332CE2" w:rsidRPr="008F6CD0">
              <w:rPr>
                <w:szCs w:val="28"/>
              </w:rPr>
              <w:t>Курмашева З.З</w:t>
            </w:r>
            <w:r w:rsidR="008E7C25" w:rsidRPr="008F6CD0">
              <w:rPr>
                <w:szCs w:val="28"/>
              </w:rPr>
              <w:t>.</w:t>
            </w:r>
          </w:p>
        </w:tc>
      </w:tr>
      <w:tr w:rsidR="007B1EF3" w:rsidRPr="008F6CD0" w14:paraId="221860E2" w14:textId="77777777">
        <w:tc>
          <w:tcPr>
            <w:tcW w:w="5137" w:type="dxa"/>
          </w:tcPr>
          <w:p w14:paraId="78765204" w14:textId="77777777" w:rsidR="007B1EF3" w:rsidRPr="008F6CD0" w:rsidRDefault="007B1EF3" w:rsidP="009A2A93">
            <w:pPr>
              <w:tabs>
                <w:tab w:val="clear" w:pos="1134"/>
                <w:tab w:val="clear" w:pos="5940"/>
              </w:tabs>
              <w:ind w:left="0" w:firstLine="0"/>
              <w:rPr>
                <w:i/>
                <w:szCs w:val="28"/>
              </w:rPr>
            </w:pPr>
            <w:r w:rsidRPr="008F6CD0">
              <w:rPr>
                <w:i/>
                <w:szCs w:val="28"/>
              </w:rPr>
              <w:t>Составители:</w:t>
            </w:r>
          </w:p>
          <w:p w14:paraId="6E356B25" w14:textId="77777777" w:rsidR="0040284D" w:rsidRPr="008F6CD0" w:rsidRDefault="0040284D" w:rsidP="009A2A93">
            <w:pPr>
              <w:tabs>
                <w:tab w:val="clear" w:pos="1134"/>
                <w:tab w:val="clear" w:pos="5940"/>
              </w:tabs>
              <w:ind w:left="0" w:firstLine="0"/>
              <w:rPr>
                <w:szCs w:val="28"/>
              </w:rPr>
            </w:pPr>
            <w:r w:rsidRPr="008F6CD0">
              <w:rPr>
                <w:szCs w:val="28"/>
              </w:rPr>
              <w:t>Каримова Р.Ф.,</w:t>
            </w:r>
          </w:p>
          <w:p w14:paraId="7E2F10CA" w14:textId="77777777" w:rsidR="007B1EF3" w:rsidRPr="008F6CD0" w:rsidRDefault="0040284D" w:rsidP="009A2A93">
            <w:pPr>
              <w:tabs>
                <w:tab w:val="clear" w:pos="1134"/>
                <w:tab w:val="clear" w:pos="5940"/>
              </w:tabs>
              <w:ind w:left="0" w:firstLine="0"/>
              <w:rPr>
                <w:szCs w:val="28"/>
              </w:rPr>
            </w:pPr>
            <w:r w:rsidRPr="008F6CD0">
              <w:rPr>
                <w:szCs w:val="28"/>
              </w:rPr>
              <w:t>Фатхулова О.В.</w:t>
            </w:r>
          </w:p>
          <w:p w14:paraId="6EA40BEB" w14:textId="77777777" w:rsidR="007B1EF3" w:rsidRPr="008F6CD0" w:rsidRDefault="007B1EF3" w:rsidP="009A2A93">
            <w:pPr>
              <w:tabs>
                <w:tab w:val="clear" w:pos="1134"/>
                <w:tab w:val="clear" w:pos="5940"/>
              </w:tabs>
              <w:ind w:left="0" w:firstLine="0"/>
              <w:rPr>
                <w:szCs w:val="28"/>
              </w:rPr>
            </w:pPr>
          </w:p>
        </w:tc>
        <w:tc>
          <w:tcPr>
            <w:tcW w:w="4978" w:type="dxa"/>
          </w:tcPr>
          <w:p w14:paraId="266A1E00" w14:textId="77777777" w:rsidR="007B1EF3" w:rsidRPr="008F6CD0" w:rsidRDefault="007B1EF3" w:rsidP="009A2A93">
            <w:pPr>
              <w:tabs>
                <w:tab w:val="clear" w:pos="1134"/>
                <w:tab w:val="clear" w:pos="5940"/>
              </w:tabs>
              <w:snapToGrid w:val="0"/>
              <w:ind w:left="0" w:firstLine="0"/>
              <w:rPr>
                <w:szCs w:val="28"/>
              </w:rPr>
            </w:pPr>
          </w:p>
          <w:p w14:paraId="500DA191" w14:textId="77777777" w:rsidR="0040284D" w:rsidRPr="008F6CD0" w:rsidRDefault="0040284D" w:rsidP="009A2A93">
            <w:pPr>
              <w:tabs>
                <w:tab w:val="clear" w:pos="1134"/>
                <w:tab w:val="clear" w:pos="5940"/>
              </w:tabs>
              <w:ind w:left="0" w:firstLine="0"/>
              <w:rPr>
                <w:szCs w:val="28"/>
              </w:rPr>
            </w:pPr>
            <w:r w:rsidRPr="008F6CD0">
              <w:rPr>
                <w:szCs w:val="28"/>
              </w:rPr>
              <w:t>преподаватели</w:t>
            </w:r>
          </w:p>
          <w:p w14:paraId="35FC2107" w14:textId="77777777" w:rsidR="007B1EF3" w:rsidRPr="008F6CD0" w:rsidRDefault="0040284D" w:rsidP="009A2A93">
            <w:pPr>
              <w:tabs>
                <w:tab w:val="clear" w:pos="1134"/>
                <w:tab w:val="clear" w:pos="5940"/>
              </w:tabs>
              <w:ind w:left="0" w:firstLine="0"/>
              <w:rPr>
                <w:szCs w:val="28"/>
              </w:rPr>
            </w:pPr>
            <w:r w:rsidRPr="008F6CD0">
              <w:rPr>
                <w:szCs w:val="28"/>
              </w:rPr>
              <w:t>специальных дисциплин УКСИВТ</w:t>
            </w:r>
          </w:p>
          <w:p w14:paraId="248BCBDB" w14:textId="77777777" w:rsidR="007B1EF3" w:rsidRPr="008F6CD0" w:rsidRDefault="007B1EF3" w:rsidP="009A2A93">
            <w:pPr>
              <w:tabs>
                <w:tab w:val="clear" w:pos="1134"/>
                <w:tab w:val="clear" w:pos="5940"/>
              </w:tabs>
              <w:ind w:left="0" w:firstLine="0"/>
              <w:rPr>
                <w:szCs w:val="28"/>
              </w:rPr>
            </w:pPr>
          </w:p>
        </w:tc>
      </w:tr>
    </w:tbl>
    <w:p w14:paraId="29BC98E5" w14:textId="77777777" w:rsidR="007B1EF3" w:rsidRPr="008F6CD0" w:rsidRDefault="007B1EF3" w:rsidP="008053EE">
      <w:pPr>
        <w:jc w:val="center"/>
      </w:pPr>
    </w:p>
    <w:p w14:paraId="43424ECD" w14:textId="77777777" w:rsidR="0046378D" w:rsidRPr="008F6CD0" w:rsidRDefault="007B1EF3" w:rsidP="006426C2">
      <w:pPr>
        <w:spacing w:line="480" w:lineRule="auto"/>
        <w:ind w:left="0" w:firstLine="0"/>
        <w:jc w:val="center"/>
      </w:pPr>
      <w:r w:rsidRPr="008F6CD0">
        <w:br w:type="page"/>
      </w:r>
      <w:r w:rsidR="0046378D" w:rsidRPr="008F6CD0">
        <w:lastRenderedPageBreak/>
        <w:t>СОДЕРЖАНИЕ</w:t>
      </w:r>
    </w:p>
    <w:p w14:paraId="7298ABAD" w14:textId="4959D52A" w:rsidR="006426C2" w:rsidRPr="006426C2" w:rsidRDefault="00A56394" w:rsidP="006426C2">
      <w:pPr>
        <w:pStyle w:val="12"/>
        <w:ind w:firstLine="0"/>
        <w:rPr>
          <w:rFonts w:asciiTheme="minorHAnsi" w:eastAsiaTheme="minorEastAsia" w:hAnsiTheme="minorHAnsi" w:cstheme="minorBidi"/>
          <w:bCs w:val="0"/>
          <w:lang w:eastAsia="ru-RU"/>
        </w:rPr>
      </w:pPr>
      <w:r w:rsidRPr="006426C2">
        <w:fldChar w:fldCharType="begin"/>
      </w:r>
      <w:r w:rsidRPr="006426C2">
        <w:instrText xml:space="preserve"> TOC \o "1-2" \h \z \u </w:instrText>
      </w:r>
      <w:r w:rsidRPr="006426C2">
        <w:fldChar w:fldCharType="separate"/>
      </w:r>
      <w:hyperlink w:anchor="_Toc164881330" w:history="1">
        <w:r w:rsidR="006426C2" w:rsidRPr="006426C2">
          <w:rPr>
            <w:rStyle w:val="ae"/>
          </w:rPr>
          <w:t>ВВЕДЕНИЕ</w:t>
        </w:r>
        <w:r w:rsidR="006426C2" w:rsidRPr="006426C2">
          <w:rPr>
            <w:webHidden/>
          </w:rPr>
          <w:tab/>
        </w:r>
        <w:r w:rsidR="006426C2" w:rsidRPr="006426C2">
          <w:rPr>
            <w:webHidden/>
          </w:rPr>
          <w:fldChar w:fldCharType="begin"/>
        </w:r>
        <w:r w:rsidR="006426C2" w:rsidRPr="006426C2">
          <w:rPr>
            <w:webHidden/>
          </w:rPr>
          <w:instrText xml:space="preserve"> PAGEREF _Toc164881330 \h </w:instrText>
        </w:r>
        <w:r w:rsidR="006426C2" w:rsidRPr="006426C2">
          <w:rPr>
            <w:webHidden/>
          </w:rPr>
        </w:r>
        <w:r w:rsidR="006426C2" w:rsidRPr="006426C2">
          <w:rPr>
            <w:webHidden/>
          </w:rPr>
          <w:fldChar w:fldCharType="separate"/>
        </w:r>
        <w:r w:rsidR="00A020EA">
          <w:rPr>
            <w:webHidden/>
          </w:rPr>
          <w:t>4</w:t>
        </w:r>
        <w:r w:rsidR="006426C2" w:rsidRPr="006426C2">
          <w:rPr>
            <w:webHidden/>
          </w:rPr>
          <w:fldChar w:fldCharType="end"/>
        </w:r>
      </w:hyperlink>
    </w:p>
    <w:p w14:paraId="65FF06A7" w14:textId="24728B77" w:rsidR="006426C2" w:rsidRPr="006426C2" w:rsidRDefault="00576278" w:rsidP="006426C2">
      <w:pPr>
        <w:pStyle w:val="27"/>
        <w:tabs>
          <w:tab w:val="right" w:pos="9344"/>
        </w:tabs>
        <w:rPr>
          <w:rFonts w:asciiTheme="minorHAnsi" w:eastAsiaTheme="minorEastAsia" w:hAnsiTheme="minorHAnsi" w:cstheme="minorBidi"/>
          <w:b w:val="0"/>
          <w:bCs w:val="0"/>
          <w:noProof/>
          <w:sz w:val="28"/>
          <w:szCs w:val="28"/>
          <w:lang w:eastAsia="ru-RU"/>
        </w:rPr>
      </w:pPr>
      <w:hyperlink w:anchor="_Toc164881331" w:history="1">
        <w:r w:rsidR="006426C2" w:rsidRPr="006426C2">
          <w:rPr>
            <w:rStyle w:val="ae"/>
            <w:b w:val="0"/>
            <w:noProof/>
            <w:sz w:val="28"/>
            <w:szCs w:val="28"/>
          </w:rPr>
          <w:t>1 Место практики в структуре ППССЗ</w:t>
        </w:r>
        <w:r w:rsidR="006426C2" w:rsidRPr="006426C2">
          <w:rPr>
            <w:b w:val="0"/>
            <w:noProof/>
            <w:webHidden/>
            <w:sz w:val="28"/>
            <w:szCs w:val="28"/>
          </w:rPr>
          <w:tab/>
        </w:r>
        <w:r w:rsidR="006426C2" w:rsidRPr="006426C2">
          <w:rPr>
            <w:b w:val="0"/>
            <w:noProof/>
            <w:webHidden/>
            <w:sz w:val="28"/>
            <w:szCs w:val="28"/>
          </w:rPr>
          <w:fldChar w:fldCharType="begin"/>
        </w:r>
        <w:r w:rsidR="006426C2" w:rsidRPr="006426C2">
          <w:rPr>
            <w:b w:val="0"/>
            <w:noProof/>
            <w:webHidden/>
            <w:sz w:val="28"/>
            <w:szCs w:val="28"/>
          </w:rPr>
          <w:instrText xml:space="preserve"> PAGEREF _Toc164881331 \h </w:instrText>
        </w:r>
        <w:r w:rsidR="006426C2" w:rsidRPr="006426C2">
          <w:rPr>
            <w:b w:val="0"/>
            <w:noProof/>
            <w:webHidden/>
            <w:sz w:val="28"/>
            <w:szCs w:val="28"/>
          </w:rPr>
        </w:r>
        <w:r w:rsidR="006426C2" w:rsidRPr="006426C2">
          <w:rPr>
            <w:b w:val="0"/>
            <w:noProof/>
            <w:webHidden/>
            <w:sz w:val="28"/>
            <w:szCs w:val="28"/>
          </w:rPr>
          <w:fldChar w:fldCharType="separate"/>
        </w:r>
        <w:r w:rsidR="00A020EA">
          <w:rPr>
            <w:b w:val="0"/>
            <w:noProof/>
            <w:webHidden/>
            <w:sz w:val="28"/>
            <w:szCs w:val="28"/>
          </w:rPr>
          <w:t>4</w:t>
        </w:r>
        <w:r w:rsidR="006426C2" w:rsidRPr="006426C2">
          <w:rPr>
            <w:b w:val="0"/>
            <w:noProof/>
            <w:webHidden/>
            <w:sz w:val="28"/>
            <w:szCs w:val="28"/>
          </w:rPr>
          <w:fldChar w:fldCharType="end"/>
        </w:r>
      </w:hyperlink>
    </w:p>
    <w:p w14:paraId="03AF29C9" w14:textId="071095B7" w:rsidR="006426C2" w:rsidRPr="006426C2" w:rsidRDefault="00576278" w:rsidP="006426C2">
      <w:pPr>
        <w:pStyle w:val="27"/>
        <w:tabs>
          <w:tab w:val="right" w:pos="9344"/>
        </w:tabs>
        <w:rPr>
          <w:rFonts w:asciiTheme="minorHAnsi" w:eastAsiaTheme="minorEastAsia" w:hAnsiTheme="minorHAnsi" w:cstheme="minorBidi"/>
          <w:b w:val="0"/>
          <w:bCs w:val="0"/>
          <w:noProof/>
          <w:sz w:val="28"/>
          <w:szCs w:val="28"/>
          <w:lang w:eastAsia="ru-RU"/>
        </w:rPr>
      </w:pPr>
      <w:hyperlink w:anchor="_Toc164881332" w:history="1">
        <w:r w:rsidR="006426C2" w:rsidRPr="006426C2">
          <w:rPr>
            <w:rStyle w:val="ae"/>
            <w:b w:val="0"/>
            <w:noProof/>
            <w:sz w:val="28"/>
            <w:szCs w:val="28"/>
          </w:rPr>
          <w:t>2 Цели и задачи производственной практики</w:t>
        </w:r>
        <w:r w:rsidR="006426C2" w:rsidRPr="006426C2">
          <w:rPr>
            <w:b w:val="0"/>
            <w:noProof/>
            <w:webHidden/>
            <w:sz w:val="28"/>
            <w:szCs w:val="28"/>
          </w:rPr>
          <w:tab/>
        </w:r>
        <w:r w:rsidR="006426C2" w:rsidRPr="006426C2">
          <w:rPr>
            <w:b w:val="0"/>
            <w:noProof/>
            <w:webHidden/>
            <w:sz w:val="28"/>
            <w:szCs w:val="28"/>
          </w:rPr>
          <w:fldChar w:fldCharType="begin"/>
        </w:r>
        <w:r w:rsidR="006426C2" w:rsidRPr="006426C2">
          <w:rPr>
            <w:b w:val="0"/>
            <w:noProof/>
            <w:webHidden/>
            <w:sz w:val="28"/>
            <w:szCs w:val="28"/>
          </w:rPr>
          <w:instrText xml:space="preserve"> PAGEREF _Toc164881332 \h </w:instrText>
        </w:r>
        <w:r w:rsidR="006426C2" w:rsidRPr="006426C2">
          <w:rPr>
            <w:b w:val="0"/>
            <w:noProof/>
            <w:webHidden/>
            <w:sz w:val="28"/>
            <w:szCs w:val="28"/>
          </w:rPr>
        </w:r>
        <w:r w:rsidR="006426C2" w:rsidRPr="006426C2">
          <w:rPr>
            <w:b w:val="0"/>
            <w:noProof/>
            <w:webHidden/>
            <w:sz w:val="28"/>
            <w:szCs w:val="28"/>
          </w:rPr>
          <w:fldChar w:fldCharType="separate"/>
        </w:r>
        <w:r w:rsidR="00A020EA">
          <w:rPr>
            <w:b w:val="0"/>
            <w:noProof/>
            <w:webHidden/>
            <w:sz w:val="28"/>
            <w:szCs w:val="28"/>
          </w:rPr>
          <w:t>4</w:t>
        </w:r>
        <w:r w:rsidR="006426C2" w:rsidRPr="006426C2">
          <w:rPr>
            <w:b w:val="0"/>
            <w:noProof/>
            <w:webHidden/>
            <w:sz w:val="28"/>
            <w:szCs w:val="28"/>
          </w:rPr>
          <w:fldChar w:fldCharType="end"/>
        </w:r>
      </w:hyperlink>
    </w:p>
    <w:p w14:paraId="71E2B3D2" w14:textId="4B484ECA" w:rsidR="006426C2" w:rsidRPr="006426C2" w:rsidRDefault="00576278" w:rsidP="006426C2">
      <w:pPr>
        <w:pStyle w:val="27"/>
        <w:tabs>
          <w:tab w:val="right" w:pos="9344"/>
        </w:tabs>
        <w:rPr>
          <w:rFonts w:asciiTheme="minorHAnsi" w:eastAsiaTheme="minorEastAsia" w:hAnsiTheme="minorHAnsi" w:cstheme="minorBidi"/>
          <w:b w:val="0"/>
          <w:bCs w:val="0"/>
          <w:noProof/>
          <w:sz w:val="28"/>
          <w:szCs w:val="28"/>
          <w:lang w:eastAsia="ru-RU"/>
        </w:rPr>
      </w:pPr>
      <w:hyperlink w:anchor="_Toc164881333" w:history="1">
        <w:r w:rsidR="006426C2" w:rsidRPr="006426C2">
          <w:rPr>
            <w:rStyle w:val="ae"/>
            <w:b w:val="0"/>
            <w:noProof/>
            <w:sz w:val="28"/>
            <w:szCs w:val="28"/>
          </w:rPr>
          <w:t>3 Требования к результатам освоения содержания практики</w:t>
        </w:r>
        <w:r w:rsidR="006426C2" w:rsidRPr="006426C2">
          <w:rPr>
            <w:b w:val="0"/>
            <w:noProof/>
            <w:webHidden/>
            <w:sz w:val="28"/>
            <w:szCs w:val="28"/>
          </w:rPr>
          <w:tab/>
        </w:r>
        <w:r w:rsidR="006426C2" w:rsidRPr="006426C2">
          <w:rPr>
            <w:b w:val="0"/>
            <w:noProof/>
            <w:webHidden/>
            <w:sz w:val="28"/>
            <w:szCs w:val="28"/>
          </w:rPr>
          <w:fldChar w:fldCharType="begin"/>
        </w:r>
        <w:r w:rsidR="006426C2" w:rsidRPr="006426C2">
          <w:rPr>
            <w:b w:val="0"/>
            <w:noProof/>
            <w:webHidden/>
            <w:sz w:val="28"/>
            <w:szCs w:val="28"/>
          </w:rPr>
          <w:instrText xml:space="preserve"> PAGEREF _Toc164881333 \h </w:instrText>
        </w:r>
        <w:r w:rsidR="006426C2" w:rsidRPr="006426C2">
          <w:rPr>
            <w:b w:val="0"/>
            <w:noProof/>
            <w:webHidden/>
            <w:sz w:val="28"/>
            <w:szCs w:val="28"/>
          </w:rPr>
        </w:r>
        <w:r w:rsidR="006426C2" w:rsidRPr="006426C2">
          <w:rPr>
            <w:b w:val="0"/>
            <w:noProof/>
            <w:webHidden/>
            <w:sz w:val="28"/>
            <w:szCs w:val="28"/>
          </w:rPr>
          <w:fldChar w:fldCharType="separate"/>
        </w:r>
        <w:r w:rsidR="00A020EA">
          <w:rPr>
            <w:b w:val="0"/>
            <w:noProof/>
            <w:webHidden/>
            <w:sz w:val="28"/>
            <w:szCs w:val="28"/>
          </w:rPr>
          <w:t>4</w:t>
        </w:r>
        <w:r w:rsidR="006426C2" w:rsidRPr="006426C2">
          <w:rPr>
            <w:b w:val="0"/>
            <w:noProof/>
            <w:webHidden/>
            <w:sz w:val="28"/>
            <w:szCs w:val="28"/>
          </w:rPr>
          <w:fldChar w:fldCharType="end"/>
        </w:r>
      </w:hyperlink>
    </w:p>
    <w:p w14:paraId="21197B26" w14:textId="42502950" w:rsidR="006426C2" w:rsidRPr="006426C2" w:rsidRDefault="00576278" w:rsidP="006426C2">
      <w:pPr>
        <w:pStyle w:val="27"/>
        <w:tabs>
          <w:tab w:val="right" w:pos="9344"/>
        </w:tabs>
        <w:rPr>
          <w:rFonts w:asciiTheme="minorHAnsi" w:eastAsiaTheme="minorEastAsia" w:hAnsiTheme="minorHAnsi" w:cstheme="minorBidi"/>
          <w:b w:val="0"/>
          <w:bCs w:val="0"/>
          <w:noProof/>
          <w:sz w:val="28"/>
          <w:szCs w:val="28"/>
          <w:lang w:eastAsia="ru-RU"/>
        </w:rPr>
      </w:pPr>
      <w:hyperlink w:anchor="_Toc164881334" w:history="1">
        <w:r w:rsidR="006426C2" w:rsidRPr="006426C2">
          <w:rPr>
            <w:rStyle w:val="ae"/>
            <w:b w:val="0"/>
            <w:noProof/>
            <w:sz w:val="28"/>
            <w:szCs w:val="28"/>
          </w:rPr>
          <w:t>4 Перечень документов</w:t>
        </w:r>
        <w:r w:rsidR="006426C2" w:rsidRPr="006426C2">
          <w:rPr>
            <w:b w:val="0"/>
            <w:noProof/>
            <w:webHidden/>
            <w:sz w:val="28"/>
            <w:szCs w:val="28"/>
          </w:rPr>
          <w:tab/>
        </w:r>
        <w:r w:rsidR="006426C2" w:rsidRPr="006426C2">
          <w:rPr>
            <w:b w:val="0"/>
            <w:noProof/>
            <w:webHidden/>
            <w:sz w:val="28"/>
            <w:szCs w:val="28"/>
          </w:rPr>
          <w:fldChar w:fldCharType="begin"/>
        </w:r>
        <w:r w:rsidR="006426C2" w:rsidRPr="006426C2">
          <w:rPr>
            <w:b w:val="0"/>
            <w:noProof/>
            <w:webHidden/>
            <w:sz w:val="28"/>
            <w:szCs w:val="28"/>
          </w:rPr>
          <w:instrText xml:space="preserve"> PAGEREF _Toc164881334 \h </w:instrText>
        </w:r>
        <w:r w:rsidR="006426C2" w:rsidRPr="006426C2">
          <w:rPr>
            <w:b w:val="0"/>
            <w:noProof/>
            <w:webHidden/>
            <w:sz w:val="28"/>
            <w:szCs w:val="28"/>
          </w:rPr>
        </w:r>
        <w:r w:rsidR="006426C2" w:rsidRPr="006426C2">
          <w:rPr>
            <w:b w:val="0"/>
            <w:noProof/>
            <w:webHidden/>
            <w:sz w:val="28"/>
            <w:szCs w:val="28"/>
          </w:rPr>
          <w:fldChar w:fldCharType="separate"/>
        </w:r>
        <w:r w:rsidR="00A020EA">
          <w:rPr>
            <w:b w:val="0"/>
            <w:noProof/>
            <w:webHidden/>
            <w:sz w:val="28"/>
            <w:szCs w:val="28"/>
          </w:rPr>
          <w:t>5</w:t>
        </w:r>
        <w:r w:rsidR="006426C2" w:rsidRPr="006426C2">
          <w:rPr>
            <w:b w:val="0"/>
            <w:noProof/>
            <w:webHidden/>
            <w:sz w:val="28"/>
            <w:szCs w:val="28"/>
          </w:rPr>
          <w:fldChar w:fldCharType="end"/>
        </w:r>
      </w:hyperlink>
    </w:p>
    <w:p w14:paraId="69961E05" w14:textId="4B9DBFA4" w:rsidR="006426C2" w:rsidRPr="006426C2" w:rsidRDefault="00576278" w:rsidP="006426C2">
      <w:pPr>
        <w:pStyle w:val="27"/>
        <w:tabs>
          <w:tab w:val="right" w:pos="9344"/>
        </w:tabs>
        <w:rPr>
          <w:rFonts w:asciiTheme="minorHAnsi" w:eastAsiaTheme="minorEastAsia" w:hAnsiTheme="minorHAnsi" w:cstheme="minorBidi"/>
          <w:b w:val="0"/>
          <w:bCs w:val="0"/>
          <w:noProof/>
          <w:sz w:val="28"/>
          <w:szCs w:val="28"/>
          <w:lang w:eastAsia="ru-RU"/>
        </w:rPr>
      </w:pPr>
      <w:hyperlink w:anchor="_Toc164881335" w:history="1">
        <w:r w:rsidR="006426C2" w:rsidRPr="006426C2">
          <w:rPr>
            <w:rStyle w:val="ae"/>
            <w:b w:val="0"/>
            <w:noProof/>
            <w:sz w:val="28"/>
            <w:szCs w:val="28"/>
          </w:rPr>
          <w:t>5 Состав отчета по практике</w:t>
        </w:r>
        <w:r w:rsidR="006426C2" w:rsidRPr="006426C2">
          <w:rPr>
            <w:b w:val="0"/>
            <w:noProof/>
            <w:webHidden/>
            <w:sz w:val="28"/>
            <w:szCs w:val="28"/>
          </w:rPr>
          <w:tab/>
        </w:r>
        <w:r w:rsidR="006426C2" w:rsidRPr="006426C2">
          <w:rPr>
            <w:b w:val="0"/>
            <w:noProof/>
            <w:webHidden/>
            <w:sz w:val="28"/>
            <w:szCs w:val="28"/>
          </w:rPr>
          <w:fldChar w:fldCharType="begin"/>
        </w:r>
        <w:r w:rsidR="006426C2" w:rsidRPr="006426C2">
          <w:rPr>
            <w:b w:val="0"/>
            <w:noProof/>
            <w:webHidden/>
            <w:sz w:val="28"/>
            <w:szCs w:val="28"/>
          </w:rPr>
          <w:instrText xml:space="preserve"> PAGEREF _Toc164881335 \h </w:instrText>
        </w:r>
        <w:r w:rsidR="006426C2" w:rsidRPr="006426C2">
          <w:rPr>
            <w:b w:val="0"/>
            <w:noProof/>
            <w:webHidden/>
            <w:sz w:val="28"/>
            <w:szCs w:val="28"/>
          </w:rPr>
        </w:r>
        <w:r w:rsidR="006426C2" w:rsidRPr="006426C2">
          <w:rPr>
            <w:b w:val="0"/>
            <w:noProof/>
            <w:webHidden/>
            <w:sz w:val="28"/>
            <w:szCs w:val="28"/>
          </w:rPr>
          <w:fldChar w:fldCharType="separate"/>
        </w:r>
        <w:r w:rsidR="00A020EA">
          <w:rPr>
            <w:b w:val="0"/>
            <w:noProof/>
            <w:webHidden/>
            <w:sz w:val="28"/>
            <w:szCs w:val="28"/>
          </w:rPr>
          <w:t>7</w:t>
        </w:r>
        <w:r w:rsidR="006426C2" w:rsidRPr="006426C2">
          <w:rPr>
            <w:b w:val="0"/>
            <w:noProof/>
            <w:webHidden/>
            <w:sz w:val="28"/>
            <w:szCs w:val="28"/>
          </w:rPr>
          <w:fldChar w:fldCharType="end"/>
        </w:r>
      </w:hyperlink>
    </w:p>
    <w:p w14:paraId="3F0A8F04" w14:textId="1C9EBBB8" w:rsidR="006426C2" w:rsidRPr="006426C2" w:rsidRDefault="00576278" w:rsidP="006426C2">
      <w:pPr>
        <w:pStyle w:val="27"/>
        <w:tabs>
          <w:tab w:val="right" w:pos="9344"/>
        </w:tabs>
        <w:rPr>
          <w:rFonts w:asciiTheme="minorHAnsi" w:eastAsiaTheme="minorEastAsia" w:hAnsiTheme="minorHAnsi" w:cstheme="minorBidi"/>
          <w:b w:val="0"/>
          <w:bCs w:val="0"/>
          <w:noProof/>
          <w:sz w:val="28"/>
          <w:szCs w:val="28"/>
          <w:lang w:eastAsia="ru-RU"/>
        </w:rPr>
      </w:pPr>
      <w:hyperlink w:anchor="_Toc164881336" w:history="1">
        <w:r w:rsidR="006426C2" w:rsidRPr="006426C2">
          <w:rPr>
            <w:rStyle w:val="ae"/>
            <w:b w:val="0"/>
            <w:noProof/>
            <w:sz w:val="28"/>
            <w:szCs w:val="28"/>
          </w:rPr>
          <w:t>Приложение А</w:t>
        </w:r>
        <w:r w:rsidR="006426C2">
          <w:rPr>
            <w:rStyle w:val="ae"/>
            <w:b w:val="0"/>
            <w:noProof/>
            <w:sz w:val="28"/>
            <w:szCs w:val="28"/>
          </w:rPr>
          <w:t>. Перечень общих компетенций</w:t>
        </w:r>
        <w:r w:rsidR="006426C2" w:rsidRPr="006426C2">
          <w:rPr>
            <w:b w:val="0"/>
            <w:noProof/>
            <w:webHidden/>
            <w:sz w:val="28"/>
            <w:szCs w:val="28"/>
          </w:rPr>
          <w:tab/>
        </w:r>
        <w:r w:rsidR="006426C2" w:rsidRPr="006426C2">
          <w:rPr>
            <w:b w:val="0"/>
            <w:noProof/>
            <w:webHidden/>
            <w:sz w:val="28"/>
            <w:szCs w:val="28"/>
          </w:rPr>
          <w:fldChar w:fldCharType="begin"/>
        </w:r>
        <w:r w:rsidR="006426C2" w:rsidRPr="006426C2">
          <w:rPr>
            <w:b w:val="0"/>
            <w:noProof/>
            <w:webHidden/>
            <w:sz w:val="28"/>
            <w:szCs w:val="28"/>
          </w:rPr>
          <w:instrText xml:space="preserve"> PAGEREF _Toc164881336 \h </w:instrText>
        </w:r>
        <w:r w:rsidR="006426C2" w:rsidRPr="006426C2">
          <w:rPr>
            <w:b w:val="0"/>
            <w:noProof/>
            <w:webHidden/>
            <w:sz w:val="28"/>
            <w:szCs w:val="28"/>
          </w:rPr>
        </w:r>
        <w:r w:rsidR="006426C2" w:rsidRPr="006426C2">
          <w:rPr>
            <w:b w:val="0"/>
            <w:noProof/>
            <w:webHidden/>
            <w:sz w:val="28"/>
            <w:szCs w:val="28"/>
          </w:rPr>
          <w:fldChar w:fldCharType="separate"/>
        </w:r>
        <w:r w:rsidR="00A020EA">
          <w:rPr>
            <w:b w:val="0"/>
            <w:noProof/>
            <w:webHidden/>
            <w:sz w:val="28"/>
            <w:szCs w:val="28"/>
          </w:rPr>
          <w:t>14</w:t>
        </w:r>
        <w:r w:rsidR="006426C2" w:rsidRPr="006426C2">
          <w:rPr>
            <w:b w:val="0"/>
            <w:noProof/>
            <w:webHidden/>
            <w:sz w:val="28"/>
            <w:szCs w:val="28"/>
          </w:rPr>
          <w:fldChar w:fldCharType="end"/>
        </w:r>
      </w:hyperlink>
    </w:p>
    <w:p w14:paraId="131D6732" w14:textId="6C60114F" w:rsidR="006426C2" w:rsidRPr="006426C2" w:rsidRDefault="00576278" w:rsidP="006426C2">
      <w:pPr>
        <w:pStyle w:val="27"/>
        <w:tabs>
          <w:tab w:val="right" w:pos="9344"/>
        </w:tabs>
        <w:rPr>
          <w:rFonts w:asciiTheme="minorHAnsi" w:eastAsiaTheme="minorEastAsia" w:hAnsiTheme="minorHAnsi" w:cstheme="minorBidi"/>
          <w:b w:val="0"/>
          <w:bCs w:val="0"/>
          <w:noProof/>
          <w:sz w:val="28"/>
          <w:szCs w:val="28"/>
          <w:lang w:eastAsia="ru-RU"/>
        </w:rPr>
      </w:pPr>
      <w:hyperlink w:anchor="_Toc164881337" w:history="1">
        <w:r w:rsidR="006426C2" w:rsidRPr="006426C2">
          <w:rPr>
            <w:rStyle w:val="ae"/>
            <w:b w:val="0"/>
            <w:noProof/>
            <w:sz w:val="28"/>
            <w:szCs w:val="28"/>
          </w:rPr>
          <w:t>Приложение Б</w:t>
        </w:r>
        <w:r w:rsidR="006426C2">
          <w:rPr>
            <w:rStyle w:val="ae"/>
            <w:b w:val="0"/>
            <w:noProof/>
            <w:sz w:val="28"/>
            <w:szCs w:val="28"/>
          </w:rPr>
          <w:t>. Перечень профессиональных компетенций</w:t>
        </w:r>
        <w:r w:rsidR="006426C2" w:rsidRPr="006426C2">
          <w:rPr>
            <w:b w:val="0"/>
            <w:noProof/>
            <w:webHidden/>
            <w:sz w:val="28"/>
            <w:szCs w:val="28"/>
          </w:rPr>
          <w:tab/>
        </w:r>
        <w:r w:rsidR="006426C2" w:rsidRPr="006426C2">
          <w:rPr>
            <w:b w:val="0"/>
            <w:noProof/>
            <w:webHidden/>
            <w:sz w:val="28"/>
            <w:szCs w:val="28"/>
          </w:rPr>
          <w:fldChar w:fldCharType="begin"/>
        </w:r>
        <w:r w:rsidR="006426C2" w:rsidRPr="006426C2">
          <w:rPr>
            <w:b w:val="0"/>
            <w:noProof/>
            <w:webHidden/>
            <w:sz w:val="28"/>
            <w:szCs w:val="28"/>
          </w:rPr>
          <w:instrText xml:space="preserve"> PAGEREF _Toc164881337 \h </w:instrText>
        </w:r>
        <w:r w:rsidR="006426C2" w:rsidRPr="006426C2">
          <w:rPr>
            <w:b w:val="0"/>
            <w:noProof/>
            <w:webHidden/>
            <w:sz w:val="28"/>
            <w:szCs w:val="28"/>
          </w:rPr>
        </w:r>
        <w:r w:rsidR="006426C2" w:rsidRPr="006426C2">
          <w:rPr>
            <w:b w:val="0"/>
            <w:noProof/>
            <w:webHidden/>
            <w:sz w:val="28"/>
            <w:szCs w:val="28"/>
          </w:rPr>
          <w:fldChar w:fldCharType="separate"/>
        </w:r>
        <w:r w:rsidR="00A020EA">
          <w:rPr>
            <w:b w:val="0"/>
            <w:noProof/>
            <w:webHidden/>
            <w:sz w:val="28"/>
            <w:szCs w:val="28"/>
          </w:rPr>
          <w:t>15</w:t>
        </w:r>
        <w:r w:rsidR="006426C2" w:rsidRPr="006426C2">
          <w:rPr>
            <w:b w:val="0"/>
            <w:noProof/>
            <w:webHidden/>
            <w:sz w:val="28"/>
            <w:szCs w:val="28"/>
          </w:rPr>
          <w:fldChar w:fldCharType="end"/>
        </w:r>
      </w:hyperlink>
    </w:p>
    <w:p w14:paraId="6A0C9B5D" w14:textId="7362EC49" w:rsidR="006426C2" w:rsidRPr="006426C2" w:rsidRDefault="00576278" w:rsidP="006426C2">
      <w:pPr>
        <w:pStyle w:val="27"/>
        <w:tabs>
          <w:tab w:val="right" w:pos="9344"/>
        </w:tabs>
        <w:rPr>
          <w:rFonts w:asciiTheme="minorHAnsi" w:eastAsiaTheme="minorEastAsia" w:hAnsiTheme="minorHAnsi" w:cstheme="minorBidi"/>
          <w:b w:val="0"/>
          <w:bCs w:val="0"/>
          <w:noProof/>
          <w:sz w:val="28"/>
          <w:szCs w:val="28"/>
          <w:lang w:eastAsia="ru-RU"/>
        </w:rPr>
      </w:pPr>
      <w:hyperlink w:anchor="_Toc164881338" w:history="1">
        <w:r w:rsidR="006426C2" w:rsidRPr="006426C2">
          <w:rPr>
            <w:rStyle w:val="ae"/>
            <w:b w:val="0"/>
            <w:noProof/>
            <w:sz w:val="28"/>
            <w:szCs w:val="28"/>
          </w:rPr>
          <w:t>Приложение В</w:t>
        </w:r>
        <w:r w:rsidR="006426C2">
          <w:rPr>
            <w:rStyle w:val="ae"/>
            <w:b w:val="0"/>
            <w:noProof/>
            <w:sz w:val="28"/>
            <w:szCs w:val="28"/>
          </w:rPr>
          <w:t>. Д</w:t>
        </w:r>
        <w:bookmarkStart w:id="4" w:name="_GoBack"/>
        <w:bookmarkEnd w:id="4"/>
        <w:r w:rsidR="006426C2">
          <w:rPr>
            <w:rStyle w:val="ae"/>
            <w:b w:val="0"/>
            <w:noProof/>
            <w:sz w:val="28"/>
            <w:szCs w:val="28"/>
          </w:rPr>
          <w:t>невник практики</w:t>
        </w:r>
        <w:r w:rsidR="006426C2" w:rsidRPr="006426C2">
          <w:rPr>
            <w:b w:val="0"/>
            <w:noProof/>
            <w:webHidden/>
            <w:sz w:val="28"/>
            <w:szCs w:val="28"/>
          </w:rPr>
          <w:tab/>
        </w:r>
        <w:r w:rsidR="006426C2" w:rsidRPr="006426C2">
          <w:rPr>
            <w:b w:val="0"/>
            <w:noProof/>
            <w:webHidden/>
            <w:sz w:val="28"/>
            <w:szCs w:val="28"/>
          </w:rPr>
          <w:fldChar w:fldCharType="begin"/>
        </w:r>
        <w:r w:rsidR="006426C2" w:rsidRPr="006426C2">
          <w:rPr>
            <w:b w:val="0"/>
            <w:noProof/>
            <w:webHidden/>
            <w:sz w:val="28"/>
            <w:szCs w:val="28"/>
          </w:rPr>
          <w:instrText xml:space="preserve"> PAGEREF _Toc164881338 \h </w:instrText>
        </w:r>
        <w:r w:rsidR="006426C2" w:rsidRPr="006426C2">
          <w:rPr>
            <w:b w:val="0"/>
            <w:noProof/>
            <w:webHidden/>
            <w:sz w:val="28"/>
            <w:szCs w:val="28"/>
          </w:rPr>
        </w:r>
        <w:r w:rsidR="006426C2" w:rsidRPr="006426C2">
          <w:rPr>
            <w:b w:val="0"/>
            <w:noProof/>
            <w:webHidden/>
            <w:sz w:val="28"/>
            <w:szCs w:val="28"/>
          </w:rPr>
          <w:fldChar w:fldCharType="separate"/>
        </w:r>
        <w:r w:rsidR="00A020EA">
          <w:rPr>
            <w:b w:val="0"/>
            <w:noProof/>
            <w:webHidden/>
            <w:sz w:val="28"/>
            <w:szCs w:val="28"/>
          </w:rPr>
          <w:t>31</w:t>
        </w:r>
        <w:r w:rsidR="006426C2" w:rsidRPr="006426C2">
          <w:rPr>
            <w:b w:val="0"/>
            <w:noProof/>
            <w:webHidden/>
            <w:sz w:val="28"/>
            <w:szCs w:val="28"/>
          </w:rPr>
          <w:fldChar w:fldCharType="end"/>
        </w:r>
      </w:hyperlink>
    </w:p>
    <w:p w14:paraId="00B13374" w14:textId="26A256E6" w:rsidR="006426C2" w:rsidRPr="006426C2" w:rsidRDefault="00576278" w:rsidP="006426C2">
      <w:pPr>
        <w:pStyle w:val="27"/>
        <w:tabs>
          <w:tab w:val="right" w:pos="9344"/>
        </w:tabs>
        <w:rPr>
          <w:rFonts w:asciiTheme="minorHAnsi" w:eastAsiaTheme="minorEastAsia" w:hAnsiTheme="minorHAnsi" w:cstheme="minorBidi"/>
          <w:b w:val="0"/>
          <w:bCs w:val="0"/>
          <w:noProof/>
          <w:sz w:val="28"/>
          <w:szCs w:val="28"/>
          <w:lang w:eastAsia="ru-RU"/>
        </w:rPr>
      </w:pPr>
      <w:hyperlink w:anchor="_Toc164881339" w:history="1">
        <w:r w:rsidR="006426C2" w:rsidRPr="006426C2">
          <w:rPr>
            <w:rStyle w:val="ae"/>
            <w:b w:val="0"/>
            <w:noProof/>
            <w:sz w:val="28"/>
            <w:szCs w:val="28"/>
          </w:rPr>
          <w:t>Приложение Г</w:t>
        </w:r>
        <w:r w:rsidR="006426C2">
          <w:rPr>
            <w:rStyle w:val="ae"/>
            <w:b w:val="0"/>
            <w:noProof/>
            <w:sz w:val="28"/>
            <w:szCs w:val="28"/>
          </w:rPr>
          <w:t>. Аттестационный лист</w:t>
        </w:r>
        <w:r w:rsidR="006426C2" w:rsidRPr="006426C2">
          <w:rPr>
            <w:b w:val="0"/>
            <w:noProof/>
            <w:webHidden/>
            <w:sz w:val="28"/>
            <w:szCs w:val="28"/>
          </w:rPr>
          <w:tab/>
        </w:r>
        <w:r w:rsidR="006426C2" w:rsidRPr="006426C2">
          <w:rPr>
            <w:b w:val="0"/>
            <w:noProof/>
            <w:webHidden/>
            <w:sz w:val="28"/>
            <w:szCs w:val="28"/>
          </w:rPr>
          <w:fldChar w:fldCharType="begin"/>
        </w:r>
        <w:r w:rsidR="006426C2" w:rsidRPr="006426C2">
          <w:rPr>
            <w:b w:val="0"/>
            <w:noProof/>
            <w:webHidden/>
            <w:sz w:val="28"/>
            <w:szCs w:val="28"/>
          </w:rPr>
          <w:instrText xml:space="preserve"> PAGEREF _Toc164881339 \h </w:instrText>
        </w:r>
        <w:r w:rsidR="006426C2" w:rsidRPr="006426C2">
          <w:rPr>
            <w:b w:val="0"/>
            <w:noProof/>
            <w:webHidden/>
            <w:sz w:val="28"/>
            <w:szCs w:val="28"/>
          </w:rPr>
        </w:r>
        <w:r w:rsidR="006426C2" w:rsidRPr="006426C2">
          <w:rPr>
            <w:b w:val="0"/>
            <w:noProof/>
            <w:webHidden/>
            <w:sz w:val="28"/>
            <w:szCs w:val="28"/>
          </w:rPr>
          <w:fldChar w:fldCharType="separate"/>
        </w:r>
        <w:r w:rsidR="00A020EA">
          <w:rPr>
            <w:b w:val="0"/>
            <w:noProof/>
            <w:webHidden/>
            <w:sz w:val="28"/>
            <w:szCs w:val="28"/>
          </w:rPr>
          <w:t>36</w:t>
        </w:r>
        <w:r w:rsidR="006426C2" w:rsidRPr="006426C2">
          <w:rPr>
            <w:b w:val="0"/>
            <w:noProof/>
            <w:webHidden/>
            <w:sz w:val="28"/>
            <w:szCs w:val="28"/>
          </w:rPr>
          <w:fldChar w:fldCharType="end"/>
        </w:r>
      </w:hyperlink>
    </w:p>
    <w:p w14:paraId="290F9580" w14:textId="6C61FEAB" w:rsidR="006426C2" w:rsidRPr="006426C2" w:rsidRDefault="00576278" w:rsidP="006426C2">
      <w:pPr>
        <w:pStyle w:val="27"/>
        <w:tabs>
          <w:tab w:val="right" w:pos="9344"/>
        </w:tabs>
        <w:rPr>
          <w:rFonts w:asciiTheme="minorHAnsi" w:eastAsiaTheme="minorEastAsia" w:hAnsiTheme="minorHAnsi" w:cstheme="minorBidi"/>
          <w:b w:val="0"/>
          <w:bCs w:val="0"/>
          <w:noProof/>
          <w:sz w:val="28"/>
          <w:szCs w:val="28"/>
          <w:lang w:eastAsia="ru-RU"/>
        </w:rPr>
      </w:pPr>
      <w:hyperlink w:anchor="_Toc164881340" w:history="1">
        <w:r w:rsidR="006426C2" w:rsidRPr="006426C2">
          <w:rPr>
            <w:rStyle w:val="ae"/>
            <w:b w:val="0"/>
            <w:noProof/>
            <w:sz w:val="28"/>
            <w:szCs w:val="28"/>
          </w:rPr>
          <w:t>Приложение Д</w:t>
        </w:r>
        <w:r w:rsidR="006426C2">
          <w:rPr>
            <w:rStyle w:val="ae"/>
            <w:b w:val="0"/>
            <w:noProof/>
            <w:sz w:val="28"/>
            <w:szCs w:val="28"/>
          </w:rPr>
          <w:t>. Титульный лист</w:t>
        </w:r>
        <w:r w:rsidR="006426C2" w:rsidRPr="006426C2">
          <w:rPr>
            <w:b w:val="0"/>
            <w:noProof/>
            <w:webHidden/>
            <w:sz w:val="28"/>
            <w:szCs w:val="28"/>
          </w:rPr>
          <w:tab/>
        </w:r>
        <w:r w:rsidR="006426C2" w:rsidRPr="006426C2">
          <w:rPr>
            <w:b w:val="0"/>
            <w:noProof/>
            <w:webHidden/>
            <w:sz w:val="28"/>
            <w:szCs w:val="28"/>
          </w:rPr>
          <w:fldChar w:fldCharType="begin"/>
        </w:r>
        <w:r w:rsidR="006426C2" w:rsidRPr="006426C2">
          <w:rPr>
            <w:b w:val="0"/>
            <w:noProof/>
            <w:webHidden/>
            <w:sz w:val="28"/>
            <w:szCs w:val="28"/>
          </w:rPr>
          <w:instrText xml:space="preserve"> PAGEREF _Toc164881340 \h </w:instrText>
        </w:r>
        <w:r w:rsidR="006426C2" w:rsidRPr="006426C2">
          <w:rPr>
            <w:b w:val="0"/>
            <w:noProof/>
            <w:webHidden/>
            <w:sz w:val="28"/>
            <w:szCs w:val="28"/>
          </w:rPr>
        </w:r>
        <w:r w:rsidR="006426C2" w:rsidRPr="006426C2">
          <w:rPr>
            <w:b w:val="0"/>
            <w:noProof/>
            <w:webHidden/>
            <w:sz w:val="28"/>
            <w:szCs w:val="28"/>
          </w:rPr>
          <w:fldChar w:fldCharType="separate"/>
        </w:r>
        <w:r w:rsidR="00A020EA">
          <w:rPr>
            <w:b w:val="0"/>
            <w:noProof/>
            <w:webHidden/>
            <w:sz w:val="28"/>
            <w:szCs w:val="28"/>
          </w:rPr>
          <w:t>42</w:t>
        </w:r>
        <w:r w:rsidR="006426C2" w:rsidRPr="006426C2">
          <w:rPr>
            <w:b w:val="0"/>
            <w:noProof/>
            <w:webHidden/>
            <w:sz w:val="28"/>
            <w:szCs w:val="28"/>
          </w:rPr>
          <w:fldChar w:fldCharType="end"/>
        </w:r>
      </w:hyperlink>
    </w:p>
    <w:p w14:paraId="55E7175B" w14:textId="72F7CA7D" w:rsidR="006426C2" w:rsidRPr="006426C2" w:rsidRDefault="00576278" w:rsidP="006426C2">
      <w:pPr>
        <w:pStyle w:val="27"/>
        <w:tabs>
          <w:tab w:val="right" w:pos="9344"/>
        </w:tabs>
        <w:rPr>
          <w:rFonts w:asciiTheme="minorHAnsi" w:eastAsiaTheme="minorEastAsia" w:hAnsiTheme="minorHAnsi" w:cstheme="minorBidi"/>
          <w:b w:val="0"/>
          <w:bCs w:val="0"/>
          <w:noProof/>
          <w:sz w:val="28"/>
          <w:szCs w:val="28"/>
          <w:lang w:eastAsia="ru-RU"/>
        </w:rPr>
      </w:pPr>
      <w:hyperlink w:anchor="_Toc164881341" w:history="1">
        <w:r w:rsidR="006426C2" w:rsidRPr="006426C2">
          <w:rPr>
            <w:rStyle w:val="ae"/>
            <w:b w:val="0"/>
            <w:noProof/>
            <w:sz w:val="28"/>
            <w:szCs w:val="28"/>
          </w:rPr>
          <w:t>Приложение Е</w:t>
        </w:r>
        <w:r w:rsidR="006426C2">
          <w:rPr>
            <w:rStyle w:val="ae"/>
            <w:b w:val="0"/>
            <w:noProof/>
            <w:sz w:val="28"/>
            <w:szCs w:val="28"/>
          </w:rPr>
          <w:t xml:space="preserve">. </w:t>
        </w:r>
        <w:r w:rsidR="006426C2" w:rsidRPr="006426C2">
          <w:rPr>
            <w:rStyle w:val="ae"/>
            <w:b w:val="0"/>
            <w:noProof/>
            <w:sz w:val="28"/>
            <w:szCs w:val="28"/>
          </w:rPr>
          <w:t>Пример описания структуры базы данных</w:t>
        </w:r>
        <w:r w:rsidR="006426C2" w:rsidRPr="006426C2">
          <w:rPr>
            <w:b w:val="0"/>
            <w:noProof/>
            <w:webHidden/>
            <w:sz w:val="28"/>
            <w:szCs w:val="28"/>
          </w:rPr>
          <w:tab/>
        </w:r>
        <w:r w:rsidR="006426C2" w:rsidRPr="006426C2">
          <w:rPr>
            <w:b w:val="0"/>
            <w:noProof/>
            <w:webHidden/>
            <w:sz w:val="28"/>
            <w:szCs w:val="28"/>
          </w:rPr>
          <w:fldChar w:fldCharType="begin"/>
        </w:r>
        <w:r w:rsidR="006426C2" w:rsidRPr="006426C2">
          <w:rPr>
            <w:b w:val="0"/>
            <w:noProof/>
            <w:webHidden/>
            <w:sz w:val="28"/>
            <w:szCs w:val="28"/>
          </w:rPr>
          <w:instrText xml:space="preserve"> PAGEREF _Toc164881341 \h </w:instrText>
        </w:r>
        <w:r w:rsidR="006426C2" w:rsidRPr="006426C2">
          <w:rPr>
            <w:b w:val="0"/>
            <w:noProof/>
            <w:webHidden/>
            <w:sz w:val="28"/>
            <w:szCs w:val="28"/>
          </w:rPr>
        </w:r>
        <w:r w:rsidR="006426C2" w:rsidRPr="006426C2">
          <w:rPr>
            <w:b w:val="0"/>
            <w:noProof/>
            <w:webHidden/>
            <w:sz w:val="28"/>
            <w:szCs w:val="28"/>
          </w:rPr>
          <w:fldChar w:fldCharType="separate"/>
        </w:r>
        <w:r w:rsidR="00A020EA">
          <w:rPr>
            <w:b w:val="0"/>
            <w:noProof/>
            <w:webHidden/>
            <w:sz w:val="28"/>
            <w:szCs w:val="28"/>
          </w:rPr>
          <w:t>43</w:t>
        </w:r>
        <w:r w:rsidR="006426C2" w:rsidRPr="006426C2">
          <w:rPr>
            <w:b w:val="0"/>
            <w:noProof/>
            <w:webHidden/>
            <w:sz w:val="28"/>
            <w:szCs w:val="28"/>
          </w:rPr>
          <w:fldChar w:fldCharType="end"/>
        </w:r>
      </w:hyperlink>
    </w:p>
    <w:p w14:paraId="1C783389" w14:textId="4A17DE39" w:rsidR="006426C2" w:rsidRPr="006426C2" w:rsidRDefault="00576278" w:rsidP="006426C2">
      <w:pPr>
        <w:pStyle w:val="27"/>
        <w:tabs>
          <w:tab w:val="right" w:pos="9344"/>
        </w:tabs>
        <w:rPr>
          <w:rFonts w:asciiTheme="minorHAnsi" w:eastAsiaTheme="minorEastAsia" w:hAnsiTheme="minorHAnsi" w:cstheme="minorBidi"/>
          <w:b w:val="0"/>
          <w:bCs w:val="0"/>
          <w:noProof/>
          <w:sz w:val="28"/>
          <w:szCs w:val="28"/>
          <w:lang w:eastAsia="ru-RU"/>
        </w:rPr>
      </w:pPr>
      <w:hyperlink w:anchor="_Toc164881343" w:history="1">
        <w:r w:rsidR="006426C2" w:rsidRPr="006426C2">
          <w:rPr>
            <w:rStyle w:val="ae"/>
            <w:b w:val="0"/>
            <w:noProof/>
            <w:sz w:val="28"/>
            <w:szCs w:val="28"/>
          </w:rPr>
          <w:t>Приложение Ж</w:t>
        </w:r>
        <w:r w:rsidR="006426C2">
          <w:rPr>
            <w:noProof/>
          </w:rPr>
          <w:t xml:space="preserve">. </w:t>
        </w:r>
        <w:r w:rsidR="006426C2" w:rsidRPr="006426C2">
          <w:rPr>
            <w:rStyle w:val="ae"/>
            <w:b w:val="0"/>
            <w:noProof/>
            <w:sz w:val="28"/>
            <w:szCs w:val="28"/>
          </w:rPr>
          <w:t>Шаблон протокола тестирования</w:t>
        </w:r>
        <w:r w:rsidR="006426C2" w:rsidRPr="006426C2">
          <w:rPr>
            <w:b w:val="0"/>
            <w:noProof/>
            <w:webHidden/>
            <w:sz w:val="28"/>
            <w:szCs w:val="28"/>
          </w:rPr>
          <w:tab/>
        </w:r>
        <w:r w:rsidR="006426C2" w:rsidRPr="006426C2">
          <w:rPr>
            <w:b w:val="0"/>
            <w:noProof/>
            <w:webHidden/>
            <w:sz w:val="28"/>
            <w:szCs w:val="28"/>
          </w:rPr>
          <w:fldChar w:fldCharType="begin"/>
        </w:r>
        <w:r w:rsidR="006426C2" w:rsidRPr="006426C2">
          <w:rPr>
            <w:b w:val="0"/>
            <w:noProof/>
            <w:webHidden/>
            <w:sz w:val="28"/>
            <w:szCs w:val="28"/>
          </w:rPr>
          <w:instrText xml:space="preserve"> PAGEREF _Toc164881343 \h </w:instrText>
        </w:r>
        <w:r w:rsidR="006426C2" w:rsidRPr="006426C2">
          <w:rPr>
            <w:b w:val="0"/>
            <w:noProof/>
            <w:webHidden/>
            <w:sz w:val="28"/>
            <w:szCs w:val="28"/>
          </w:rPr>
        </w:r>
        <w:r w:rsidR="006426C2" w:rsidRPr="006426C2">
          <w:rPr>
            <w:b w:val="0"/>
            <w:noProof/>
            <w:webHidden/>
            <w:sz w:val="28"/>
            <w:szCs w:val="28"/>
          </w:rPr>
          <w:fldChar w:fldCharType="separate"/>
        </w:r>
        <w:r w:rsidR="00A020EA">
          <w:rPr>
            <w:b w:val="0"/>
            <w:noProof/>
            <w:webHidden/>
            <w:sz w:val="28"/>
            <w:szCs w:val="28"/>
          </w:rPr>
          <w:t>44</w:t>
        </w:r>
        <w:r w:rsidR="006426C2" w:rsidRPr="006426C2">
          <w:rPr>
            <w:b w:val="0"/>
            <w:noProof/>
            <w:webHidden/>
            <w:sz w:val="28"/>
            <w:szCs w:val="28"/>
          </w:rPr>
          <w:fldChar w:fldCharType="end"/>
        </w:r>
      </w:hyperlink>
    </w:p>
    <w:p w14:paraId="72276F0A" w14:textId="0D40C15E" w:rsidR="005F58A9" w:rsidRPr="008F6CD0" w:rsidRDefault="00A56394" w:rsidP="006426C2">
      <w:pPr>
        <w:pStyle w:val="1"/>
        <w:tabs>
          <w:tab w:val="clear" w:pos="1134"/>
          <w:tab w:val="clear" w:pos="5940"/>
          <w:tab w:val="right" w:pos="9344"/>
          <w:tab w:val="left" w:pos="9923"/>
          <w:tab w:val="right" w:pos="10065"/>
        </w:tabs>
        <w:spacing w:before="0" w:after="0" w:line="480" w:lineRule="auto"/>
        <w:ind w:firstLine="0"/>
        <w:jc w:val="center"/>
        <w:rPr>
          <w:b w:val="0"/>
        </w:rPr>
      </w:pPr>
      <w:r w:rsidRPr="006426C2">
        <w:rPr>
          <w:b w:val="0"/>
          <w:szCs w:val="28"/>
        </w:rPr>
        <w:fldChar w:fldCharType="end"/>
      </w:r>
      <w:r w:rsidR="0046378D" w:rsidRPr="008F6CD0">
        <w:rPr>
          <w:b w:val="0"/>
        </w:rPr>
        <w:br w:type="page"/>
      </w:r>
      <w:bookmarkStart w:id="5" w:name="_Toc495488995"/>
      <w:bookmarkStart w:id="6" w:name="_Toc495489053"/>
      <w:bookmarkStart w:id="7" w:name="_Toc63448437"/>
      <w:bookmarkStart w:id="8" w:name="_Toc164881330"/>
      <w:bookmarkStart w:id="9" w:name="_Toc187821507"/>
      <w:bookmarkStart w:id="10" w:name="_Toc250981780"/>
      <w:bookmarkStart w:id="11" w:name="_Toc250981852"/>
      <w:bookmarkStart w:id="12" w:name="_Toc250982117"/>
      <w:bookmarkStart w:id="13" w:name="_Toc257313459"/>
      <w:bookmarkStart w:id="14" w:name="_Toc257320495"/>
      <w:bookmarkStart w:id="15" w:name="_Toc257320672"/>
      <w:bookmarkEnd w:id="1"/>
      <w:r w:rsidR="005F58A9" w:rsidRPr="008F6CD0">
        <w:rPr>
          <w:b w:val="0"/>
        </w:rPr>
        <w:lastRenderedPageBreak/>
        <w:t>ВВЕДЕНИЕ</w:t>
      </w:r>
      <w:bookmarkEnd w:id="5"/>
      <w:bookmarkEnd w:id="6"/>
      <w:bookmarkEnd w:id="7"/>
      <w:bookmarkEnd w:id="8"/>
    </w:p>
    <w:p w14:paraId="076641AF" w14:textId="093A56AF" w:rsidR="005F58A9" w:rsidRPr="008F6CD0" w:rsidRDefault="005F58A9" w:rsidP="005F58A9">
      <w:pPr>
        <w:pStyle w:val="af7"/>
        <w:spacing w:after="0"/>
        <w:ind w:left="0" w:firstLine="567"/>
        <w:rPr>
          <w:szCs w:val="28"/>
        </w:rPr>
      </w:pPr>
      <w:r w:rsidRPr="008F6CD0">
        <w:rPr>
          <w:szCs w:val="28"/>
        </w:rPr>
        <w:t xml:space="preserve">Методические указания содержат рекомендации к содержанию и оформлению отчета по производственной </w:t>
      </w:r>
      <w:r w:rsidR="00AF7340">
        <w:rPr>
          <w:szCs w:val="28"/>
        </w:rPr>
        <w:t xml:space="preserve">(преддипломной) </w:t>
      </w:r>
      <w:r w:rsidRPr="008F6CD0">
        <w:rPr>
          <w:szCs w:val="28"/>
        </w:rPr>
        <w:t>практике для студентов специальности 09.02.0</w:t>
      </w:r>
      <w:r w:rsidR="00662D4E">
        <w:rPr>
          <w:szCs w:val="28"/>
        </w:rPr>
        <w:t>7</w:t>
      </w:r>
      <w:r w:rsidRPr="008F6CD0">
        <w:rPr>
          <w:szCs w:val="28"/>
        </w:rPr>
        <w:t xml:space="preserve"> </w:t>
      </w:r>
      <w:r w:rsidR="00662D4E">
        <w:t>Информационные системы и программирование</w:t>
      </w:r>
      <w:r w:rsidR="009A2A93" w:rsidRPr="008F6CD0">
        <w:t>.</w:t>
      </w:r>
      <w:r w:rsidR="00576278">
        <w:t xml:space="preserve"> </w:t>
      </w:r>
      <w:r w:rsidRPr="008F6CD0">
        <w:rPr>
          <w:szCs w:val="28"/>
        </w:rPr>
        <w:t>Отчет по практике является основным документом обучающегося, отражающим выполненную им работу во время практики, приобретенные им компетенции.</w:t>
      </w:r>
      <w:r w:rsidR="00576278">
        <w:rPr>
          <w:szCs w:val="28"/>
        </w:rPr>
        <w:t xml:space="preserve"> </w:t>
      </w:r>
      <w:r w:rsidRPr="008F6CD0">
        <w:rPr>
          <w:szCs w:val="28"/>
        </w:rPr>
        <w:t>Методические указания предназначены для студентов, руководителей практики и преподавателей.</w:t>
      </w:r>
    </w:p>
    <w:p w14:paraId="78F29450" w14:textId="77777777" w:rsidR="005F58A9" w:rsidRPr="008F6CD0" w:rsidRDefault="005F58A9" w:rsidP="00251FF1">
      <w:pPr>
        <w:pStyle w:val="2"/>
      </w:pPr>
      <w:bookmarkStart w:id="16" w:name="_Toc63448438"/>
      <w:bookmarkStart w:id="17" w:name="_Toc164881331"/>
      <w:bookmarkStart w:id="18" w:name="_Toc250981775"/>
      <w:bookmarkStart w:id="19" w:name="_Toc250981847"/>
      <w:bookmarkStart w:id="20" w:name="_Toc250982112"/>
      <w:bookmarkStart w:id="21" w:name="_Toc257313454"/>
      <w:bookmarkStart w:id="22" w:name="_Toc257320490"/>
      <w:bookmarkStart w:id="23" w:name="_Toc257320667"/>
      <w:bookmarkStart w:id="24" w:name="_Toc412301439"/>
      <w:r w:rsidRPr="008F6CD0">
        <w:t>1 Место практики в структуре ППССЗ</w:t>
      </w:r>
      <w:bookmarkEnd w:id="16"/>
      <w:bookmarkEnd w:id="17"/>
    </w:p>
    <w:p w14:paraId="0D30B4AE" w14:textId="3EC6523F" w:rsidR="005F58A9" w:rsidRPr="008F6CD0" w:rsidRDefault="005F58A9" w:rsidP="005F58A9">
      <w:pPr>
        <w:ind w:left="0" w:firstLine="567"/>
        <w:rPr>
          <w:szCs w:val="28"/>
        </w:rPr>
      </w:pPr>
      <w:r w:rsidRPr="008F6CD0">
        <w:rPr>
          <w:bCs/>
          <w:iCs/>
          <w:szCs w:val="28"/>
        </w:rPr>
        <w:t>П</w:t>
      </w:r>
      <w:r w:rsidRPr="008F6CD0">
        <w:rPr>
          <w:szCs w:val="28"/>
        </w:rPr>
        <w:t xml:space="preserve">рограмма производственной практики является частью </w:t>
      </w:r>
      <w:r w:rsidR="008F762F">
        <w:rPr>
          <w:szCs w:val="28"/>
        </w:rPr>
        <w:t>образовательной программы</w:t>
      </w:r>
      <w:r w:rsidRPr="008F6CD0">
        <w:rPr>
          <w:szCs w:val="28"/>
        </w:rPr>
        <w:t xml:space="preserve"> в соответствии с ФГОС по специальности СПО </w:t>
      </w:r>
      <w:r w:rsidR="00662D4E" w:rsidRPr="008F6CD0">
        <w:rPr>
          <w:szCs w:val="28"/>
        </w:rPr>
        <w:t>09.02.0</w:t>
      </w:r>
      <w:r w:rsidR="00662D4E">
        <w:rPr>
          <w:szCs w:val="28"/>
        </w:rPr>
        <w:t>7</w:t>
      </w:r>
      <w:r w:rsidR="00662D4E" w:rsidRPr="008F6CD0">
        <w:rPr>
          <w:szCs w:val="28"/>
        </w:rPr>
        <w:t xml:space="preserve"> </w:t>
      </w:r>
      <w:r w:rsidR="00662D4E">
        <w:t>Информационные системы и программирование</w:t>
      </w:r>
      <w:r w:rsidRPr="008F6CD0">
        <w:rPr>
          <w:szCs w:val="28"/>
        </w:rPr>
        <w:t xml:space="preserve"> в части освоения основного вида профессиональной деятельности «</w:t>
      </w:r>
      <w:r w:rsidR="00662D4E" w:rsidRPr="00662D4E">
        <w:rPr>
          <w:szCs w:val="28"/>
        </w:rPr>
        <w:t>Осуществление интеграции программных модулей</w:t>
      </w:r>
      <w:r w:rsidRPr="008F6CD0">
        <w:rPr>
          <w:szCs w:val="28"/>
        </w:rPr>
        <w:t>».</w:t>
      </w:r>
    </w:p>
    <w:p w14:paraId="2090352E" w14:textId="77777777" w:rsidR="005F58A9" w:rsidRPr="00FB21B0" w:rsidRDefault="005F58A9" w:rsidP="00251FF1">
      <w:pPr>
        <w:pStyle w:val="2"/>
      </w:pPr>
      <w:bookmarkStart w:id="25" w:name="_Toc63448439"/>
      <w:bookmarkStart w:id="26" w:name="_Toc164881332"/>
      <w:r w:rsidRPr="00FB21B0">
        <w:t>2 Цели и задачи производственной практики</w:t>
      </w:r>
      <w:bookmarkEnd w:id="25"/>
      <w:bookmarkEnd w:id="26"/>
    </w:p>
    <w:p w14:paraId="5754E181" w14:textId="73EA92A7" w:rsidR="003153F2" w:rsidRPr="00D2101B" w:rsidRDefault="003153F2" w:rsidP="00D2101B">
      <w:pPr>
        <w:ind w:left="0" w:firstLine="567"/>
        <w:rPr>
          <w:bCs/>
          <w:iCs/>
          <w:szCs w:val="28"/>
        </w:rPr>
      </w:pPr>
      <w:r w:rsidRPr="00D2101B">
        <w:rPr>
          <w:bCs/>
          <w:iCs/>
          <w:szCs w:val="28"/>
        </w:rPr>
        <w:t xml:space="preserve">Цели производственной </w:t>
      </w:r>
      <w:r w:rsidR="00AF7340">
        <w:rPr>
          <w:bCs/>
          <w:iCs/>
          <w:szCs w:val="28"/>
        </w:rPr>
        <w:t xml:space="preserve">(преддипломной) </w:t>
      </w:r>
      <w:r w:rsidRPr="00D2101B">
        <w:rPr>
          <w:bCs/>
          <w:iCs/>
          <w:szCs w:val="28"/>
        </w:rPr>
        <w:t>практики: развитие профессионального взгляда на выбор методов проектирования, разработки, реализации и поддержки сложных программных продуктов, типа информационных систем, а также введение в круг проблем обеспечения правильности работы и надежности функционирования программных систем.</w:t>
      </w:r>
    </w:p>
    <w:p w14:paraId="6E5BE9C0" w14:textId="77777777" w:rsidR="003153F2" w:rsidRPr="00D2101B" w:rsidRDefault="003153F2" w:rsidP="00D2101B">
      <w:pPr>
        <w:ind w:left="0" w:firstLine="567"/>
        <w:rPr>
          <w:bCs/>
          <w:iCs/>
          <w:szCs w:val="28"/>
        </w:rPr>
      </w:pPr>
      <w:r w:rsidRPr="00D2101B">
        <w:rPr>
          <w:bCs/>
          <w:iCs/>
          <w:szCs w:val="28"/>
        </w:rPr>
        <w:t>Задачи практики:</w:t>
      </w:r>
    </w:p>
    <w:p w14:paraId="57236D6D" w14:textId="77777777" w:rsidR="003153F2" w:rsidRPr="008F6CD0" w:rsidRDefault="003153F2" w:rsidP="00EF79C2">
      <w:pPr>
        <w:widowControl/>
        <w:numPr>
          <w:ilvl w:val="0"/>
          <w:numId w:val="8"/>
        </w:numPr>
        <w:tabs>
          <w:tab w:val="clear" w:pos="1134"/>
          <w:tab w:val="clear" w:pos="5940"/>
          <w:tab w:val="left" w:pos="851"/>
        </w:tabs>
        <w:ind w:left="0" w:firstLine="567"/>
        <w:rPr>
          <w:szCs w:val="28"/>
        </w:rPr>
      </w:pPr>
      <w:r w:rsidRPr="008F6CD0">
        <w:rPr>
          <w:szCs w:val="28"/>
        </w:rPr>
        <w:t>разработка концептуальной модели задачи;</w:t>
      </w:r>
    </w:p>
    <w:p w14:paraId="0529C00C" w14:textId="77777777" w:rsidR="003153F2" w:rsidRPr="008F6CD0" w:rsidRDefault="003153F2" w:rsidP="00EF79C2">
      <w:pPr>
        <w:widowControl/>
        <w:numPr>
          <w:ilvl w:val="0"/>
          <w:numId w:val="8"/>
        </w:numPr>
        <w:tabs>
          <w:tab w:val="clear" w:pos="1134"/>
          <w:tab w:val="clear" w:pos="5940"/>
          <w:tab w:val="left" w:pos="851"/>
        </w:tabs>
        <w:ind w:left="0" w:firstLine="567"/>
        <w:rPr>
          <w:szCs w:val="28"/>
        </w:rPr>
      </w:pPr>
      <w:r w:rsidRPr="008F6CD0">
        <w:rPr>
          <w:szCs w:val="28"/>
        </w:rPr>
        <w:t>использование современных инструментальных средств разработки программных средств;</w:t>
      </w:r>
    </w:p>
    <w:p w14:paraId="2DB950D8" w14:textId="709585F6" w:rsidR="003153F2" w:rsidRDefault="008F762F" w:rsidP="00EF79C2">
      <w:pPr>
        <w:widowControl/>
        <w:numPr>
          <w:ilvl w:val="0"/>
          <w:numId w:val="8"/>
        </w:numPr>
        <w:tabs>
          <w:tab w:val="clear" w:pos="1134"/>
          <w:tab w:val="clear" w:pos="5940"/>
          <w:tab w:val="left" w:pos="851"/>
        </w:tabs>
        <w:ind w:left="0" w:firstLine="567"/>
        <w:rPr>
          <w:szCs w:val="28"/>
        </w:rPr>
      </w:pPr>
      <w:r>
        <w:rPr>
          <w:szCs w:val="28"/>
        </w:rPr>
        <w:t>создание программного продукта;</w:t>
      </w:r>
    </w:p>
    <w:p w14:paraId="334124FB" w14:textId="45A0F481" w:rsidR="008F762F" w:rsidRDefault="008F762F" w:rsidP="00EF79C2">
      <w:pPr>
        <w:widowControl/>
        <w:numPr>
          <w:ilvl w:val="0"/>
          <w:numId w:val="8"/>
        </w:numPr>
        <w:tabs>
          <w:tab w:val="clear" w:pos="1134"/>
          <w:tab w:val="clear" w:pos="5940"/>
          <w:tab w:val="left" w:pos="851"/>
        </w:tabs>
        <w:ind w:left="0" w:firstLine="567"/>
        <w:rPr>
          <w:szCs w:val="28"/>
        </w:rPr>
      </w:pPr>
      <w:r>
        <w:rPr>
          <w:szCs w:val="28"/>
        </w:rPr>
        <w:t>тестирование программного продукта;</w:t>
      </w:r>
    </w:p>
    <w:p w14:paraId="4AD0DDA4" w14:textId="5BCD443D" w:rsidR="008F762F" w:rsidRPr="008F6CD0" w:rsidRDefault="008F762F" w:rsidP="00EF79C2">
      <w:pPr>
        <w:widowControl/>
        <w:numPr>
          <w:ilvl w:val="0"/>
          <w:numId w:val="8"/>
        </w:numPr>
        <w:tabs>
          <w:tab w:val="clear" w:pos="1134"/>
          <w:tab w:val="clear" w:pos="5940"/>
          <w:tab w:val="left" w:pos="851"/>
        </w:tabs>
        <w:ind w:left="0" w:firstLine="567"/>
        <w:rPr>
          <w:szCs w:val="28"/>
        </w:rPr>
      </w:pPr>
      <w:r>
        <w:rPr>
          <w:szCs w:val="28"/>
        </w:rPr>
        <w:t>создание документации на сопровождение программного продукта.</w:t>
      </w:r>
    </w:p>
    <w:p w14:paraId="395F490F" w14:textId="77777777" w:rsidR="005F58A9" w:rsidRPr="008F6CD0" w:rsidRDefault="005F58A9" w:rsidP="00251FF1">
      <w:pPr>
        <w:pStyle w:val="2"/>
      </w:pPr>
      <w:bookmarkStart w:id="27" w:name="_Toc63448440"/>
      <w:bookmarkStart w:id="28" w:name="_Toc164881333"/>
      <w:r w:rsidRPr="008F6CD0">
        <w:t>3 Требования к результатам освоения содержания практики</w:t>
      </w:r>
      <w:bookmarkEnd w:id="27"/>
      <w:bookmarkEnd w:id="28"/>
    </w:p>
    <w:p w14:paraId="17828F15" w14:textId="469198B7" w:rsidR="005F58A9" w:rsidRPr="00D2101B" w:rsidRDefault="005F58A9" w:rsidP="00D2101B">
      <w:pPr>
        <w:ind w:left="0" w:firstLine="567"/>
        <w:rPr>
          <w:bCs/>
          <w:iCs/>
          <w:szCs w:val="28"/>
        </w:rPr>
      </w:pPr>
      <w:r w:rsidRPr="00D2101B">
        <w:rPr>
          <w:bCs/>
          <w:iCs/>
          <w:szCs w:val="28"/>
        </w:rPr>
        <w:t xml:space="preserve">Практика направлена на формирование элементов следующих компетенций в </w:t>
      </w:r>
      <w:r w:rsidRPr="00D2101B">
        <w:rPr>
          <w:bCs/>
          <w:iCs/>
          <w:szCs w:val="28"/>
        </w:rPr>
        <w:lastRenderedPageBreak/>
        <w:t xml:space="preserve">соответствии с ФГОС СПО и </w:t>
      </w:r>
      <w:r w:rsidR="008F762F">
        <w:rPr>
          <w:bCs/>
          <w:iCs/>
          <w:szCs w:val="28"/>
        </w:rPr>
        <w:t>образовательной программы</w:t>
      </w:r>
      <w:r w:rsidR="005B65CE">
        <w:rPr>
          <w:bCs/>
          <w:iCs/>
          <w:szCs w:val="28"/>
        </w:rPr>
        <w:t xml:space="preserve"> по данной специальности. Список общих и профессиональных компетенций представлен в приложени</w:t>
      </w:r>
      <w:r w:rsidR="00146792">
        <w:rPr>
          <w:bCs/>
          <w:iCs/>
          <w:szCs w:val="28"/>
        </w:rPr>
        <w:t>ях</w:t>
      </w:r>
      <w:r w:rsidR="005B65CE">
        <w:rPr>
          <w:bCs/>
          <w:iCs/>
          <w:szCs w:val="28"/>
        </w:rPr>
        <w:t xml:space="preserve"> А</w:t>
      </w:r>
      <w:r w:rsidR="00146792">
        <w:rPr>
          <w:bCs/>
          <w:iCs/>
          <w:szCs w:val="28"/>
        </w:rPr>
        <w:t xml:space="preserve"> и Б соответственно</w:t>
      </w:r>
      <w:r w:rsidR="005B65CE">
        <w:rPr>
          <w:bCs/>
          <w:iCs/>
          <w:szCs w:val="28"/>
        </w:rPr>
        <w:t>.</w:t>
      </w:r>
    </w:p>
    <w:p w14:paraId="0BE27C44" w14:textId="77777777" w:rsidR="005F58A9" w:rsidRPr="008F6CD0" w:rsidRDefault="005F58A9" w:rsidP="00251FF1">
      <w:pPr>
        <w:pStyle w:val="2"/>
      </w:pPr>
      <w:bookmarkStart w:id="29" w:name="_Toc63448441"/>
      <w:bookmarkStart w:id="30" w:name="_Toc164881334"/>
      <w:bookmarkStart w:id="31" w:name="_Toc412301444"/>
      <w:bookmarkEnd w:id="18"/>
      <w:bookmarkEnd w:id="19"/>
      <w:bookmarkEnd w:id="20"/>
      <w:bookmarkEnd w:id="21"/>
      <w:bookmarkEnd w:id="22"/>
      <w:bookmarkEnd w:id="23"/>
      <w:bookmarkEnd w:id="24"/>
      <w:r w:rsidRPr="008F6CD0">
        <w:t>4 Перечень документов</w:t>
      </w:r>
      <w:bookmarkEnd w:id="29"/>
      <w:bookmarkEnd w:id="30"/>
    </w:p>
    <w:p w14:paraId="0AC5F7FA" w14:textId="77777777" w:rsidR="005F58A9" w:rsidRPr="008F6CD0" w:rsidRDefault="005F58A9" w:rsidP="003153F2">
      <w:pPr>
        <w:pStyle w:val="a6"/>
        <w:numPr>
          <w:ilvl w:val="0"/>
          <w:numId w:val="3"/>
        </w:numPr>
        <w:tabs>
          <w:tab w:val="left" w:pos="851"/>
        </w:tabs>
        <w:ind w:left="0" w:firstLine="567"/>
        <w:rPr>
          <w:szCs w:val="28"/>
        </w:rPr>
      </w:pPr>
      <w:r w:rsidRPr="008F6CD0">
        <w:rPr>
          <w:szCs w:val="28"/>
        </w:rPr>
        <w:t>Договор на практику.</w:t>
      </w:r>
    </w:p>
    <w:p w14:paraId="67C6D8EE" w14:textId="77777777" w:rsidR="005F58A9" w:rsidRPr="008F6CD0" w:rsidRDefault="005F58A9" w:rsidP="005F58A9">
      <w:pPr>
        <w:pStyle w:val="a6"/>
        <w:numPr>
          <w:ilvl w:val="0"/>
          <w:numId w:val="3"/>
        </w:numPr>
        <w:tabs>
          <w:tab w:val="left" w:pos="851"/>
        </w:tabs>
        <w:ind w:left="0" w:firstLine="567"/>
        <w:rPr>
          <w:szCs w:val="28"/>
        </w:rPr>
      </w:pPr>
      <w:r w:rsidRPr="008F6CD0">
        <w:rPr>
          <w:szCs w:val="28"/>
        </w:rPr>
        <w:t>Дневник по производственной практике, оформленный в соответствии с установленными требованиями, заверенный печатью организации - базы практики и подписью руководителя практики от предприятия.</w:t>
      </w:r>
    </w:p>
    <w:p w14:paraId="527D1B9F" w14:textId="77777777" w:rsidR="005F58A9" w:rsidRPr="008F6CD0" w:rsidRDefault="005F58A9" w:rsidP="005F58A9">
      <w:pPr>
        <w:pStyle w:val="a6"/>
        <w:numPr>
          <w:ilvl w:val="0"/>
          <w:numId w:val="3"/>
        </w:numPr>
        <w:tabs>
          <w:tab w:val="left" w:pos="851"/>
        </w:tabs>
        <w:ind w:left="0" w:firstLine="567"/>
        <w:rPr>
          <w:szCs w:val="28"/>
        </w:rPr>
      </w:pPr>
      <w:r w:rsidRPr="008F6CD0">
        <w:rPr>
          <w:szCs w:val="28"/>
        </w:rPr>
        <w:t>Аттестационный лист с указанием видов и качества выполненных работ в период производственной практики, уровня освоения профессиональных компетенций.</w:t>
      </w:r>
    </w:p>
    <w:p w14:paraId="24997197" w14:textId="77777777" w:rsidR="005F58A9" w:rsidRPr="008F6CD0" w:rsidRDefault="005F58A9" w:rsidP="005F58A9">
      <w:pPr>
        <w:pStyle w:val="a6"/>
        <w:numPr>
          <w:ilvl w:val="0"/>
          <w:numId w:val="3"/>
        </w:numPr>
        <w:tabs>
          <w:tab w:val="left" w:pos="851"/>
        </w:tabs>
        <w:ind w:left="0" w:firstLine="567"/>
        <w:rPr>
          <w:szCs w:val="28"/>
        </w:rPr>
      </w:pPr>
      <w:r w:rsidRPr="008F6CD0">
        <w:rPr>
          <w:szCs w:val="28"/>
        </w:rPr>
        <w:t>Отчет о практике.</w:t>
      </w:r>
    </w:p>
    <w:p w14:paraId="2DA764A1" w14:textId="5BB34D83" w:rsidR="005F58A9" w:rsidRPr="008F6CD0" w:rsidRDefault="005F58A9" w:rsidP="005F58A9">
      <w:pPr>
        <w:pStyle w:val="a6"/>
        <w:rPr>
          <w:szCs w:val="28"/>
        </w:rPr>
      </w:pPr>
      <w:r w:rsidRPr="008F6CD0">
        <w:rPr>
          <w:szCs w:val="28"/>
        </w:rPr>
        <w:t xml:space="preserve">Договор на практику – юридический документ установленной формы, на основании которого колледж направляет обучающегося для прохождения практики на указанное в договоре предприятие. Договор должен быть оформлен в двух экземплярах, подписан директором колледжа и руководителем предприятия по месту практики, заверен печатями. Один экземпляр договора остаётся на базе практики, второй </w:t>
      </w:r>
      <w:r w:rsidR="000B71CB">
        <w:rPr>
          <w:szCs w:val="28"/>
        </w:rPr>
        <w:t>– прилагается к отчёту студента.</w:t>
      </w:r>
    </w:p>
    <w:p w14:paraId="09CC45DD" w14:textId="5453E548" w:rsidR="005F58A9" w:rsidRPr="008F6CD0" w:rsidRDefault="005F58A9" w:rsidP="005F58A9">
      <w:pPr>
        <w:pStyle w:val="a6"/>
        <w:rPr>
          <w:szCs w:val="28"/>
        </w:rPr>
      </w:pPr>
      <w:r w:rsidRPr="008F6CD0">
        <w:rPr>
          <w:szCs w:val="28"/>
        </w:rPr>
        <w:t xml:space="preserve">В ходе практики студенты ведут дневник о прохождении производственной практики. Дневник практики является основным отчетным документом, характеризующим и подтверждающим прохождение студентом практики. Структура дневника по производственной практике дана в приложении </w:t>
      </w:r>
      <w:r w:rsidR="00146792">
        <w:rPr>
          <w:szCs w:val="28"/>
        </w:rPr>
        <w:t>В</w:t>
      </w:r>
      <w:r w:rsidRPr="008F6CD0">
        <w:rPr>
          <w:szCs w:val="28"/>
        </w:rPr>
        <w:t>. Требования к ведению дневника по производственной практике:</w:t>
      </w:r>
    </w:p>
    <w:p w14:paraId="7CA0ECCC" w14:textId="77777777" w:rsidR="005F58A9" w:rsidRPr="008F6CD0" w:rsidRDefault="005F58A9" w:rsidP="005F58A9">
      <w:pPr>
        <w:pStyle w:val="a6"/>
        <w:numPr>
          <w:ilvl w:val="0"/>
          <w:numId w:val="4"/>
        </w:numPr>
        <w:tabs>
          <w:tab w:val="left" w:pos="851"/>
        </w:tabs>
        <w:ind w:left="0" w:firstLine="567"/>
        <w:rPr>
          <w:szCs w:val="28"/>
        </w:rPr>
      </w:pPr>
      <w:r w:rsidRPr="008F6CD0">
        <w:rPr>
          <w:szCs w:val="28"/>
        </w:rPr>
        <w:t>дневник является документом, по которому студент подтверждает выполнение программы практики;</w:t>
      </w:r>
    </w:p>
    <w:p w14:paraId="44A9532F" w14:textId="77777777" w:rsidR="005F58A9" w:rsidRPr="008F6CD0" w:rsidRDefault="005F58A9" w:rsidP="005F58A9">
      <w:pPr>
        <w:pStyle w:val="a6"/>
        <w:numPr>
          <w:ilvl w:val="0"/>
          <w:numId w:val="4"/>
        </w:numPr>
        <w:tabs>
          <w:tab w:val="left" w:pos="851"/>
        </w:tabs>
        <w:ind w:left="0" w:firstLine="567"/>
        <w:rPr>
          <w:szCs w:val="28"/>
        </w:rPr>
      </w:pPr>
      <w:r w:rsidRPr="008F6CD0">
        <w:rPr>
          <w:szCs w:val="28"/>
        </w:rPr>
        <w:t>записи в дневнике должны содержать перечень выполненных работ;</w:t>
      </w:r>
    </w:p>
    <w:p w14:paraId="2EE8FC54" w14:textId="77777777" w:rsidR="005F58A9" w:rsidRPr="008F6CD0" w:rsidRDefault="005F58A9" w:rsidP="005F58A9">
      <w:pPr>
        <w:pStyle w:val="a6"/>
        <w:numPr>
          <w:ilvl w:val="0"/>
          <w:numId w:val="4"/>
        </w:numPr>
        <w:tabs>
          <w:tab w:val="left" w:pos="851"/>
        </w:tabs>
        <w:ind w:left="0" w:firstLine="567"/>
        <w:rPr>
          <w:szCs w:val="28"/>
        </w:rPr>
      </w:pPr>
      <w:r w:rsidRPr="008F6CD0">
        <w:rPr>
          <w:szCs w:val="28"/>
        </w:rPr>
        <w:t>дневник ежедневно просматривает руководитель практики от предприятия ставит оценку и заверяет подписью;</w:t>
      </w:r>
    </w:p>
    <w:p w14:paraId="3B24FC94" w14:textId="77777777" w:rsidR="005F58A9" w:rsidRPr="008F6CD0" w:rsidRDefault="005F58A9" w:rsidP="005F58A9">
      <w:pPr>
        <w:pStyle w:val="a6"/>
        <w:numPr>
          <w:ilvl w:val="0"/>
          <w:numId w:val="4"/>
        </w:numPr>
        <w:tabs>
          <w:tab w:val="left" w:pos="851"/>
        </w:tabs>
        <w:ind w:left="0" w:firstLine="567"/>
        <w:rPr>
          <w:szCs w:val="28"/>
        </w:rPr>
      </w:pPr>
      <w:r w:rsidRPr="008F6CD0">
        <w:rPr>
          <w:szCs w:val="28"/>
        </w:rPr>
        <w:t xml:space="preserve">по окончании практики дневник заверяется печатью организации, где </w:t>
      </w:r>
      <w:r w:rsidRPr="008F6CD0">
        <w:rPr>
          <w:szCs w:val="28"/>
        </w:rPr>
        <w:lastRenderedPageBreak/>
        <w:t>проходил практику студент, руководитель практики от организации составляет на студента характеристику;</w:t>
      </w:r>
    </w:p>
    <w:p w14:paraId="14FAA058" w14:textId="77777777" w:rsidR="005F58A9" w:rsidRPr="008F6CD0" w:rsidRDefault="005F58A9" w:rsidP="005F58A9">
      <w:pPr>
        <w:pStyle w:val="a6"/>
        <w:numPr>
          <w:ilvl w:val="0"/>
          <w:numId w:val="4"/>
        </w:numPr>
        <w:tabs>
          <w:tab w:val="left" w:pos="851"/>
        </w:tabs>
        <w:ind w:left="0" w:firstLine="567"/>
        <w:rPr>
          <w:szCs w:val="28"/>
        </w:rPr>
      </w:pPr>
      <w:r w:rsidRPr="008F6CD0">
        <w:rPr>
          <w:szCs w:val="28"/>
        </w:rPr>
        <w:t>дневник прилагается к отчету по практике и сдается для проверки руководителю практики от колледжа.</w:t>
      </w:r>
    </w:p>
    <w:p w14:paraId="6DE61CFE" w14:textId="77777777" w:rsidR="005F58A9" w:rsidRPr="008F6CD0" w:rsidRDefault="005F58A9" w:rsidP="005F58A9">
      <w:pPr>
        <w:pStyle w:val="a6"/>
        <w:tabs>
          <w:tab w:val="left" w:pos="851"/>
        </w:tabs>
        <w:rPr>
          <w:szCs w:val="28"/>
        </w:rPr>
      </w:pPr>
      <w:r w:rsidRPr="008F6CD0">
        <w:rPr>
          <w:szCs w:val="28"/>
        </w:rPr>
        <w:t>В характеристике необходимо указать – фамилию, инициалы студента, место прохождения практики, время прохождения. Также в характеристике должны быть отражены:</w:t>
      </w:r>
    </w:p>
    <w:p w14:paraId="2FF331FD" w14:textId="77777777" w:rsidR="005F58A9" w:rsidRPr="008F6CD0" w:rsidRDefault="005F58A9" w:rsidP="005F58A9">
      <w:pPr>
        <w:pStyle w:val="a6"/>
        <w:rPr>
          <w:szCs w:val="28"/>
        </w:rPr>
      </w:pPr>
      <w:r w:rsidRPr="008F6CD0">
        <w:rPr>
          <w:szCs w:val="28"/>
        </w:rPr>
        <w:t>1) полнота и качество выполнения программы практики, отношение студента к выполнению заданий, полученных в период практики, оценка результатов практики студента;</w:t>
      </w:r>
    </w:p>
    <w:p w14:paraId="1FD1782D" w14:textId="77777777" w:rsidR="005F58A9" w:rsidRPr="008F6CD0" w:rsidRDefault="005F58A9" w:rsidP="005F58A9">
      <w:pPr>
        <w:pStyle w:val="a6"/>
        <w:rPr>
          <w:szCs w:val="28"/>
        </w:rPr>
      </w:pPr>
      <w:r w:rsidRPr="008F6CD0">
        <w:rPr>
          <w:szCs w:val="28"/>
        </w:rPr>
        <w:t>2) проявленные студентом профессиональные и личные качества;</w:t>
      </w:r>
    </w:p>
    <w:p w14:paraId="41FC11D7" w14:textId="77777777" w:rsidR="005F58A9" w:rsidRPr="008F6CD0" w:rsidRDefault="005F58A9" w:rsidP="005F58A9">
      <w:pPr>
        <w:pStyle w:val="a6"/>
        <w:rPr>
          <w:szCs w:val="28"/>
        </w:rPr>
      </w:pPr>
      <w:r w:rsidRPr="008F6CD0">
        <w:rPr>
          <w:szCs w:val="28"/>
        </w:rPr>
        <w:t>3) выводы о профессиональной пригодности студента.</w:t>
      </w:r>
    </w:p>
    <w:p w14:paraId="7E45477C" w14:textId="74BD39E3" w:rsidR="005F58A9" w:rsidRPr="008F6CD0" w:rsidRDefault="005F58A9" w:rsidP="005F58A9">
      <w:pPr>
        <w:pStyle w:val="a6"/>
        <w:rPr>
          <w:szCs w:val="28"/>
        </w:rPr>
      </w:pPr>
      <w:r w:rsidRPr="008F6CD0">
        <w:rPr>
          <w:szCs w:val="28"/>
        </w:rPr>
        <w:t xml:space="preserve">Формирование аттестационного листа осуществляют совместно руководитель практики от колледжа и от организации. Форма аттестационного листа представлена в </w:t>
      </w:r>
      <w:hyperlink r:id="rId8" w:tgtFrame="_blank" w:history="1">
        <w:r w:rsidRPr="008F6CD0">
          <w:rPr>
            <w:szCs w:val="28"/>
          </w:rPr>
          <w:t>приложении</w:t>
        </w:r>
      </w:hyperlink>
      <w:r w:rsidRPr="008F6CD0">
        <w:rPr>
          <w:szCs w:val="28"/>
        </w:rPr>
        <w:t xml:space="preserve"> </w:t>
      </w:r>
      <w:r w:rsidR="00146792">
        <w:rPr>
          <w:szCs w:val="28"/>
        </w:rPr>
        <w:t>Г</w:t>
      </w:r>
      <w:r w:rsidRPr="008F6CD0">
        <w:rPr>
          <w:szCs w:val="28"/>
        </w:rPr>
        <w:t>.</w:t>
      </w:r>
    </w:p>
    <w:p w14:paraId="42D44CD8" w14:textId="77777777" w:rsidR="005F58A9" w:rsidRPr="008F6CD0" w:rsidRDefault="005F58A9" w:rsidP="005F58A9">
      <w:pPr>
        <w:pStyle w:val="a6"/>
        <w:rPr>
          <w:szCs w:val="28"/>
        </w:rPr>
      </w:pPr>
      <w:r w:rsidRPr="008F6CD0">
        <w:rPr>
          <w:szCs w:val="28"/>
        </w:rPr>
        <w:t>По окончании практики студент должен сдать дифференцированный зачет. Основанием для допуска студента к дифференцированному зачету по практике является полностью оформленный отчет по производственной практике в соответствии с программой производственной практики. К отчёту по производственной практике прилагаются:</w:t>
      </w:r>
    </w:p>
    <w:p w14:paraId="6594CA6A" w14:textId="77777777" w:rsidR="005F58A9" w:rsidRPr="008F6CD0" w:rsidRDefault="005F58A9" w:rsidP="005F58A9">
      <w:pPr>
        <w:pStyle w:val="a6"/>
        <w:numPr>
          <w:ilvl w:val="0"/>
          <w:numId w:val="5"/>
        </w:numPr>
        <w:tabs>
          <w:tab w:val="left" w:pos="851"/>
        </w:tabs>
        <w:ind w:left="0" w:firstLine="567"/>
        <w:rPr>
          <w:szCs w:val="28"/>
        </w:rPr>
      </w:pPr>
      <w:r w:rsidRPr="008F6CD0">
        <w:rPr>
          <w:szCs w:val="28"/>
        </w:rPr>
        <w:t>дневник по производственной практике, оформленный в соответствии с установленными требованиями, заверенный печатью организации - базы практики и подписью руководителя практики от предприятия;</w:t>
      </w:r>
    </w:p>
    <w:p w14:paraId="18263D72" w14:textId="77777777" w:rsidR="005F58A9" w:rsidRPr="008F6CD0" w:rsidRDefault="005F58A9" w:rsidP="005F58A9">
      <w:pPr>
        <w:pStyle w:val="a6"/>
        <w:numPr>
          <w:ilvl w:val="0"/>
          <w:numId w:val="5"/>
        </w:numPr>
        <w:tabs>
          <w:tab w:val="left" w:pos="851"/>
        </w:tabs>
        <w:ind w:left="0" w:firstLine="567"/>
        <w:rPr>
          <w:szCs w:val="28"/>
        </w:rPr>
      </w:pPr>
      <w:r w:rsidRPr="008F6CD0">
        <w:rPr>
          <w:szCs w:val="28"/>
        </w:rPr>
        <w:t>положительный аттестационный лист с указанием видов и качества выполненных работ в период производственной практики, уровня освоения профессиональных компетенций;</w:t>
      </w:r>
    </w:p>
    <w:p w14:paraId="0E0FF856" w14:textId="77777777" w:rsidR="005F58A9" w:rsidRPr="008F6CD0" w:rsidRDefault="005F58A9" w:rsidP="005F58A9">
      <w:pPr>
        <w:pStyle w:val="a6"/>
        <w:numPr>
          <w:ilvl w:val="0"/>
          <w:numId w:val="5"/>
        </w:numPr>
        <w:tabs>
          <w:tab w:val="left" w:pos="851"/>
        </w:tabs>
        <w:ind w:left="0" w:firstLine="567"/>
        <w:rPr>
          <w:szCs w:val="28"/>
        </w:rPr>
      </w:pPr>
      <w:r w:rsidRPr="008F6CD0">
        <w:rPr>
          <w:szCs w:val="28"/>
        </w:rPr>
        <w:t>положительная характеристика организации на студента по освоению общих компетенций в период прохождения практики, выполненная на фирменном бланке, заверенная подписью руководителя и печатью организации;</w:t>
      </w:r>
    </w:p>
    <w:p w14:paraId="15B6BE61" w14:textId="77777777" w:rsidR="005F58A9" w:rsidRPr="008F6CD0" w:rsidRDefault="005F58A9" w:rsidP="005F58A9">
      <w:pPr>
        <w:pStyle w:val="a6"/>
        <w:rPr>
          <w:szCs w:val="28"/>
        </w:rPr>
      </w:pPr>
      <w:r w:rsidRPr="008F6CD0">
        <w:rPr>
          <w:szCs w:val="28"/>
        </w:rPr>
        <w:lastRenderedPageBreak/>
        <w:t>В результате проверки отчета о практике студент получает оценку. При оценке учитываются содержание и правильность оформления студентом дневника и отчета по практике; отзывы руководителей практики от организации и колледжа. Оценка проставляется в ведомость, зачетную книжку</w:t>
      </w:r>
      <w:r w:rsidR="00506236" w:rsidRPr="008F6CD0">
        <w:rPr>
          <w:szCs w:val="28"/>
        </w:rPr>
        <w:t xml:space="preserve">, </w:t>
      </w:r>
      <w:r w:rsidRPr="008F6CD0">
        <w:rPr>
          <w:szCs w:val="28"/>
        </w:rPr>
        <w:t>дневник студента по практике</w:t>
      </w:r>
      <w:r w:rsidR="00506236" w:rsidRPr="008F6CD0">
        <w:rPr>
          <w:szCs w:val="28"/>
        </w:rPr>
        <w:t>,</w:t>
      </w:r>
      <w:r w:rsidRPr="008F6CD0">
        <w:rPr>
          <w:szCs w:val="28"/>
        </w:rPr>
        <w:t xml:space="preserve"> </w:t>
      </w:r>
      <w:r w:rsidR="00506236" w:rsidRPr="008F6CD0">
        <w:rPr>
          <w:szCs w:val="28"/>
        </w:rPr>
        <w:t>а</w:t>
      </w:r>
      <w:r w:rsidRPr="008F6CD0">
        <w:rPr>
          <w:szCs w:val="28"/>
        </w:rPr>
        <w:t xml:space="preserve"> также в приложение к диплому специалиста. Студент, не выполнивший программу практики без уважительной причины или получивший отрицательный отзыв о работе, может быть отчислен из колледжа за академическую задолженность. В случае уважительной причины студент направляется на практику вторично, в свободное от учебы время.</w:t>
      </w:r>
    </w:p>
    <w:p w14:paraId="1EB25F7D" w14:textId="77777777" w:rsidR="005F58A9" w:rsidRPr="008F6CD0" w:rsidRDefault="005F58A9" w:rsidP="00251FF1">
      <w:pPr>
        <w:pStyle w:val="2"/>
      </w:pPr>
      <w:bookmarkStart w:id="32" w:name="_Toc495488874"/>
      <w:bookmarkStart w:id="33" w:name="_Toc63448442"/>
      <w:bookmarkStart w:id="34" w:name="_Toc164881335"/>
      <w:r w:rsidRPr="008F6CD0">
        <w:t xml:space="preserve">5 Состав </w:t>
      </w:r>
      <w:bookmarkEnd w:id="31"/>
      <w:r w:rsidRPr="008F6CD0">
        <w:t>отчета по практике</w:t>
      </w:r>
      <w:bookmarkEnd w:id="32"/>
      <w:bookmarkEnd w:id="33"/>
      <w:bookmarkEnd w:id="34"/>
    </w:p>
    <w:p w14:paraId="3C06067E" w14:textId="77777777" w:rsidR="005F58A9" w:rsidRPr="008F6CD0" w:rsidRDefault="005F58A9" w:rsidP="005F58A9">
      <w:pPr>
        <w:pStyle w:val="a6"/>
        <w:rPr>
          <w:szCs w:val="28"/>
        </w:rPr>
      </w:pPr>
      <w:r w:rsidRPr="008F6CD0">
        <w:rPr>
          <w:szCs w:val="28"/>
        </w:rPr>
        <w:t>На протяжении всего периода работы в организации студент должен в соответствии с программой практики собирать и обрабатывать необходимый материал, а затем представить его в виде оформленного отчета о производственной практике своему руководителю. Отчет о практике является основным документом студента, отражающим, выполненную им, во время практики, работу.</w:t>
      </w:r>
    </w:p>
    <w:p w14:paraId="4E33DF92" w14:textId="77777777" w:rsidR="005F58A9" w:rsidRPr="008F6CD0" w:rsidRDefault="005F58A9" w:rsidP="005F58A9">
      <w:pPr>
        <w:pStyle w:val="a6"/>
        <w:rPr>
          <w:szCs w:val="28"/>
        </w:rPr>
      </w:pPr>
      <w:r w:rsidRPr="008F6CD0">
        <w:rPr>
          <w:szCs w:val="28"/>
        </w:rPr>
        <w:t>Отчет о практике составляется индивидуально каждым студентом. Для составления, редактирования и оформления отчета студентам рекомендуется отводить последние 7 дней производственной практики. Отчет студента о практике должен включать текстовый, графический и другой иллюстрированный материалы.</w:t>
      </w:r>
    </w:p>
    <w:p w14:paraId="345774CC" w14:textId="77777777" w:rsidR="005F58A9" w:rsidRPr="008F6CD0" w:rsidRDefault="005F58A9" w:rsidP="005F58A9">
      <w:pPr>
        <w:pStyle w:val="aff"/>
        <w:spacing w:line="240" w:lineRule="auto"/>
        <w:ind w:left="0" w:firstLine="567"/>
        <w:rPr>
          <w:sz w:val="28"/>
          <w:szCs w:val="28"/>
        </w:rPr>
      </w:pPr>
      <w:r w:rsidRPr="008F6CD0">
        <w:rPr>
          <w:sz w:val="28"/>
          <w:szCs w:val="28"/>
        </w:rPr>
        <w:t>Примерный график проведения производственной практики представлен в таблице 1.</w:t>
      </w:r>
    </w:p>
    <w:p w14:paraId="1A287880" w14:textId="77777777" w:rsidR="005F58A9" w:rsidRPr="008F6CD0" w:rsidRDefault="005F58A9" w:rsidP="00FB21B0">
      <w:pPr>
        <w:pStyle w:val="aff"/>
        <w:spacing w:line="360" w:lineRule="auto"/>
        <w:ind w:left="0" w:firstLine="567"/>
        <w:rPr>
          <w:sz w:val="28"/>
          <w:szCs w:val="28"/>
        </w:rPr>
      </w:pPr>
      <w:r w:rsidRPr="008F6CD0">
        <w:rPr>
          <w:sz w:val="28"/>
          <w:szCs w:val="28"/>
        </w:rPr>
        <w:t>Таблица 1 - Примерный график проведения практики</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4"/>
        <w:gridCol w:w="9326"/>
      </w:tblGrid>
      <w:tr w:rsidR="005F58A9" w:rsidRPr="008F6CD0" w14:paraId="0A68D3E2" w14:textId="77777777" w:rsidTr="009E65A2">
        <w:tc>
          <w:tcPr>
            <w:tcW w:w="538" w:type="pct"/>
            <w:vAlign w:val="center"/>
          </w:tcPr>
          <w:bookmarkEnd w:id="9"/>
          <w:bookmarkEnd w:id="10"/>
          <w:bookmarkEnd w:id="11"/>
          <w:bookmarkEnd w:id="12"/>
          <w:bookmarkEnd w:id="13"/>
          <w:bookmarkEnd w:id="14"/>
          <w:bookmarkEnd w:id="15"/>
          <w:p w14:paraId="1DA3776E" w14:textId="77777777" w:rsidR="005F58A9" w:rsidRPr="008F6CD0" w:rsidRDefault="005F58A9" w:rsidP="009E65A2">
            <w:pPr>
              <w:spacing w:line="240" w:lineRule="auto"/>
              <w:ind w:left="0" w:firstLine="0"/>
              <w:jc w:val="center"/>
              <w:rPr>
                <w:sz w:val="26"/>
                <w:szCs w:val="26"/>
                <w:lang w:eastAsia="en-US"/>
              </w:rPr>
            </w:pPr>
            <w:r w:rsidRPr="008F6CD0">
              <w:rPr>
                <w:sz w:val="26"/>
                <w:szCs w:val="26"/>
                <w:lang w:eastAsia="en-US"/>
              </w:rPr>
              <w:t>№ недели</w:t>
            </w:r>
          </w:p>
        </w:tc>
        <w:tc>
          <w:tcPr>
            <w:tcW w:w="4462" w:type="pct"/>
            <w:vAlign w:val="center"/>
          </w:tcPr>
          <w:p w14:paraId="232981E4" w14:textId="77777777" w:rsidR="005F58A9" w:rsidRPr="008F6CD0" w:rsidRDefault="005F58A9" w:rsidP="009E65A2">
            <w:pPr>
              <w:spacing w:line="240" w:lineRule="auto"/>
              <w:ind w:left="0" w:firstLine="0"/>
              <w:jc w:val="center"/>
              <w:rPr>
                <w:sz w:val="26"/>
                <w:szCs w:val="26"/>
                <w:lang w:eastAsia="en-US"/>
              </w:rPr>
            </w:pPr>
            <w:r w:rsidRPr="008F6CD0">
              <w:rPr>
                <w:sz w:val="26"/>
                <w:szCs w:val="26"/>
                <w:lang w:eastAsia="en-US"/>
              </w:rPr>
              <w:t>Вид работы</w:t>
            </w:r>
          </w:p>
        </w:tc>
      </w:tr>
      <w:tr w:rsidR="005F58A9" w:rsidRPr="008F6CD0" w14:paraId="1F9E96B5" w14:textId="77777777" w:rsidTr="009E65A2">
        <w:tc>
          <w:tcPr>
            <w:tcW w:w="538" w:type="pct"/>
            <w:vAlign w:val="center"/>
          </w:tcPr>
          <w:p w14:paraId="72954696" w14:textId="77777777" w:rsidR="005F58A9" w:rsidRPr="008F6CD0" w:rsidRDefault="005F58A9" w:rsidP="009E65A2">
            <w:pPr>
              <w:spacing w:line="240" w:lineRule="auto"/>
              <w:ind w:left="0" w:firstLine="0"/>
              <w:jc w:val="center"/>
              <w:rPr>
                <w:sz w:val="26"/>
                <w:szCs w:val="26"/>
                <w:lang w:eastAsia="en-US"/>
              </w:rPr>
            </w:pPr>
            <w:r w:rsidRPr="008F6CD0">
              <w:rPr>
                <w:sz w:val="26"/>
                <w:szCs w:val="26"/>
                <w:lang w:eastAsia="en-US"/>
              </w:rPr>
              <w:t>1</w:t>
            </w:r>
          </w:p>
        </w:tc>
        <w:tc>
          <w:tcPr>
            <w:tcW w:w="4462" w:type="pct"/>
          </w:tcPr>
          <w:p w14:paraId="63C1DF40" w14:textId="1A5446A5" w:rsidR="005F58A9" w:rsidRPr="008F6CD0" w:rsidRDefault="000B71CB" w:rsidP="00D855B9">
            <w:pPr>
              <w:spacing w:line="240" w:lineRule="auto"/>
              <w:ind w:left="0" w:firstLine="0"/>
              <w:rPr>
                <w:color w:val="000000"/>
                <w:sz w:val="26"/>
                <w:szCs w:val="26"/>
              </w:rPr>
            </w:pPr>
            <w:r w:rsidRPr="008F6CD0">
              <w:rPr>
                <w:rFonts w:eastAsia="Calibri"/>
                <w:sz w:val="26"/>
                <w:szCs w:val="26"/>
              </w:rPr>
              <w:t xml:space="preserve">Смоделировать требования к </w:t>
            </w:r>
            <w:r w:rsidR="009C2B02">
              <w:rPr>
                <w:rFonts w:eastAsia="Calibri"/>
                <w:sz w:val="26"/>
                <w:szCs w:val="26"/>
              </w:rPr>
              <w:t xml:space="preserve">разрабатываемому </w:t>
            </w:r>
            <w:r w:rsidRPr="008F6CD0">
              <w:rPr>
                <w:rFonts w:eastAsia="Calibri"/>
                <w:sz w:val="26"/>
                <w:szCs w:val="26"/>
              </w:rPr>
              <w:t>программному обеспечению.</w:t>
            </w:r>
            <w:r>
              <w:rPr>
                <w:sz w:val="26"/>
                <w:szCs w:val="26"/>
              </w:rPr>
              <w:t xml:space="preserve"> </w:t>
            </w:r>
            <w:r w:rsidR="004801E4" w:rsidRPr="008F6CD0">
              <w:rPr>
                <w:sz w:val="26"/>
                <w:szCs w:val="26"/>
              </w:rPr>
              <w:t xml:space="preserve">Исследовать и описать предметную область </w:t>
            </w:r>
            <w:r w:rsidR="004801E4">
              <w:rPr>
                <w:sz w:val="26"/>
                <w:szCs w:val="26"/>
              </w:rPr>
              <w:t>задачи</w:t>
            </w:r>
            <w:r w:rsidR="004801E4" w:rsidRPr="008F6CD0">
              <w:rPr>
                <w:sz w:val="26"/>
                <w:szCs w:val="26"/>
              </w:rPr>
              <w:t>.</w:t>
            </w:r>
            <w:r w:rsidR="004801E4">
              <w:rPr>
                <w:sz w:val="26"/>
                <w:szCs w:val="26"/>
              </w:rPr>
              <w:t xml:space="preserve"> </w:t>
            </w:r>
            <w:r>
              <w:rPr>
                <w:sz w:val="26"/>
                <w:szCs w:val="26"/>
              </w:rPr>
              <w:t xml:space="preserve">Исследовать бизнес- процессы. </w:t>
            </w:r>
            <w:r w:rsidRPr="008F6CD0">
              <w:rPr>
                <w:sz w:val="26"/>
                <w:szCs w:val="26"/>
              </w:rPr>
              <w:t xml:space="preserve">Построить </w:t>
            </w:r>
            <w:r>
              <w:rPr>
                <w:sz w:val="26"/>
                <w:szCs w:val="26"/>
              </w:rPr>
              <w:t xml:space="preserve">необходимые </w:t>
            </w:r>
            <w:r>
              <w:rPr>
                <w:sz w:val="26"/>
                <w:szCs w:val="26"/>
                <w:lang w:val="en-US"/>
              </w:rPr>
              <w:t>UML</w:t>
            </w:r>
            <w:r>
              <w:rPr>
                <w:sz w:val="26"/>
                <w:szCs w:val="26"/>
              </w:rPr>
              <w:t xml:space="preserve"> диаграммы (</w:t>
            </w:r>
            <w:r>
              <w:rPr>
                <w:rFonts w:eastAsia="Calibri"/>
                <w:sz w:val="26"/>
                <w:szCs w:val="26"/>
              </w:rPr>
              <w:t xml:space="preserve">прецедентов, </w:t>
            </w:r>
            <w:r w:rsidRPr="000B71CB">
              <w:rPr>
                <w:rFonts w:eastAsia="Calibri"/>
                <w:sz w:val="26"/>
                <w:szCs w:val="26"/>
              </w:rPr>
              <w:t>классов</w:t>
            </w:r>
            <w:r>
              <w:rPr>
                <w:rFonts w:eastAsia="Calibri"/>
                <w:sz w:val="26"/>
                <w:szCs w:val="26"/>
              </w:rPr>
              <w:t>,</w:t>
            </w:r>
            <w:r w:rsidRPr="000B71CB">
              <w:rPr>
                <w:rFonts w:eastAsia="Calibri"/>
                <w:sz w:val="26"/>
                <w:szCs w:val="26"/>
              </w:rPr>
              <w:t xml:space="preserve"> активностей</w:t>
            </w:r>
            <w:r>
              <w:rPr>
                <w:rFonts w:eastAsia="Calibri"/>
                <w:sz w:val="26"/>
                <w:szCs w:val="26"/>
              </w:rPr>
              <w:t xml:space="preserve">, </w:t>
            </w:r>
            <w:r w:rsidRPr="000B71CB">
              <w:rPr>
                <w:rFonts w:eastAsia="Calibri"/>
                <w:sz w:val="26"/>
                <w:szCs w:val="26"/>
              </w:rPr>
              <w:t>последовательности</w:t>
            </w:r>
            <w:r>
              <w:rPr>
                <w:rFonts w:eastAsia="Calibri"/>
                <w:sz w:val="26"/>
                <w:szCs w:val="26"/>
              </w:rPr>
              <w:t xml:space="preserve">, </w:t>
            </w:r>
            <w:r w:rsidRPr="000B71CB">
              <w:rPr>
                <w:rFonts w:eastAsia="Calibri"/>
                <w:sz w:val="26"/>
                <w:szCs w:val="26"/>
              </w:rPr>
              <w:t>развёртывания</w:t>
            </w:r>
            <w:r w:rsidR="004801E4">
              <w:rPr>
                <w:sz w:val="26"/>
                <w:szCs w:val="26"/>
              </w:rPr>
              <w:t>)</w:t>
            </w:r>
            <w:r w:rsidRPr="008F6CD0">
              <w:rPr>
                <w:sz w:val="26"/>
                <w:szCs w:val="26"/>
              </w:rPr>
              <w:t xml:space="preserve">. </w:t>
            </w:r>
            <w:r w:rsidRPr="008F6CD0">
              <w:rPr>
                <w:rFonts w:eastAsia="Calibri"/>
                <w:sz w:val="26"/>
                <w:szCs w:val="26"/>
              </w:rPr>
              <w:t>Описать входную и выходную информацию. Спроектировать базу данных.</w:t>
            </w:r>
            <w:r w:rsidR="00FE0490">
              <w:rPr>
                <w:rFonts w:eastAsia="Calibri"/>
                <w:sz w:val="26"/>
                <w:szCs w:val="26"/>
              </w:rPr>
              <w:t xml:space="preserve"> Составить контрольный </w:t>
            </w:r>
            <w:r w:rsidRPr="008F6CD0">
              <w:rPr>
                <w:rFonts w:eastAsia="Calibri"/>
                <w:sz w:val="26"/>
                <w:szCs w:val="26"/>
              </w:rPr>
              <w:t>пример.</w:t>
            </w:r>
          </w:p>
        </w:tc>
      </w:tr>
      <w:tr w:rsidR="005F58A9" w:rsidRPr="008F6CD0" w14:paraId="4407B5B9" w14:textId="77777777" w:rsidTr="009E65A2">
        <w:tc>
          <w:tcPr>
            <w:tcW w:w="538" w:type="pct"/>
            <w:vAlign w:val="center"/>
          </w:tcPr>
          <w:p w14:paraId="5E0B02F3" w14:textId="4F45C5B5" w:rsidR="005F58A9" w:rsidRPr="008F6CD0" w:rsidRDefault="000B71CB" w:rsidP="009E65A2">
            <w:pPr>
              <w:spacing w:line="240" w:lineRule="auto"/>
              <w:ind w:left="0" w:firstLine="0"/>
              <w:jc w:val="center"/>
              <w:rPr>
                <w:sz w:val="26"/>
                <w:szCs w:val="26"/>
                <w:lang w:eastAsia="en-US"/>
              </w:rPr>
            </w:pPr>
            <w:r>
              <w:rPr>
                <w:sz w:val="26"/>
                <w:szCs w:val="26"/>
                <w:lang w:eastAsia="en-US"/>
              </w:rPr>
              <w:t>2-3</w:t>
            </w:r>
          </w:p>
        </w:tc>
        <w:tc>
          <w:tcPr>
            <w:tcW w:w="4462" w:type="pct"/>
          </w:tcPr>
          <w:p w14:paraId="677D1125" w14:textId="44A7559C" w:rsidR="00627948" w:rsidRPr="008F6CD0" w:rsidRDefault="000B71CB" w:rsidP="000B71CB">
            <w:pPr>
              <w:spacing w:line="240" w:lineRule="auto"/>
              <w:ind w:left="0" w:firstLine="0"/>
              <w:rPr>
                <w:rFonts w:eastAsia="Calibri"/>
                <w:sz w:val="26"/>
                <w:szCs w:val="26"/>
              </w:rPr>
            </w:pPr>
            <w:r w:rsidRPr="008F6CD0">
              <w:rPr>
                <w:rFonts w:eastAsia="Calibri"/>
                <w:sz w:val="26"/>
                <w:szCs w:val="26"/>
              </w:rPr>
              <w:t>Разработать программный продукт в интегрированной среде программирования. Провести тестовые испытания разработанного программного продукта</w:t>
            </w:r>
            <w:r w:rsidR="00FE0490">
              <w:rPr>
                <w:rFonts w:eastAsia="Calibri"/>
                <w:sz w:val="26"/>
                <w:szCs w:val="26"/>
              </w:rPr>
              <w:t>.</w:t>
            </w:r>
          </w:p>
        </w:tc>
      </w:tr>
      <w:tr w:rsidR="005F58A9" w:rsidRPr="008F6CD0" w14:paraId="1DF38711" w14:textId="77777777" w:rsidTr="009E65A2">
        <w:tc>
          <w:tcPr>
            <w:tcW w:w="538" w:type="pct"/>
            <w:vAlign w:val="center"/>
          </w:tcPr>
          <w:p w14:paraId="76D348A7" w14:textId="219D969A" w:rsidR="005F58A9" w:rsidRPr="008F6CD0" w:rsidRDefault="000B71CB" w:rsidP="009E65A2">
            <w:pPr>
              <w:spacing w:line="240" w:lineRule="auto"/>
              <w:ind w:left="0" w:firstLine="0"/>
              <w:jc w:val="center"/>
              <w:rPr>
                <w:sz w:val="26"/>
                <w:szCs w:val="26"/>
                <w:lang w:eastAsia="en-US"/>
              </w:rPr>
            </w:pPr>
            <w:r>
              <w:rPr>
                <w:sz w:val="26"/>
                <w:szCs w:val="26"/>
                <w:lang w:eastAsia="en-US"/>
              </w:rPr>
              <w:t>4</w:t>
            </w:r>
          </w:p>
        </w:tc>
        <w:tc>
          <w:tcPr>
            <w:tcW w:w="4462" w:type="pct"/>
            <w:vAlign w:val="center"/>
          </w:tcPr>
          <w:p w14:paraId="229735B1" w14:textId="628C1A89" w:rsidR="005F58A9" w:rsidRPr="008F6CD0" w:rsidRDefault="000B71CB" w:rsidP="00627948">
            <w:pPr>
              <w:suppressLineNumbers/>
              <w:spacing w:line="240" w:lineRule="auto"/>
              <w:ind w:left="0" w:firstLine="0"/>
              <w:rPr>
                <w:sz w:val="26"/>
                <w:szCs w:val="26"/>
              </w:rPr>
            </w:pPr>
            <w:r w:rsidRPr="008F6CD0">
              <w:rPr>
                <w:rFonts w:eastAsia="Calibri"/>
                <w:sz w:val="26"/>
                <w:szCs w:val="26"/>
              </w:rPr>
              <w:t>Разработ</w:t>
            </w:r>
            <w:r>
              <w:rPr>
                <w:rFonts w:eastAsia="Calibri"/>
                <w:sz w:val="26"/>
                <w:szCs w:val="26"/>
              </w:rPr>
              <w:t>ать</w:t>
            </w:r>
            <w:r w:rsidRPr="008F6CD0">
              <w:rPr>
                <w:rFonts w:eastAsia="Calibri"/>
                <w:sz w:val="26"/>
                <w:szCs w:val="26"/>
              </w:rPr>
              <w:t xml:space="preserve"> техническ</w:t>
            </w:r>
            <w:r>
              <w:rPr>
                <w:rFonts w:eastAsia="Calibri"/>
                <w:sz w:val="26"/>
                <w:szCs w:val="26"/>
              </w:rPr>
              <w:t>ую документацию</w:t>
            </w:r>
            <w:r w:rsidR="00FE0490">
              <w:rPr>
                <w:rFonts w:eastAsia="Calibri"/>
                <w:sz w:val="26"/>
                <w:szCs w:val="26"/>
              </w:rPr>
              <w:t>.</w:t>
            </w:r>
          </w:p>
        </w:tc>
      </w:tr>
    </w:tbl>
    <w:p w14:paraId="431D67A6" w14:textId="77777777" w:rsidR="00576278" w:rsidRDefault="00576278">
      <w:pPr>
        <w:widowControl/>
        <w:tabs>
          <w:tab w:val="clear" w:pos="1134"/>
          <w:tab w:val="clear" w:pos="5940"/>
        </w:tabs>
        <w:suppressAutoHyphens w:val="0"/>
        <w:spacing w:line="240" w:lineRule="auto"/>
        <w:ind w:left="902"/>
        <w:rPr>
          <w:szCs w:val="28"/>
        </w:rPr>
      </w:pPr>
      <w:r>
        <w:rPr>
          <w:szCs w:val="28"/>
        </w:rPr>
        <w:br w:type="page"/>
      </w:r>
    </w:p>
    <w:p w14:paraId="2DEB94AE" w14:textId="3F1FD439" w:rsidR="005F58A9" w:rsidRPr="008F6CD0" w:rsidRDefault="005F58A9" w:rsidP="005F58A9">
      <w:pPr>
        <w:pStyle w:val="a6"/>
        <w:spacing w:before="240"/>
        <w:rPr>
          <w:szCs w:val="28"/>
        </w:rPr>
      </w:pPr>
      <w:r w:rsidRPr="008F6CD0">
        <w:rPr>
          <w:szCs w:val="28"/>
        </w:rPr>
        <w:lastRenderedPageBreak/>
        <w:t>Рекомендуется следующий порядок размещения материала в отчете:</w:t>
      </w:r>
    </w:p>
    <w:p w14:paraId="41B39FE4" w14:textId="77777777" w:rsidR="005F58A9" w:rsidRPr="008F6CD0" w:rsidRDefault="005F58A9" w:rsidP="005F58A9">
      <w:pPr>
        <w:pStyle w:val="a6"/>
        <w:numPr>
          <w:ilvl w:val="0"/>
          <w:numId w:val="4"/>
        </w:numPr>
        <w:ind w:left="0" w:firstLine="567"/>
        <w:rPr>
          <w:szCs w:val="28"/>
        </w:rPr>
      </w:pPr>
      <w:r w:rsidRPr="008F6CD0">
        <w:rPr>
          <w:szCs w:val="28"/>
        </w:rPr>
        <w:t>титульный лист;</w:t>
      </w:r>
    </w:p>
    <w:p w14:paraId="2309CF03" w14:textId="77777777" w:rsidR="005F58A9" w:rsidRPr="008F6CD0" w:rsidRDefault="005F58A9" w:rsidP="005F58A9">
      <w:pPr>
        <w:pStyle w:val="a6"/>
        <w:numPr>
          <w:ilvl w:val="0"/>
          <w:numId w:val="4"/>
        </w:numPr>
        <w:ind w:left="0" w:firstLine="567"/>
        <w:rPr>
          <w:szCs w:val="28"/>
        </w:rPr>
      </w:pPr>
      <w:r w:rsidRPr="008F6CD0">
        <w:rPr>
          <w:szCs w:val="28"/>
        </w:rPr>
        <w:t>содержание;</w:t>
      </w:r>
    </w:p>
    <w:p w14:paraId="4A57701E" w14:textId="77777777" w:rsidR="005F58A9" w:rsidRPr="008F6CD0" w:rsidRDefault="005F58A9" w:rsidP="005F58A9">
      <w:pPr>
        <w:pStyle w:val="a6"/>
        <w:numPr>
          <w:ilvl w:val="0"/>
          <w:numId w:val="4"/>
        </w:numPr>
        <w:ind w:left="0" w:firstLine="567"/>
        <w:rPr>
          <w:szCs w:val="28"/>
        </w:rPr>
      </w:pPr>
      <w:r w:rsidRPr="008F6CD0">
        <w:rPr>
          <w:szCs w:val="28"/>
        </w:rPr>
        <w:t>приложения;</w:t>
      </w:r>
    </w:p>
    <w:p w14:paraId="17751A6C" w14:textId="77777777" w:rsidR="005F58A9" w:rsidRPr="008F6CD0" w:rsidRDefault="005F58A9" w:rsidP="005F58A9">
      <w:pPr>
        <w:pStyle w:val="a6"/>
        <w:numPr>
          <w:ilvl w:val="0"/>
          <w:numId w:val="4"/>
        </w:numPr>
        <w:ind w:left="0" w:firstLine="567"/>
        <w:rPr>
          <w:szCs w:val="28"/>
        </w:rPr>
      </w:pPr>
      <w:r w:rsidRPr="008F6CD0">
        <w:rPr>
          <w:szCs w:val="28"/>
        </w:rPr>
        <w:t>список использованных источников.</w:t>
      </w:r>
    </w:p>
    <w:p w14:paraId="02836DD1" w14:textId="77777777" w:rsidR="005F58A9" w:rsidRPr="008F6CD0" w:rsidRDefault="005F58A9" w:rsidP="005F58A9">
      <w:pPr>
        <w:pStyle w:val="a6"/>
        <w:rPr>
          <w:szCs w:val="28"/>
        </w:rPr>
      </w:pPr>
      <w:r w:rsidRPr="008F6CD0">
        <w:rPr>
          <w:szCs w:val="28"/>
        </w:rPr>
        <w:t>Оформление отчёта по производственной практике.</w:t>
      </w:r>
    </w:p>
    <w:p w14:paraId="07189078" w14:textId="5443B74A" w:rsidR="0011049D" w:rsidRPr="008F6CD0" w:rsidRDefault="0011049D" w:rsidP="0011049D">
      <w:pPr>
        <w:pStyle w:val="a6"/>
        <w:rPr>
          <w:szCs w:val="28"/>
        </w:rPr>
      </w:pPr>
      <w:r w:rsidRPr="008F6CD0">
        <w:rPr>
          <w:szCs w:val="28"/>
        </w:rPr>
        <w:t xml:space="preserve">Титульный лист - это первая (заглавная) страница работы, на нем необходимо указать наименование вида производственной практики (приложение </w:t>
      </w:r>
      <w:r w:rsidR="00146792">
        <w:rPr>
          <w:szCs w:val="28"/>
        </w:rPr>
        <w:t>Д</w:t>
      </w:r>
      <w:r w:rsidRPr="008F6CD0">
        <w:rPr>
          <w:szCs w:val="28"/>
        </w:rPr>
        <w:t>).</w:t>
      </w:r>
    </w:p>
    <w:p w14:paraId="546AFF25" w14:textId="3457B247" w:rsidR="00506236" w:rsidRPr="008F6CD0" w:rsidRDefault="00506236" w:rsidP="00506236">
      <w:pPr>
        <w:pStyle w:val="a6"/>
        <w:rPr>
          <w:szCs w:val="28"/>
        </w:rPr>
      </w:pPr>
      <w:bookmarkStart w:id="35" w:name="_Toc187821509"/>
      <w:r w:rsidRPr="008F6CD0">
        <w:rPr>
          <w:szCs w:val="28"/>
        </w:rPr>
        <w:t xml:space="preserve">Содержание </w:t>
      </w:r>
      <w:bookmarkEnd w:id="35"/>
      <w:r w:rsidRPr="008F6CD0">
        <w:rPr>
          <w:szCs w:val="28"/>
        </w:rPr>
        <w:t>отчета по практике содержит следующие пункты:</w:t>
      </w:r>
    </w:p>
    <w:p w14:paraId="27CB1E14" w14:textId="77777777" w:rsidR="00D95C3F" w:rsidRPr="008F6CD0" w:rsidRDefault="00D95C3F" w:rsidP="00391D08">
      <w:pPr>
        <w:tabs>
          <w:tab w:val="clear" w:pos="1134"/>
        </w:tabs>
        <w:ind w:left="567" w:firstLine="0"/>
      </w:pPr>
      <w:r w:rsidRPr="008F6CD0">
        <w:t>Введение</w:t>
      </w:r>
    </w:p>
    <w:p w14:paraId="34EFDE47" w14:textId="77777777" w:rsidR="002C228A" w:rsidRPr="008F6CD0" w:rsidRDefault="002C228A" w:rsidP="00EF79C2">
      <w:pPr>
        <w:pStyle w:val="afd"/>
        <w:numPr>
          <w:ilvl w:val="0"/>
          <w:numId w:val="7"/>
        </w:numPr>
        <w:tabs>
          <w:tab w:val="left" w:pos="993"/>
        </w:tabs>
        <w:spacing w:line="360" w:lineRule="auto"/>
        <w:ind w:left="567" w:firstLine="0"/>
        <w:rPr>
          <w:sz w:val="28"/>
          <w:szCs w:val="28"/>
        </w:rPr>
      </w:pPr>
      <w:r w:rsidRPr="008F6CD0">
        <w:rPr>
          <w:sz w:val="28"/>
          <w:szCs w:val="28"/>
        </w:rPr>
        <w:t>Описание предметной области</w:t>
      </w:r>
    </w:p>
    <w:p w14:paraId="2A2A7173" w14:textId="2B771E81" w:rsidR="0016052C" w:rsidRDefault="0016052C" w:rsidP="00EF79C2">
      <w:pPr>
        <w:pStyle w:val="afd"/>
        <w:numPr>
          <w:ilvl w:val="0"/>
          <w:numId w:val="7"/>
        </w:numPr>
        <w:tabs>
          <w:tab w:val="left" w:pos="993"/>
        </w:tabs>
        <w:spacing w:line="360" w:lineRule="auto"/>
        <w:ind w:left="567" w:firstLine="0"/>
        <w:rPr>
          <w:sz w:val="28"/>
          <w:szCs w:val="28"/>
        </w:rPr>
      </w:pPr>
      <w:r>
        <w:rPr>
          <w:sz w:val="28"/>
          <w:szCs w:val="28"/>
        </w:rPr>
        <w:t>Проектирование программного продукта</w:t>
      </w:r>
    </w:p>
    <w:p w14:paraId="380C744F" w14:textId="77777777" w:rsidR="002C228A" w:rsidRPr="008F6CD0" w:rsidRDefault="002C228A" w:rsidP="00EF79C2">
      <w:pPr>
        <w:pStyle w:val="afd"/>
        <w:numPr>
          <w:ilvl w:val="0"/>
          <w:numId w:val="7"/>
        </w:numPr>
        <w:tabs>
          <w:tab w:val="left" w:pos="993"/>
        </w:tabs>
        <w:spacing w:line="360" w:lineRule="auto"/>
        <w:ind w:left="567" w:firstLine="0"/>
        <w:rPr>
          <w:sz w:val="28"/>
          <w:szCs w:val="28"/>
        </w:rPr>
      </w:pPr>
      <w:r w:rsidRPr="008F6CD0">
        <w:rPr>
          <w:sz w:val="28"/>
          <w:szCs w:val="28"/>
        </w:rPr>
        <w:t>Описание входной информации</w:t>
      </w:r>
    </w:p>
    <w:p w14:paraId="50D6D330" w14:textId="77777777" w:rsidR="002C228A" w:rsidRPr="008F6CD0" w:rsidRDefault="002C228A" w:rsidP="00EF79C2">
      <w:pPr>
        <w:pStyle w:val="afd"/>
        <w:numPr>
          <w:ilvl w:val="0"/>
          <w:numId w:val="7"/>
        </w:numPr>
        <w:tabs>
          <w:tab w:val="left" w:pos="993"/>
        </w:tabs>
        <w:spacing w:line="360" w:lineRule="auto"/>
        <w:ind w:left="567" w:firstLine="0"/>
        <w:rPr>
          <w:sz w:val="28"/>
          <w:szCs w:val="28"/>
        </w:rPr>
      </w:pPr>
      <w:r w:rsidRPr="008F6CD0">
        <w:rPr>
          <w:sz w:val="28"/>
          <w:szCs w:val="28"/>
        </w:rPr>
        <w:t>Описание выходной информации</w:t>
      </w:r>
    </w:p>
    <w:p w14:paraId="5C70C622" w14:textId="77777777" w:rsidR="00E53074" w:rsidRPr="008F6CD0" w:rsidRDefault="00E53074" w:rsidP="00EF79C2">
      <w:pPr>
        <w:pStyle w:val="afd"/>
        <w:numPr>
          <w:ilvl w:val="0"/>
          <w:numId w:val="7"/>
        </w:numPr>
        <w:tabs>
          <w:tab w:val="left" w:pos="993"/>
        </w:tabs>
        <w:spacing w:line="360" w:lineRule="auto"/>
        <w:ind w:left="567" w:firstLine="0"/>
        <w:rPr>
          <w:sz w:val="28"/>
          <w:szCs w:val="28"/>
        </w:rPr>
      </w:pPr>
      <w:r w:rsidRPr="008F6CD0">
        <w:rPr>
          <w:sz w:val="28"/>
          <w:szCs w:val="28"/>
        </w:rPr>
        <w:t xml:space="preserve">Описание структуры базы данных </w:t>
      </w:r>
    </w:p>
    <w:p w14:paraId="6D6DDD31" w14:textId="77777777" w:rsidR="002C228A" w:rsidRPr="008F6CD0" w:rsidRDefault="002C228A" w:rsidP="00EF79C2">
      <w:pPr>
        <w:pStyle w:val="afd"/>
        <w:numPr>
          <w:ilvl w:val="0"/>
          <w:numId w:val="7"/>
        </w:numPr>
        <w:tabs>
          <w:tab w:val="left" w:pos="993"/>
        </w:tabs>
        <w:spacing w:line="360" w:lineRule="auto"/>
        <w:ind w:left="567" w:firstLine="0"/>
        <w:rPr>
          <w:sz w:val="28"/>
          <w:szCs w:val="28"/>
        </w:rPr>
      </w:pPr>
      <w:r w:rsidRPr="008F6CD0">
        <w:rPr>
          <w:sz w:val="28"/>
          <w:szCs w:val="28"/>
        </w:rPr>
        <w:t>Контрольный пример</w:t>
      </w:r>
    </w:p>
    <w:p w14:paraId="5E2C34DE" w14:textId="0AEEEDDB" w:rsidR="002C228A" w:rsidRPr="008F6CD0" w:rsidRDefault="0016052C" w:rsidP="00EF79C2">
      <w:pPr>
        <w:pStyle w:val="afd"/>
        <w:numPr>
          <w:ilvl w:val="0"/>
          <w:numId w:val="7"/>
        </w:numPr>
        <w:tabs>
          <w:tab w:val="left" w:pos="993"/>
        </w:tabs>
        <w:spacing w:line="360" w:lineRule="auto"/>
        <w:ind w:left="567" w:firstLine="0"/>
        <w:rPr>
          <w:sz w:val="28"/>
          <w:szCs w:val="28"/>
        </w:rPr>
      </w:pPr>
      <w:r w:rsidRPr="0016052C">
        <w:rPr>
          <w:sz w:val="28"/>
          <w:szCs w:val="28"/>
        </w:rPr>
        <w:t>Описание программного продукта</w:t>
      </w:r>
    </w:p>
    <w:p w14:paraId="3D0BE5FE" w14:textId="77777777" w:rsidR="0016052C" w:rsidRPr="0016052C" w:rsidRDefault="0016052C" w:rsidP="00EF79C2">
      <w:pPr>
        <w:pStyle w:val="afd"/>
        <w:numPr>
          <w:ilvl w:val="0"/>
          <w:numId w:val="7"/>
        </w:numPr>
        <w:tabs>
          <w:tab w:val="left" w:pos="993"/>
        </w:tabs>
        <w:spacing w:line="360" w:lineRule="auto"/>
        <w:ind w:left="567" w:firstLine="0"/>
        <w:rPr>
          <w:sz w:val="28"/>
          <w:szCs w:val="28"/>
        </w:rPr>
      </w:pPr>
      <w:r w:rsidRPr="008F6CD0">
        <w:rPr>
          <w:sz w:val="28"/>
          <w:szCs w:val="28"/>
        </w:rPr>
        <w:t>Тестирование программного продукта</w:t>
      </w:r>
    </w:p>
    <w:p w14:paraId="60F51C30" w14:textId="1679FBA5" w:rsidR="005F58A9" w:rsidRPr="0016052C" w:rsidRDefault="0016052C" w:rsidP="00EF79C2">
      <w:pPr>
        <w:pStyle w:val="afd"/>
        <w:numPr>
          <w:ilvl w:val="0"/>
          <w:numId w:val="7"/>
        </w:numPr>
        <w:tabs>
          <w:tab w:val="left" w:pos="993"/>
        </w:tabs>
        <w:spacing w:line="360" w:lineRule="auto"/>
        <w:ind w:left="567" w:firstLine="0"/>
        <w:rPr>
          <w:sz w:val="28"/>
          <w:szCs w:val="28"/>
        </w:rPr>
      </w:pPr>
      <w:r>
        <w:rPr>
          <w:sz w:val="28"/>
          <w:szCs w:val="28"/>
        </w:rPr>
        <w:t>Руководство пользователя</w:t>
      </w:r>
    </w:p>
    <w:p w14:paraId="36473AB9" w14:textId="77777777" w:rsidR="002C228A" w:rsidRPr="008F6CD0" w:rsidRDefault="002C228A" w:rsidP="00391D08">
      <w:pPr>
        <w:tabs>
          <w:tab w:val="clear" w:pos="1134"/>
        </w:tabs>
        <w:ind w:left="567" w:firstLine="0"/>
      </w:pPr>
      <w:r w:rsidRPr="008F6CD0">
        <w:t>Заключение</w:t>
      </w:r>
    </w:p>
    <w:p w14:paraId="65A4AA84" w14:textId="77777777" w:rsidR="002C228A" w:rsidRPr="008F6CD0" w:rsidRDefault="002C228A" w:rsidP="00391D08">
      <w:pPr>
        <w:tabs>
          <w:tab w:val="clear" w:pos="1134"/>
        </w:tabs>
        <w:ind w:left="567" w:firstLine="0"/>
      </w:pPr>
      <w:r w:rsidRPr="008F6CD0">
        <w:t>Список использованных источников</w:t>
      </w:r>
    </w:p>
    <w:p w14:paraId="792E6596" w14:textId="107E11B2" w:rsidR="009B33E4" w:rsidRPr="008F6CD0" w:rsidRDefault="009B33E4" w:rsidP="00391D08">
      <w:pPr>
        <w:tabs>
          <w:tab w:val="clear" w:pos="1134"/>
        </w:tabs>
        <w:ind w:left="567" w:firstLine="0"/>
      </w:pPr>
      <w:r w:rsidRPr="008F6CD0">
        <w:t>Приложени</w:t>
      </w:r>
      <w:r w:rsidR="005B65CE">
        <w:t>я</w:t>
      </w:r>
    </w:p>
    <w:p w14:paraId="03FC3151" w14:textId="77777777" w:rsidR="005B2A64" w:rsidRPr="008F6CD0" w:rsidRDefault="002F05B7" w:rsidP="006B707D">
      <w:pPr>
        <w:pStyle w:val="3"/>
      </w:pPr>
      <w:bookmarkStart w:id="36" w:name="_Toc187821511"/>
      <w:bookmarkStart w:id="37" w:name="_Toc250981781"/>
      <w:bookmarkStart w:id="38" w:name="_Toc250981853"/>
      <w:bookmarkStart w:id="39" w:name="_Toc250982118"/>
      <w:bookmarkStart w:id="40" w:name="_Toc257313460"/>
      <w:bookmarkStart w:id="41" w:name="_Toc257320504"/>
      <w:bookmarkStart w:id="42" w:name="_Toc257320679"/>
      <w:bookmarkStart w:id="43" w:name="_Toc63448443"/>
      <w:r w:rsidRPr="008F6CD0">
        <w:t>В</w:t>
      </w:r>
      <w:r w:rsidR="00070E66" w:rsidRPr="008F6CD0">
        <w:t>ведение</w:t>
      </w:r>
      <w:bookmarkEnd w:id="36"/>
      <w:bookmarkEnd w:id="37"/>
      <w:bookmarkEnd w:id="38"/>
      <w:bookmarkEnd w:id="39"/>
      <w:bookmarkEnd w:id="40"/>
      <w:bookmarkEnd w:id="41"/>
      <w:bookmarkEnd w:id="42"/>
      <w:bookmarkEnd w:id="43"/>
    </w:p>
    <w:p w14:paraId="7CFCB3C8" w14:textId="77777777" w:rsidR="00D56B4C" w:rsidRPr="008F6CD0" w:rsidRDefault="00070E66" w:rsidP="00D56B4C">
      <w:pPr>
        <w:pStyle w:val="a6"/>
      </w:pPr>
      <w:r w:rsidRPr="008F6CD0">
        <w:t xml:space="preserve">Заголовок ВВЕДЕНИЕ пишется прописными буквами, выравнивается по центру, точка в конце не ставится. </w:t>
      </w:r>
    </w:p>
    <w:p w14:paraId="058A0B2D" w14:textId="77777777" w:rsidR="00974E99" w:rsidRPr="008F6CD0" w:rsidRDefault="00070E66" w:rsidP="00974E99">
      <w:pPr>
        <w:pStyle w:val="a6"/>
      </w:pPr>
      <w:r w:rsidRPr="008F6CD0">
        <w:t xml:space="preserve">Введение должно содержать общие сведения о работе, ее краткую характеристику. В нем необходимо отразить актуальность </w:t>
      </w:r>
      <w:r w:rsidR="006824C7" w:rsidRPr="008F6CD0">
        <w:t>поставленной задачи</w:t>
      </w:r>
      <w:r w:rsidRPr="008F6CD0">
        <w:t xml:space="preserve">, цель и задачи, решаемые в работе, используемые методики и средства разработки, практическую значимость полученных результатов. Во введении необходимо также </w:t>
      </w:r>
      <w:r w:rsidRPr="008F6CD0">
        <w:lastRenderedPageBreak/>
        <w:t xml:space="preserve">перечислить вопросы, которые будут рассмотрены в </w:t>
      </w:r>
      <w:r w:rsidR="007444B4" w:rsidRPr="008F6CD0">
        <w:t>отчете</w:t>
      </w:r>
      <w:r w:rsidRPr="008F6CD0">
        <w:t>, выделив вопросы, которые предполагается решить практически,</w:t>
      </w:r>
      <w:r w:rsidR="00D95C3F" w:rsidRPr="008F6CD0">
        <w:t xml:space="preserve"> </w:t>
      </w:r>
      <w:r w:rsidRPr="008F6CD0">
        <w:t>указываются перспективы развития предметной области,</w:t>
      </w:r>
      <w:r w:rsidR="00D95C3F" w:rsidRPr="008F6CD0">
        <w:t xml:space="preserve"> </w:t>
      </w:r>
      <w:r w:rsidRPr="008F6CD0">
        <w:t>проводится краткий анализ существующих на рынке программных продуктов</w:t>
      </w:r>
      <w:r w:rsidR="00FA5DA0" w:rsidRPr="008F6CD0">
        <w:t>.</w:t>
      </w:r>
      <w:r w:rsidR="00974E99" w:rsidRPr="008F6CD0">
        <w:t xml:space="preserve"> При этом следует отметить:</w:t>
      </w:r>
    </w:p>
    <w:p w14:paraId="1BDB7938" w14:textId="77777777" w:rsidR="00974E99" w:rsidRPr="008F6CD0" w:rsidRDefault="00974E99" w:rsidP="00974E99">
      <w:pPr>
        <w:pStyle w:val="a6"/>
      </w:pPr>
      <w:r w:rsidRPr="008F6CD0">
        <w:t>1 чем, с точки зрения программной реализации, должна и будет отличаться проектируемая технология решения от существующей;</w:t>
      </w:r>
    </w:p>
    <w:p w14:paraId="4DC611D7" w14:textId="77777777" w:rsidR="00974E99" w:rsidRPr="008F6CD0" w:rsidRDefault="00974E99" w:rsidP="00974E99">
      <w:pPr>
        <w:pStyle w:val="a6"/>
      </w:pPr>
      <w:r w:rsidRPr="008F6CD0">
        <w:t>2 почему необходимо разрабатывать новое программное средство или дорабатывать имеющееся.</w:t>
      </w:r>
    </w:p>
    <w:p w14:paraId="6654267B" w14:textId="77777777" w:rsidR="005B2A64" w:rsidRPr="00FB21B0" w:rsidRDefault="005F58A9" w:rsidP="006B707D">
      <w:pPr>
        <w:pStyle w:val="3"/>
      </w:pPr>
      <w:bookmarkStart w:id="44" w:name="_Toc63448446"/>
      <w:r w:rsidRPr="00FB21B0">
        <w:t>Описание предметной области</w:t>
      </w:r>
      <w:bookmarkEnd w:id="44"/>
    </w:p>
    <w:p w14:paraId="45551F5D" w14:textId="77777777" w:rsidR="00A604BE" w:rsidRPr="008F6CD0" w:rsidRDefault="005B2A64" w:rsidP="00A604BE">
      <w:pPr>
        <w:pStyle w:val="a6"/>
      </w:pPr>
      <w:r w:rsidRPr="008F6CD0">
        <w:t xml:space="preserve">В </w:t>
      </w:r>
      <w:r w:rsidR="00A604BE" w:rsidRPr="008F6CD0">
        <w:t>описании предметной области:</w:t>
      </w:r>
    </w:p>
    <w:p w14:paraId="6DA11517" w14:textId="77777777" w:rsidR="00A604BE" w:rsidRPr="008F6CD0" w:rsidRDefault="00A604BE" w:rsidP="00CC33A6">
      <w:pPr>
        <w:numPr>
          <w:ilvl w:val="0"/>
          <w:numId w:val="2"/>
        </w:numPr>
        <w:tabs>
          <w:tab w:val="clear" w:pos="1134"/>
          <w:tab w:val="clear" w:pos="1287"/>
          <w:tab w:val="clear" w:pos="5940"/>
          <w:tab w:val="left" w:pos="851"/>
        </w:tabs>
        <w:ind w:left="0" w:firstLine="567"/>
      </w:pPr>
      <w:r w:rsidRPr="008F6CD0">
        <w:t>указываются круг объектов предметной области;</w:t>
      </w:r>
    </w:p>
    <w:p w14:paraId="57B2F92F" w14:textId="77777777" w:rsidR="00A604BE" w:rsidRPr="008F6CD0" w:rsidRDefault="00A604BE" w:rsidP="00CC33A6">
      <w:pPr>
        <w:numPr>
          <w:ilvl w:val="0"/>
          <w:numId w:val="2"/>
        </w:numPr>
        <w:tabs>
          <w:tab w:val="clear" w:pos="1134"/>
          <w:tab w:val="clear" w:pos="1287"/>
          <w:tab w:val="clear" w:pos="5940"/>
          <w:tab w:val="left" w:pos="851"/>
        </w:tabs>
        <w:ind w:left="0" w:firstLine="567"/>
      </w:pPr>
      <w:r w:rsidRPr="008F6CD0">
        <w:t>дается информация об объектах предметной области;</w:t>
      </w:r>
    </w:p>
    <w:p w14:paraId="080E5439" w14:textId="77777777" w:rsidR="00A604BE" w:rsidRPr="008F6CD0" w:rsidRDefault="00A604BE" w:rsidP="00CC33A6">
      <w:pPr>
        <w:numPr>
          <w:ilvl w:val="0"/>
          <w:numId w:val="2"/>
        </w:numPr>
        <w:tabs>
          <w:tab w:val="clear" w:pos="1134"/>
          <w:tab w:val="clear" w:pos="1287"/>
          <w:tab w:val="clear" w:pos="5940"/>
          <w:tab w:val="left" w:pos="851"/>
        </w:tabs>
        <w:ind w:left="0" w:firstLine="567"/>
      </w:pPr>
      <w:r w:rsidRPr="008F6CD0">
        <w:t>анализ функциональных требований;</w:t>
      </w:r>
    </w:p>
    <w:p w14:paraId="28C1C183" w14:textId="77777777" w:rsidR="00A604BE" w:rsidRPr="008F6CD0" w:rsidRDefault="00A604BE" w:rsidP="00CC33A6">
      <w:pPr>
        <w:numPr>
          <w:ilvl w:val="0"/>
          <w:numId w:val="2"/>
        </w:numPr>
        <w:tabs>
          <w:tab w:val="clear" w:pos="1134"/>
          <w:tab w:val="clear" w:pos="1287"/>
          <w:tab w:val="clear" w:pos="5940"/>
          <w:tab w:val="left" w:pos="851"/>
        </w:tabs>
        <w:ind w:left="0" w:firstLine="567"/>
      </w:pPr>
      <w:r w:rsidRPr="008F6CD0">
        <w:t>дается перечень входных документов и/или файлов, которые служат основанием для заполнения базы данных (далее БД);</w:t>
      </w:r>
    </w:p>
    <w:p w14:paraId="2C2977E9" w14:textId="77777777" w:rsidR="00A604BE" w:rsidRPr="008F6CD0" w:rsidRDefault="00A604BE" w:rsidP="00CC33A6">
      <w:pPr>
        <w:numPr>
          <w:ilvl w:val="0"/>
          <w:numId w:val="2"/>
        </w:numPr>
        <w:tabs>
          <w:tab w:val="clear" w:pos="1134"/>
          <w:tab w:val="clear" w:pos="1287"/>
          <w:tab w:val="clear" w:pos="5940"/>
          <w:tab w:val="left" w:pos="851"/>
        </w:tabs>
        <w:ind w:left="0" w:firstLine="567"/>
      </w:pPr>
      <w:r w:rsidRPr="008F6CD0">
        <w:t>дается перечень выходных документов и/или файлов.</w:t>
      </w:r>
    </w:p>
    <w:p w14:paraId="4DE9FDC2" w14:textId="3B416A04" w:rsidR="005F58A9" w:rsidRPr="00FE0490" w:rsidRDefault="00FE0490" w:rsidP="006B707D">
      <w:pPr>
        <w:pStyle w:val="3"/>
      </w:pPr>
      <w:r>
        <w:t>Проектирование программного продукта</w:t>
      </w:r>
    </w:p>
    <w:p w14:paraId="616D916F" w14:textId="6BFF699F" w:rsidR="00BC5DDE" w:rsidRPr="0016052C" w:rsidRDefault="00BC5DDE" w:rsidP="00FE0490">
      <w:pPr>
        <w:pStyle w:val="a6"/>
        <w:rPr>
          <w:szCs w:val="28"/>
        </w:rPr>
      </w:pPr>
      <w:r w:rsidRPr="0016052C">
        <w:rPr>
          <w:color w:val="111111"/>
          <w:szCs w:val="28"/>
          <w:shd w:val="clear" w:color="auto" w:fill="FFFFFF"/>
        </w:rPr>
        <w:t>Проектирование – один из важных шагов при разработке программы</w:t>
      </w:r>
      <w:r w:rsidR="00906DB6" w:rsidRPr="0016052C">
        <w:rPr>
          <w:color w:val="111111"/>
          <w:szCs w:val="28"/>
          <w:shd w:val="clear" w:color="auto" w:fill="FFFFFF"/>
        </w:rPr>
        <w:t>.</w:t>
      </w:r>
    </w:p>
    <w:p w14:paraId="6B72C651" w14:textId="50CCE1DB" w:rsidR="00906DB6" w:rsidRPr="0016052C" w:rsidRDefault="00FE0490" w:rsidP="00906DB6">
      <w:pPr>
        <w:pStyle w:val="a6"/>
        <w:rPr>
          <w:szCs w:val="28"/>
        </w:rPr>
      </w:pPr>
      <w:r w:rsidRPr="00576278">
        <w:rPr>
          <w:szCs w:val="28"/>
        </w:rPr>
        <w:t xml:space="preserve">Для проектирования программного продукта </w:t>
      </w:r>
      <w:r w:rsidR="005B65CE" w:rsidRPr="00576278">
        <w:rPr>
          <w:szCs w:val="28"/>
        </w:rPr>
        <w:t>рекомендуется использовать</w:t>
      </w:r>
      <w:r w:rsidR="00906DB6" w:rsidRPr="00576278">
        <w:rPr>
          <w:szCs w:val="28"/>
        </w:rPr>
        <w:t xml:space="preserve"> </w:t>
      </w:r>
      <w:r w:rsidR="005B65CE" w:rsidRPr="00576278">
        <w:rPr>
          <w:szCs w:val="28"/>
        </w:rPr>
        <w:t xml:space="preserve">одну из </w:t>
      </w:r>
      <w:r w:rsidR="00906DB6" w:rsidRPr="00576278">
        <w:rPr>
          <w:szCs w:val="28"/>
        </w:rPr>
        <w:t>следующ</w:t>
      </w:r>
      <w:r w:rsidR="005B65CE" w:rsidRPr="00576278">
        <w:rPr>
          <w:szCs w:val="28"/>
        </w:rPr>
        <w:t>их</w:t>
      </w:r>
      <w:r w:rsidR="00906DB6" w:rsidRPr="00576278">
        <w:rPr>
          <w:szCs w:val="28"/>
        </w:rPr>
        <w:t xml:space="preserve"> </w:t>
      </w:r>
      <w:r w:rsidR="00BC5DDE" w:rsidRPr="00576278">
        <w:rPr>
          <w:bCs/>
          <w:szCs w:val="28"/>
        </w:rPr>
        <w:t>методологи</w:t>
      </w:r>
      <w:r w:rsidR="005B65CE" w:rsidRPr="00576278">
        <w:rPr>
          <w:bCs/>
          <w:szCs w:val="28"/>
        </w:rPr>
        <w:t>й</w:t>
      </w:r>
      <w:r w:rsidR="00BC5DDE" w:rsidRPr="00576278">
        <w:rPr>
          <w:bCs/>
          <w:szCs w:val="28"/>
        </w:rPr>
        <w:t xml:space="preserve"> функционального моделирования</w:t>
      </w:r>
      <w:r w:rsidR="00906DB6" w:rsidRPr="00576278">
        <w:rPr>
          <w:bCs/>
          <w:szCs w:val="28"/>
        </w:rPr>
        <w:t xml:space="preserve">: </w:t>
      </w:r>
      <w:r w:rsidR="00906DB6" w:rsidRPr="00576278">
        <w:rPr>
          <w:bCs/>
          <w:szCs w:val="28"/>
          <w:lang w:val="en-US"/>
        </w:rPr>
        <w:t>SADT</w:t>
      </w:r>
      <w:r w:rsidR="00906DB6" w:rsidRPr="00576278">
        <w:rPr>
          <w:bCs/>
          <w:szCs w:val="28"/>
        </w:rPr>
        <w:t xml:space="preserve">, </w:t>
      </w:r>
      <w:r w:rsidR="00906DB6" w:rsidRPr="00576278">
        <w:rPr>
          <w:szCs w:val="28"/>
          <w:lang w:val="en-US"/>
        </w:rPr>
        <w:t>RUP</w:t>
      </w:r>
      <w:r w:rsidR="00112F47" w:rsidRPr="00576278">
        <w:rPr>
          <w:szCs w:val="28"/>
        </w:rPr>
        <w:t xml:space="preserve">. </w:t>
      </w:r>
      <w:r w:rsidR="00906DB6" w:rsidRPr="00576278">
        <w:rPr>
          <w:szCs w:val="28"/>
        </w:rPr>
        <w:t xml:space="preserve">В случае </w:t>
      </w:r>
      <w:r w:rsidR="00906DB6" w:rsidRPr="00576278">
        <w:rPr>
          <w:bCs/>
          <w:szCs w:val="28"/>
          <w:lang w:val="en-US"/>
        </w:rPr>
        <w:t>SADT</w:t>
      </w:r>
      <w:r w:rsidR="00906DB6" w:rsidRPr="00576278">
        <w:rPr>
          <w:szCs w:val="28"/>
        </w:rPr>
        <w:t xml:space="preserve"> следует спроектировать функциональную диаграмму </w:t>
      </w:r>
      <w:r w:rsidR="0016052C" w:rsidRPr="00576278">
        <w:rPr>
          <w:szCs w:val="28"/>
          <w:lang w:val="en-US"/>
        </w:rPr>
        <w:t>AS</w:t>
      </w:r>
      <w:r w:rsidR="0016052C" w:rsidRPr="00576278">
        <w:rPr>
          <w:szCs w:val="28"/>
        </w:rPr>
        <w:t>-</w:t>
      </w:r>
      <w:r w:rsidR="0016052C" w:rsidRPr="00576278">
        <w:rPr>
          <w:szCs w:val="28"/>
          <w:lang w:val="en-US"/>
        </w:rPr>
        <w:t>IS</w:t>
      </w:r>
      <w:r w:rsidR="0016052C" w:rsidRPr="00576278">
        <w:rPr>
          <w:szCs w:val="28"/>
        </w:rPr>
        <w:t xml:space="preserve"> </w:t>
      </w:r>
      <w:r w:rsidR="00906DB6" w:rsidRPr="00576278">
        <w:rPr>
          <w:szCs w:val="28"/>
        </w:rPr>
        <w:t xml:space="preserve">в нотации </w:t>
      </w:r>
      <w:r w:rsidR="00906DB6" w:rsidRPr="00576278">
        <w:rPr>
          <w:szCs w:val="28"/>
          <w:lang w:val="en-US"/>
        </w:rPr>
        <w:t>IDEF</w:t>
      </w:r>
      <w:r w:rsidR="00906DB6" w:rsidRPr="00576278">
        <w:rPr>
          <w:szCs w:val="28"/>
        </w:rPr>
        <w:t xml:space="preserve">0, В случае </w:t>
      </w:r>
      <w:r w:rsidR="0016052C" w:rsidRPr="00576278">
        <w:rPr>
          <w:szCs w:val="28"/>
          <w:lang w:val="en-US"/>
        </w:rPr>
        <w:t>RUP</w:t>
      </w:r>
      <w:r w:rsidR="00906DB6" w:rsidRPr="00576278">
        <w:rPr>
          <w:color w:val="111111"/>
          <w:szCs w:val="28"/>
          <w:shd w:val="clear" w:color="auto" w:fill="FFFFFF"/>
        </w:rPr>
        <w:t xml:space="preserve"> следует разработать диаграмму вариантов использования, описывающую, какой функционал разрабатываемой программной системы доступен каждой группе пользователей.</w:t>
      </w:r>
    </w:p>
    <w:p w14:paraId="655D2DBF" w14:textId="77777777" w:rsidR="00BB51AD" w:rsidRPr="008F6CD0" w:rsidRDefault="00BB51AD" w:rsidP="006B707D">
      <w:pPr>
        <w:pStyle w:val="3"/>
      </w:pPr>
      <w:bookmarkStart w:id="45" w:name="_Toc63448448"/>
      <w:r w:rsidRPr="008F6CD0">
        <w:t>Описание входной информации</w:t>
      </w:r>
      <w:bookmarkEnd w:id="45"/>
    </w:p>
    <w:p w14:paraId="42B0E45C" w14:textId="77777777" w:rsidR="00711BA4" w:rsidRPr="008F6CD0" w:rsidRDefault="00711BA4" w:rsidP="00711BA4">
      <w:pPr>
        <w:pStyle w:val="a6"/>
        <w:rPr>
          <w:szCs w:val="28"/>
        </w:rPr>
      </w:pPr>
      <w:r w:rsidRPr="008F6CD0">
        <w:rPr>
          <w:szCs w:val="28"/>
        </w:rPr>
        <w:t>Входная информация может быть представлена в виде входного документа и/или информационного массива (файла). Для описания входных документов используется таблица 1. В описание входят:</w:t>
      </w:r>
    </w:p>
    <w:p w14:paraId="17356D73" w14:textId="77777777" w:rsidR="00711BA4" w:rsidRPr="008F6CD0" w:rsidRDefault="00711BA4" w:rsidP="00CC33A6">
      <w:pPr>
        <w:numPr>
          <w:ilvl w:val="0"/>
          <w:numId w:val="6"/>
        </w:numPr>
        <w:tabs>
          <w:tab w:val="clear" w:pos="1134"/>
          <w:tab w:val="clear" w:pos="1287"/>
          <w:tab w:val="clear" w:pos="5940"/>
          <w:tab w:val="num" w:pos="851"/>
        </w:tabs>
        <w:ind w:left="0" w:firstLine="567"/>
        <w:rPr>
          <w:szCs w:val="28"/>
        </w:rPr>
      </w:pPr>
      <w:r w:rsidRPr="008F6CD0">
        <w:rPr>
          <w:szCs w:val="28"/>
        </w:rPr>
        <w:lastRenderedPageBreak/>
        <w:t>перечень документов;</w:t>
      </w:r>
    </w:p>
    <w:p w14:paraId="77B487F3" w14:textId="77777777" w:rsidR="00711BA4" w:rsidRPr="008F6CD0" w:rsidRDefault="00711BA4" w:rsidP="00CC33A6">
      <w:pPr>
        <w:numPr>
          <w:ilvl w:val="0"/>
          <w:numId w:val="6"/>
        </w:numPr>
        <w:tabs>
          <w:tab w:val="clear" w:pos="1134"/>
          <w:tab w:val="clear" w:pos="1287"/>
          <w:tab w:val="clear" w:pos="5940"/>
          <w:tab w:val="num" w:pos="851"/>
        </w:tabs>
        <w:ind w:left="0" w:firstLine="567"/>
        <w:rPr>
          <w:szCs w:val="28"/>
        </w:rPr>
      </w:pPr>
      <w:r w:rsidRPr="008F6CD0">
        <w:rPr>
          <w:szCs w:val="28"/>
        </w:rPr>
        <w:t>периодичность и источник поступления документов;</w:t>
      </w:r>
    </w:p>
    <w:p w14:paraId="63D077CD" w14:textId="139E4BA6" w:rsidR="00251FF1" w:rsidRDefault="00711BA4" w:rsidP="00CC33A6">
      <w:pPr>
        <w:numPr>
          <w:ilvl w:val="0"/>
          <w:numId w:val="6"/>
        </w:numPr>
        <w:tabs>
          <w:tab w:val="clear" w:pos="1134"/>
          <w:tab w:val="clear" w:pos="1287"/>
          <w:tab w:val="clear" w:pos="5940"/>
          <w:tab w:val="num" w:pos="851"/>
        </w:tabs>
        <w:ind w:left="0" w:firstLine="567"/>
        <w:rPr>
          <w:szCs w:val="28"/>
        </w:rPr>
      </w:pPr>
      <w:r w:rsidRPr="008F6CD0">
        <w:rPr>
          <w:szCs w:val="28"/>
        </w:rPr>
        <w:t>описание рекв</w:t>
      </w:r>
      <w:r w:rsidR="009B33E4" w:rsidRPr="008F6CD0">
        <w:rPr>
          <w:szCs w:val="28"/>
        </w:rPr>
        <w:t>изитов, используемых для задачи.</w:t>
      </w:r>
    </w:p>
    <w:p w14:paraId="4F90DD7F" w14:textId="6EC7ED63" w:rsidR="00711BA4" w:rsidRPr="008F6CD0" w:rsidRDefault="00711BA4" w:rsidP="00711BA4">
      <w:pPr>
        <w:pStyle w:val="a6"/>
        <w:rPr>
          <w:szCs w:val="28"/>
        </w:rPr>
      </w:pPr>
      <w:r w:rsidRPr="008F6CD0">
        <w:rPr>
          <w:szCs w:val="28"/>
        </w:rPr>
        <w:t>Таблица 1 - Описание входных документов</w:t>
      </w:r>
    </w:p>
    <w:tbl>
      <w:tblPr>
        <w:tblW w:w="9667" w:type="dxa"/>
        <w:jc w:val="center"/>
        <w:tblLayout w:type="fixed"/>
        <w:tblCellMar>
          <w:left w:w="0" w:type="dxa"/>
          <w:right w:w="0" w:type="dxa"/>
        </w:tblCellMar>
        <w:tblLook w:val="0000" w:firstRow="0" w:lastRow="0" w:firstColumn="0" w:lastColumn="0" w:noHBand="0" w:noVBand="0"/>
      </w:tblPr>
      <w:tblGrid>
        <w:gridCol w:w="3147"/>
        <w:gridCol w:w="3493"/>
        <w:gridCol w:w="3027"/>
      </w:tblGrid>
      <w:tr w:rsidR="00711BA4" w:rsidRPr="008F6CD0" w14:paraId="41DCD4B7" w14:textId="77777777" w:rsidTr="009B33E4">
        <w:trPr>
          <w:jc w:val="center"/>
        </w:trPr>
        <w:tc>
          <w:tcPr>
            <w:tcW w:w="3147" w:type="dxa"/>
            <w:tcBorders>
              <w:top w:val="single" w:sz="4" w:space="0" w:color="000000"/>
              <w:left w:val="single" w:sz="4" w:space="0" w:color="000000"/>
              <w:bottom w:val="single" w:sz="4" w:space="0" w:color="000000"/>
            </w:tcBorders>
            <w:noWrap/>
            <w:vAlign w:val="center"/>
          </w:tcPr>
          <w:p w14:paraId="038E2BCE" w14:textId="77777777" w:rsidR="00711BA4" w:rsidRPr="008F6CD0" w:rsidRDefault="00711BA4" w:rsidP="00BC5DDE">
            <w:pPr>
              <w:snapToGrid w:val="0"/>
              <w:spacing w:line="276" w:lineRule="auto"/>
              <w:ind w:left="0" w:firstLine="0"/>
              <w:jc w:val="center"/>
              <w:rPr>
                <w:sz w:val="26"/>
                <w:szCs w:val="26"/>
              </w:rPr>
            </w:pPr>
            <w:r w:rsidRPr="008F6CD0">
              <w:rPr>
                <w:sz w:val="26"/>
                <w:szCs w:val="26"/>
              </w:rPr>
              <w:t>Наименование документа (шифр)</w:t>
            </w:r>
          </w:p>
        </w:tc>
        <w:tc>
          <w:tcPr>
            <w:tcW w:w="3493" w:type="dxa"/>
            <w:tcBorders>
              <w:top w:val="single" w:sz="4" w:space="0" w:color="000000"/>
              <w:left w:val="single" w:sz="4" w:space="0" w:color="000000"/>
              <w:bottom w:val="single" w:sz="4" w:space="0" w:color="000000"/>
            </w:tcBorders>
            <w:noWrap/>
            <w:vAlign w:val="center"/>
          </w:tcPr>
          <w:p w14:paraId="00332913" w14:textId="77777777" w:rsidR="00711BA4" w:rsidRPr="008F6CD0" w:rsidRDefault="00711BA4" w:rsidP="00BC5DDE">
            <w:pPr>
              <w:snapToGrid w:val="0"/>
              <w:spacing w:line="276" w:lineRule="auto"/>
              <w:ind w:left="0" w:firstLine="0"/>
              <w:jc w:val="center"/>
              <w:rPr>
                <w:sz w:val="26"/>
                <w:szCs w:val="26"/>
              </w:rPr>
            </w:pPr>
            <w:r w:rsidRPr="008F6CD0">
              <w:rPr>
                <w:sz w:val="26"/>
                <w:szCs w:val="26"/>
              </w:rPr>
              <w:t>Периодичность поступления документа</w:t>
            </w:r>
          </w:p>
        </w:tc>
        <w:tc>
          <w:tcPr>
            <w:tcW w:w="3027" w:type="dxa"/>
            <w:tcBorders>
              <w:top w:val="single" w:sz="4" w:space="0" w:color="000000"/>
              <w:left w:val="single" w:sz="4" w:space="0" w:color="000000"/>
              <w:bottom w:val="single" w:sz="4" w:space="0" w:color="000000"/>
              <w:right w:val="single" w:sz="4" w:space="0" w:color="000000"/>
            </w:tcBorders>
            <w:noWrap/>
            <w:vAlign w:val="center"/>
          </w:tcPr>
          <w:p w14:paraId="45BB69F6" w14:textId="77777777" w:rsidR="00711BA4" w:rsidRPr="008F6CD0" w:rsidRDefault="00711BA4" w:rsidP="00BC5DDE">
            <w:pPr>
              <w:tabs>
                <w:tab w:val="clear" w:pos="1134"/>
                <w:tab w:val="left" w:pos="-9398"/>
              </w:tabs>
              <w:snapToGrid w:val="0"/>
              <w:spacing w:line="276" w:lineRule="auto"/>
              <w:ind w:left="0" w:firstLine="0"/>
              <w:jc w:val="center"/>
              <w:rPr>
                <w:sz w:val="26"/>
                <w:szCs w:val="26"/>
              </w:rPr>
            </w:pPr>
            <w:r w:rsidRPr="008F6CD0">
              <w:rPr>
                <w:sz w:val="26"/>
                <w:szCs w:val="26"/>
              </w:rPr>
              <w:t>Откуда поступает документ</w:t>
            </w:r>
          </w:p>
        </w:tc>
      </w:tr>
      <w:tr w:rsidR="00711BA4" w:rsidRPr="008F6CD0" w14:paraId="3DC56F00" w14:textId="77777777" w:rsidTr="009B33E4">
        <w:trPr>
          <w:jc w:val="center"/>
        </w:trPr>
        <w:tc>
          <w:tcPr>
            <w:tcW w:w="3147" w:type="dxa"/>
            <w:tcBorders>
              <w:top w:val="single" w:sz="4" w:space="0" w:color="000000"/>
              <w:left w:val="single" w:sz="4" w:space="0" w:color="000000"/>
              <w:bottom w:val="single" w:sz="4" w:space="0" w:color="auto"/>
            </w:tcBorders>
            <w:noWrap/>
            <w:vAlign w:val="center"/>
          </w:tcPr>
          <w:p w14:paraId="4FD94A3E" w14:textId="77777777" w:rsidR="00711BA4" w:rsidRPr="008F6CD0" w:rsidRDefault="00711BA4" w:rsidP="005F58A9">
            <w:pPr>
              <w:snapToGrid w:val="0"/>
              <w:spacing w:line="276" w:lineRule="auto"/>
              <w:jc w:val="center"/>
              <w:rPr>
                <w:sz w:val="26"/>
                <w:szCs w:val="26"/>
              </w:rPr>
            </w:pPr>
          </w:p>
        </w:tc>
        <w:tc>
          <w:tcPr>
            <w:tcW w:w="3493" w:type="dxa"/>
            <w:tcBorders>
              <w:top w:val="single" w:sz="4" w:space="0" w:color="000000"/>
              <w:left w:val="single" w:sz="4" w:space="0" w:color="000000"/>
              <w:bottom w:val="single" w:sz="4" w:space="0" w:color="auto"/>
            </w:tcBorders>
            <w:noWrap/>
            <w:vAlign w:val="center"/>
          </w:tcPr>
          <w:p w14:paraId="5E021D97" w14:textId="77777777" w:rsidR="00711BA4" w:rsidRPr="008F6CD0" w:rsidRDefault="00711BA4" w:rsidP="005F58A9">
            <w:pPr>
              <w:snapToGrid w:val="0"/>
              <w:spacing w:line="276" w:lineRule="auto"/>
              <w:jc w:val="center"/>
              <w:rPr>
                <w:sz w:val="26"/>
                <w:szCs w:val="26"/>
              </w:rPr>
            </w:pPr>
          </w:p>
        </w:tc>
        <w:tc>
          <w:tcPr>
            <w:tcW w:w="3027" w:type="dxa"/>
            <w:tcBorders>
              <w:top w:val="single" w:sz="4" w:space="0" w:color="000000"/>
              <w:left w:val="single" w:sz="4" w:space="0" w:color="000000"/>
              <w:bottom w:val="single" w:sz="4" w:space="0" w:color="auto"/>
              <w:right w:val="single" w:sz="4" w:space="0" w:color="000000"/>
            </w:tcBorders>
            <w:noWrap/>
            <w:vAlign w:val="center"/>
          </w:tcPr>
          <w:p w14:paraId="1236075E" w14:textId="77777777" w:rsidR="00711BA4" w:rsidRPr="008F6CD0" w:rsidRDefault="00711BA4" w:rsidP="005F58A9">
            <w:pPr>
              <w:snapToGrid w:val="0"/>
              <w:spacing w:line="276" w:lineRule="auto"/>
              <w:jc w:val="center"/>
              <w:rPr>
                <w:sz w:val="26"/>
                <w:szCs w:val="26"/>
              </w:rPr>
            </w:pPr>
          </w:p>
        </w:tc>
      </w:tr>
    </w:tbl>
    <w:p w14:paraId="5A402246" w14:textId="77777777" w:rsidR="00711BA4" w:rsidRPr="008F6CD0" w:rsidRDefault="00711BA4" w:rsidP="00E53074">
      <w:pPr>
        <w:pStyle w:val="a6"/>
        <w:spacing w:before="120"/>
        <w:rPr>
          <w:szCs w:val="28"/>
        </w:rPr>
      </w:pPr>
      <w:r w:rsidRPr="008F6CD0">
        <w:rPr>
          <w:szCs w:val="28"/>
        </w:rPr>
        <w:t>При описании реквизитов входных документов перечисляются все составляющие, которые используются в процессе выполнения программы, на основании которых создаются таблицы базы данных, входные параметры, константы и др. Формы входных документов даются либо в тексте в качестве сканированных рисунков, либо как приложение.</w:t>
      </w:r>
      <w:r w:rsidR="009B33E4" w:rsidRPr="008F6CD0">
        <w:rPr>
          <w:szCs w:val="28"/>
        </w:rPr>
        <w:t xml:space="preserve"> </w:t>
      </w:r>
      <w:r w:rsidRPr="008F6CD0">
        <w:rPr>
          <w:szCs w:val="28"/>
        </w:rPr>
        <w:t>Для описания информационного массива (входного файла) и его реквизитов используются таблицы 2 и 3.</w:t>
      </w:r>
    </w:p>
    <w:p w14:paraId="696FB803" w14:textId="77777777" w:rsidR="00711BA4" w:rsidRPr="008F6CD0" w:rsidRDefault="00711BA4" w:rsidP="00711BA4">
      <w:pPr>
        <w:pStyle w:val="a6"/>
        <w:rPr>
          <w:szCs w:val="28"/>
        </w:rPr>
      </w:pPr>
      <w:r w:rsidRPr="008F6CD0">
        <w:rPr>
          <w:szCs w:val="28"/>
        </w:rPr>
        <w:t>Таблица 2 - Описание входных файлов</w:t>
      </w:r>
    </w:p>
    <w:tbl>
      <w:tblPr>
        <w:tblW w:w="9295" w:type="dxa"/>
        <w:tblInd w:w="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00"/>
        <w:gridCol w:w="3118"/>
        <w:gridCol w:w="2977"/>
      </w:tblGrid>
      <w:tr w:rsidR="009C2B02" w:rsidRPr="008F6CD0" w14:paraId="037AAFFC" w14:textId="77777777" w:rsidTr="0016052C">
        <w:trPr>
          <w:trHeight w:val="525"/>
        </w:trPr>
        <w:tc>
          <w:tcPr>
            <w:tcW w:w="3200" w:type="dxa"/>
            <w:vAlign w:val="center"/>
          </w:tcPr>
          <w:p w14:paraId="7DF32A18" w14:textId="77777777" w:rsidR="009C2B02" w:rsidRPr="008F6CD0" w:rsidRDefault="009C2B02" w:rsidP="0016052C">
            <w:pPr>
              <w:snapToGrid w:val="0"/>
              <w:spacing w:line="276" w:lineRule="auto"/>
              <w:ind w:left="57" w:right="57" w:firstLine="0"/>
              <w:jc w:val="center"/>
              <w:rPr>
                <w:sz w:val="26"/>
                <w:szCs w:val="26"/>
              </w:rPr>
            </w:pPr>
            <w:r w:rsidRPr="008F6CD0">
              <w:rPr>
                <w:sz w:val="26"/>
                <w:szCs w:val="26"/>
              </w:rPr>
              <w:t>Название файла</w:t>
            </w:r>
          </w:p>
        </w:tc>
        <w:tc>
          <w:tcPr>
            <w:tcW w:w="3118" w:type="dxa"/>
            <w:vAlign w:val="center"/>
          </w:tcPr>
          <w:p w14:paraId="74A2E735" w14:textId="77777777" w:rsidR="009C2B02" w:rsidRPr="008F6CD0" w:rsidRDefault="009C2B02" w:rsidP="0016052C">
            <w:pPr>
              <w:snapToGrid w:val="0"/>
              <w:spacing w:line="276" w:lineRule="auto"/>
              <w:ind w:left="57" w:right="57" w:firstLine="0"/>
              <w:jc w:val="center"/>
              <w:rPr>
                <w:sz w:val="26"/>
                <w:szCs w:val="26"/>
              </w:rPr>
            </w:pPr>
            <w:r w:rsidRPr="008F6CD0">
              <w:rPr>
                <w:sz w:val="26"/>
                <w:szCs w:val="26"/>
              </w:rPr>
              <w:t>Шифр файла</w:t>
            </w:r>
          </w:p>
        </w:tc>
        <w:tc>
          <w:tcPr>
            <w:tcW w:w="2977" w:type="dxa"/>
            <w:vAlign w:val="center"/>
          </w:tcPr>
          <w:p w14:paraId="3C856230" w14:textId="77777777" w:rsidR="009C2B02" w:rsidRPr="008F6CD0" w:rsidRDefault="009C2B02" w:rsidP="0016052C">
            <w:pPr>
              <w:snapToGrid w:val="0"/>
              <w:spacing w:line="276" w:lineRule="auto"/>
              <w:ind w:left="57" w:right="57" w:firstLine="0"/>
              <w:jc w:val="center"/>
              <w:rPr>
                <w:sz w:val="26"/>
                <w:szCs w:val="26"/>
              </w:rPr>
            </w:pPr>
            <w:r w:rsidRPr="008F6CD0">
              <w:rPr>
                <w:sz w:val="26"/>
                <w:szCs w:val="26"/>
              </w:rPr>
              <w:t>Тип файла</w:t>
            </w:r>
          </w:p>
        </w:tc>
      </w:tr>
      <w:tr w:rsidR="009C2B02" w:rsidRPr="008F6CD0" w14:paraId="527AD0EA" w14:textId="77777777" w:rsidTr="00BC5DDE">
        <w:trPr>
          <w:trHeight w:val="325"/>
        </w:trPr>
        <w:tc>
          <w:tcPr>
            <w:tcW w:w="3200" w:type="dxa"/>
            <w:vAlign w:val="center"/>
          </w:tcPr>
          <w:p w14:paraId="14BDF5B8" w14:textId="77777777" w:rsidR="009C2B02" w:rsidRPr="008F6CD0" w:rsidRDefault="009C2B02" w:rsidP="0011049D">
            <w:pPr>
              <w:snapToGrid w:val="0"/>
              <w:spacing w:line="276" w:lineRule="auto"/>
              <w:ind w:left="0" w:firstLine="0"/>
              <w:jc w:val="center"/>
              <w:rPr>
                <w:sz w:val="26"/>
                <w:szCs w:val="26"/>
              </w:rPr>
            </w:pPr>
          </w:p>
        </w:tc>
        <w:tc>
          <w:tcPr>
            <w:tcW w:w="3118" w:type="dxa"/>
            <w:vAlign w:val="center"/>
          </w:tcPr>
          <w:p w14:paraId="56885CE6" w14:textId="77777777" w:rsidR="009C2B02" w:rsidRPr="008F6CD0" w:rsidRDefault="009C2B02" w:rsidP="0011049D">
            <w:pPr>
              <w:snapToGrid w:val="0"/>
              <w:spacing w:line="276" w:lineRule="auto"/>
              <w:ind w:left="0" w:firstLine="0"/>
              <w:jc w:val="center"/>
              <w:rPr>
                <w:sz w:val="26"/>
                <w:szCs w:val="26"/>
              </w:rPr>
            </w:pPr>
          </w:p>
        </w:tc>
        <w:tc>
          <w:tcPr>
            <w:tcW w:w="2977" w:type="dxa"/>
            <w:vAlign w:val="center"/>
          </w:tcPr>
          <w:p w14:paraId="42E136C5" w14:textId="77777777" w:rsidR="009C2B02" w:rsidRPr="008F6CD0" w:rsidRDefault="009C2B02" w:rsidP="0011049D">
            <w:pPr>
              <w:snapToGrid w:val="0"/>
              <w:spacing w:line="276" w:lineRule="auto"/>
              <w:ind w:left="0" w:firstLine="0"/>
              <w:jc w:val="center"/>
              <w:rPr>
                <w:sz w:val="26"/>
                <w:szCs w:val="26"/>
              </w:rPr>
            </w:pPr>
          </w:p>
        </w:tc>
      </w:tr>
    </w:tbl>
    <w:p w14:paraId="4CAD78F9" w14:textId="40E634EE" w:rsidR="00711BA4" w:rsidRPr="008F6CD0" w:rsidRDefault="00711BA4" w:rsidP="000F02F4">
      <w:pPr>
        <w:pStyle w:val="a6"/>
        <w:spacing w:before="100" w:beforeAutospacing="1" w:line="480" w:lineRule="auto"/>
        <w:rPr>
          <w:szCs w:val="28"/>
        </w:rPr>
      </w:pPr>
      <w:r w:rsidRPr="008F6CD0">
        <w:rPr>
          <w:szCs w:val="28"/>
        </w:rPr>
        <w:t>Таблица 3 - Описание реквизитов входных файлов</w:t>
      </w:r>
    </w:p>
    <w:tbl>
      <w:tblPr>
        <w:tblW w:w="9627" w:type="dxa"/>
        <w:jc w:val="center"/>
        <w:tblLayout w:type="fixed"/>
        <w:tblCellMar>
          <w:left w:w="0" w:type="dxa"/>
          <w:right w:w="0" w:type="dxa"/>
        </w:tblCellMar>
        <w:tblLook w:val="0000" w:firstRow="0" w:lastRow="0" w:firstColumn="0" w:lastColumn="0" w:noHBand="0" w:noVBand="0"/>
      </w:tblPr>
      <w:tblGrid>
        <w:gridCol w:w="1728"/>
        <w:gridCol w:w="2275"/>
        <w:gridCol w:w="1800"/>
        <w:gridCol w:w="2362"/>
        <w:gridCol w:w="1462"/>
      </w:tblGrid>
      <w:tr w:rsidR="00711BA4" w:rsidRPr="008F6CD0" w14:paraId="56505351" w14:textId="77777777" w:rsidTr="009B33E4">
        <w:trPr>
          <w:jc w:val="center"/>
        </w:trPr>
        <w:tc>
          <w:tcPr>
            <w:tcW w:w="1728" w:type="dxa"/>
            <w:tcBorders>
              <w:top w:val="single" w:sz="4" w:space="0" w:color="000000"/>
              <w:left w:val="single" w:sz="4" w:space="0" w:color="000000"/>
              <w:bottom w:val="single" w:sz="4" w:space="0" w:color="000000"/>
            </w:tcBorders>
          </w:tcPr>
          <w:p w14:paraId="3606CBBD" w14:textId="77777777" w:rsidR="00711BA4" w:rsidRPr="008F6CD0" w:rsidRDefault="00711BA4" w:rsidP="0011049D">
            <w:pPr>
              <w:snapToGrid w:val="0"/>
              <w:spacing w:line="276" w:lineRule="auto"/>
              <w:ind w:left="57" w:right="57" w:firstLine="0"/>
              <w:jc w:val="center"/>
              <w:rPr>
                <w:sz w:val="26"/>
                <w:szCs w:val="26"/>
              </w:rPr>
            </w:pPr>
            <w:r w:rsidRPr="008F6CD0">
              <w:rPr>
                <w:sz w:val="26"/>
                <w:szCs w:val="26"/>
              </w:rPr>
              <w:t>Шифр файла</w:t>
            </w:r>
          </w:p>
        </w:tc>
        <w:tc>
          <w:tcPr>
            <w:tcW w:w="2275" w:type="dxa"/>
            <w:tcBorders>
              <w:top w:val="single" w:sz="4" w:space="0" w:color="000000"/>
              <w:left w:val="single" w:sz="4" w:space="0" w:color="000000"/>
              <w:bottom w:val="single" w:sz="4" w:space="0" w:color="000000"/>
            </w:tcBorders>
          </w:tcPr>
          <w:p w14:paraId="3DC2DEFD" w14:textId="77777777" w:rsidR="00711BA4" w:rsidRPr="008F6CD0" w:rsidRDefault="00711BA4" w:rsidP="0011049D">
            <w:pPr>
              <w:snapToGrid w:val="0"/>
              <w:spacing w:line="276" w:lineRule="auto"/>
              <w:ind w:left="57" w:right="57" w:firstLine="0"/>
              <w:jc w:val="center"/>
              <w:rPr>
                <w:sz w:val="26"/>
                <w:szCs w:val="26"/>
              </w:rPr>
            </w:pPr>
            <w:r w:rsidRPr="008F6CD0">
              <w:rPr>
                <w:sz w:val="26"/>
                <w:szCs w:val="26"/>
              </w:rPr>
              <w:t>Наименование реквизитов</w:t>
            </w:r>
          </w:p>
        </w:tc>
        <w:tc>
          <w:tcPr>
            <w:tcW w:w="1800" w:type="dxa"/>
            <w:tcBorders>
              <w:top w:val="single" w:sz="4" w:space="0" w:color="000000"/>
              <w:left w:val="single" w:sz="4" w:space="0" w:color="000000"/>
              <w:bottom w:val="single" w:sz="4" w:space="0" w:color="000000"/>
            </w:tcBorders>
          </w:tcPr>
          <w:p w14:paraId="77F154C4" w14:textId="77777777" w:rsidR="00711BA4" w:rsidRPr="008F6CD0" w:rsidRDefault="00711BA4" w:rsidP="0011049D">
            <w:pPr>
              <w:snapToGrid w:val="0"/>
              <w:spacing w:line="276" w:lineRule="auto"/>
              <w:ind w:left="57" w:right="57" w:firstLine="0"/>
              <w:jc w:val="center"/>
              <w:rPr>
                <w:sz w:val="26"/>
                <w:szCs w:val="26"/>
              </w:rPr>
            </w:pPr>
            <w:r w:rsidRPr="008F6CD0">
              <w:rPr>
                <w:sz w:val="26"/>
                <w:szCs w:val="26"/>
              </w:rPr>
              <w:t>Шифр реквизитов</w:t>
            </w:r>
          </w:p>
        </w:tc>
        <w:tc>
          <w:tcPr>
            <w:tcW w:w="2362" w:type="dxa"/>
            <w:tcBorders>
              <w:top w:val="single" w:sz="4" w:space="0" w:color="000000"/>
              <w:left w:val="single" w:sz="4" w:space="0" w:color="000000"/>
              <w:bottom w:val="single" w:sz="4" w:space="0" w:color="000000"/>
            </w:tcBorders>
          </w:tcPr>
          <w:p w14:paraId="004DE0A3" w14:textId="77777777" w:rsidR="00711BA4" w:rsidRPr="008F6CD0" w:rsidRDefault="00711BA4" w:rsidP="0011049D">
            <w:pPr>
              <w:snapToGrid w:val="0"/>
              <w:spacing w:line="276" w:lineRule="auto"/>
              <w:ind w:left="57" w:right="57" w:firstLine="0"/>
              <w:jc w:val="center"/>
              <w:rPr>
                <w:sz w:val="26"/>
                <w:szCs w:val="26"/>
              </w:rPr>
            </w:pPr>
            <w:r w:rsidRPr="008F6CD0">
              <w:rPr>
                <w:sz w:val="26"/>
                <w:szCs w:val="26"/>
              </w:rPr>
              <w:t>Форма представления</w:t>
            </w:r>
          </w:p>
        </w:tc>
        <w:tc>
          <w:tcPr>
            <w:tcW w:w="1462" w:type="dxa"/>
            <w:tcBorders>
              <w:top w:val="single" w:sz="4" w:space="0" w:color="000000"/>
              <w:left w:val="single" w:sz="4" w:space="0" w:color="000000"/>
              <w:bottom w:val="single" w:sz="4" w:space="0" w:color="000000"/>
              <w:right w:val="single" w:sz="4" w:space="0" w:color="000000"/>
            </w:tcBorders>
          </w:tcPr>
          <w:p w14:paraId="46AF8363" w14:textId="77777777" w:rsidR="00711BA4" w:rsidRPr="008F6CD0" w:rsidRDefault="00711BA4" w:rsidP="0011049D">
            <w:pPr>
              <w:snapToGrid w:val="0"/>
              <w:spacing w:line="276" w:lineRule="auto"/>
              <w:ind w:left="57" w:right="57" w:firstLine="0"/>
              <w:jc w:val="center"/>
              <w:rPr>
                <w:sz w:val="26"/>
                <w:szCs w:val="26"/>
              </w:rPr>
            </w:pPr>
            <w:r w:rsidRPr="008F6CD0">
              <w:rPr>
                <w:sz w:val="26"/>
                <w:szCs w:val="26"/>
              </w:rPr>
              <w:t>Длина в байтах</w:t>
            </w:r>
          </w:p>
        </w:tc>
      </w:tr>
      <w:tr w:rsidR="00711BA4" w:rsidRPr="008F6CD0" w14:paraId="5B72DA31" w14:textId="77777777" w:rsidTr="009B33E4">
        <w:trPr>
          <w:trHeight w:val="399"/>
          <w:jc w:val="center"/>
        </w:trPr>
        <w:tc>
          <w:tcPr>
            <w:tcW w:w="1728" w:type="dxa"/>
            <w:tcBorders>
              <w:top w:val="single" w:sz="4" w:space="0" w:color="000000"/>
              <w:left w:val="single" w:sz="4" w:space="0" w:color="000000"/>
              <w:bottom w:val="single" w:sz="4" w:space="0" w:color="auto"/>
            </w:tcBorders>
          </w:tcPr>
          <w:p w14:paraId="6299374B" w14:textId="77777777" w:rsidR="00711BA4" w:rsidRPr="008F6CD0" w:rsidRDefault="00711BA4" w:rsidP="0011049D">
            <w:pPr>
              <w:snapToGrid w:val="0"/>
              <w:ind w:left="0" w:firstLine="0"/>
              <w:jc w:val="center"/>
              <w:rPr>
                <w:szCs w:val="28"/>
              </w:rPr>
            </w:pPr>
          </w:p>
        </w:tc>
        <w:tc>
          <w:tcPr>
            <w:tcW w:w="2275" w:type="dxa"/>
            <w:tcBorders>
              <w:top w:val="single" w:sz="4" w:space="0" w:color="000000"/>
              <w:left w:val="single" w:sz="4" w:space="0" w:color="000000"/>
              <w:bottom w:val="single" w:sz="4" w:space="0" w:color="auto"/>
            </w:tcBorders>
          </w:tcPr>
          <w:p w14:paraId="2AEB3587" w14:textId="77777777" w:rsidR="00711BA4" w:rsidRPr="008F6CD0" w:rsidRDefault="00711BA4" w:rsidP="0011049D">
            <w:pPr>
              <w:snapToGrid w:val="0"/>
              <w:ind w:left="0" w:firstLine="0"/>
              <w:jc w:val="center"/>
              <w:rPr>
                <w:szCs w:val="28"/>
              </w:rPr>
            </w:pPr>
          </w:p>
        </w:tc>
        <w:tc>
          <w:tcPr>
            <w:tcW w:w="1800" w:type="dxa"/>
            <w:tcBorders>
              <w:top w:val="single" w:sz="4" w:space="0" w:color="000000"/>
              <w:left w:val="single" w:sz="4" w:space="0" w:color="000000"/>
              <w:bottom w:val="single" w:sz="4" w:space="0" w:color="auto"/>
            </w:tcBorders>
          </w:tcPr>
          <w:p w14:paraId="1C714A7F" w14:textId="77777777" w:rsidR="00711BA4" w:rsidRPr="008F6CD0" w:rsidRDefault="00711BA4" w:rsidP="0011049D">
            <w:pPr>
              <w:snapToGrid w:val="0"/>
              <w:ind w:left="0" w:firstLine="0"/>
              <w:jc w:val="center"/>
              <w:rPr>
                <w:szCs w:val="28"/>
              </w:rPr>
            </w:pPr>
          </w:p>
        </w:tc>
        <w:tc>
          <w:tcPr>
            <w:tcW w:w="2362" w:type="dxa"/>
            <w:tcBorders>
              <w:top w:val="single" w:sz="4" w:space="0" w:color="000000"/>
              <w:left w:val="single" w:sz="4" w:space="0" w:color="000000"/>
              <w:bottom w:val="single" w:sz="4" w:space="0" w:color="auto"/>
            </w:tcBorders>
          </w:tcPr>
          <w:p w14:paraId="4143A46E" w14:textId="77777777" w:rsidR="00711BA4" w:rsidRPr="008F6CD0" w:rsidRDefault="00711BA4" w:rsidP="0011049D">
            <w:pPr>
              <w:snapToGrid w:val="0"/>
              <w:ind w:left="0" w:firstLine="0"/>
              <w:jc w:val="center"/>
              <w:rPr>
                <w:szCs w:val="28"/>
              </w:rPr>
            </w:pPr>
          </w:p>
        </w:tc>
        <w:tc>
          <w:tcPr>
            <w:tcW w:w="1462" w:type="dxa"/>
            <w:tcBorders>
              <w:top w:val="single" w:sz="4" w:space="0" w:color="000000"/>
              <w:left w:val="single" w:sz="4" w:space="0" w:color="000000"/>
              <w:bottom w:val="single" w:sz="4" w:space="0" w:color="auto"/>
              <w:right w:val="single" w:sz="4" w:space="0" w:color="000000"/>
            </w:tcBorders>
          </w:tcPr>
          <w:p w14:paraId="5B07F5F0" w14:textId="77777777" w:rsidR="00711BA4" w:rsidRPr="008F6CD0" w:rsidRDefault="00711BA4" w:rsidP="0011049D">
            <w:pPr>
              <w:snapToGrid w:val="0"/>
              <w:ind w:left="0" w:firstLine="0"/>
              <w:jc w:val="center"/>
              <w:rPr>
                <w:szCs w:val="28"/>
              </w:rPr>
            </w:pPr>
          </w:p>
        </w:tc>
      </w:tr>
    </w:tbl>
    <w:p w14:paraId="60297A1E" w14:textId="77777777" w:rsidR="00E53074" w:rsidRPr="008F6CD0" w:rsidRDefault="00E53074" w:rsidP="006B707D">
      <w:pPr>
        <w:pStyle w:val="3"/>
      </w:pPr>
      <w:bookmarkStart w:id="46" w:name="_Toc63448449"/>
      <w:r w:rsidRPr="008F6CD0">
        <w:t>Описание выходной информации</w:t>
      </w:r>
      <w:bookmarkEnd w:id="46"/>
    </w:p>
    <w:p w14:paraId="323EB574" w14:textId="77777777" w:rsidR="00E53074" w:rsidRPr="008F6CD0" w:rsidRDefault="00E53074" w:rsidP="00E53074">
      <w:pPr>
        <w:pStyle w:val="a6"/>
        <w:rPr>
          <w:szCs w:val="28"/>
        </w:rPr>
      </w:pPr>
      <w:r w:rsidRPr="008F6CD0">
        <w:rPr>
          <w:szCs w:val="28"/>
        </w:rPr>
        <w:t>Выходная информация может быть представлена в виде выходных документов и/или выходных файлов.</w:t>
      </w:r>
    </w:p>
    <w:p w14:paraId="2AC3F3D7" w14:textId="77777777" w:rsidR="00E53074" w:rsidRPr="008F6CD0" w:rsidRDefault="00E53074" w:rsidP="00E53074">
      <w:pPr>
        <w:pStyle w:val="a6"/>
        <w:rPr>
          <w:szCs w:val="28"/>
        </w:rPr>
      </w:pPr>
      <w:r w:rsidRPr="008F6CD0">
        <w:rPr>
          <w:szCs w:val="28"/>
        </w:rPr>
        <w:t>При описании выходных документов можно использовать форму таблицы 4, в которой указываются:</w:t>
      </w:r>
    </w:p>
    <w:p w14:paraId="3A6E4AA2" w14:textId="77777777" w:rsidR="00E53074" w:rsidRPr="008F6CD0" w:rsidRDefault="00E53074" w:rsidP="00E53074">
      <w:pPr>
        <w:numPr>
          <w:ilvl w:val="0"/>
          <w:numId w:val="6"/>
        </w:numPr>
        <w:tabs>
          <w:tab w:val="clear" w:pos="1134"/>
          <w:tab w:val="clear" w:pos="1287"/>
          <w:tab w:val="clear" w:pos="5940"/>
          <w:tab w:val="num" w:pos="851"/>
        </w:tabs>
        <w:ind w:left="0" w:firstLine="567"/>
        <w:rPr>
          <w:szCs w:val="28"/>
        </w:rPr>
      </w:pPr>
      <w:r w:rsidRPr="008F6CD0">
        <w:rPr>
          <w:szCs w:val="28"/>
        </w:rPr>
        <w:t>перечень документов, периодичность выдачи документов, количество экземпляров и куда (кому) передаются документы;</w:t>
      </w:r>
    </w:p>
    <w:p w14:paraId="3432064A" w14:textId="77777777" w:rsidR="00E53074" w:rsidRPr="008F6CD0" w:rsidRDefault="00E53074" w:rsidP="00E53074">
      <w:pPr>
        <w:numPr>
          <w:ilvl w:val="0"/>
          <w:numId w:val="6"/>
        </w:numPr>
        <w:tabs>
          <w:tab w:val="clear" w:pos="1134"/>
          <w:tab w:val="clear" w:pos="1287"/>
          <w:tab w:val="clear" w:pos="5940"/>
          <w:tab w:val="num" w:pos="851"/>
        </w:tabs>
        <w:ind w:left="0" w:firstLine="567"/>
        <w:rPr>
          <w:szCs w:val="28"/>
        </w:rPr>
      </w:pPr>
      <w:r w:rsidRPr="008F6CD0">
        <w:rPr>
          <w:szCs w:val="28"/>
        </w:rPr>
        <w:t>поля, по которым выполняется сортировка и группировка, подводятся итоги.</w:t>
      </w:r>
    </w:p>
    <w:p w14:paraId="77872BB5" w14:textId="77777777" w:rsidR="00A020EA" w:rsidRDefault="00A020EA">
      <w:pPr>
        <w:widowControl/>
        <w:tabs>
          <w:tab w:val="clear" w:pos="1134"/>
          <w:tab w:val="clear" w:pos="5940"/>
        </w:tabs>
        <w:suppressAutoHyphens w:val="0"/>
        <w:spacing w:line="240" w:lineRule="auto"/>
        <w:ind w:left="902"/>
        <w:rPr>
          <w:szCs w:val="28"/>
        </w:rPr>
      </w:pPr>
      <w:r>
        <w:rPr>
          <w:szCs w:val="28"/>
        </w:rPr>
        <w:br w:type="page"/>
      </w:r>
    </w:p>
    <w:p w14:paraId="7E280BC3" w14:textId="089281B8" w:rsidR="00E53074" w:rsidRPr="008F6CD0" w:rsidRDefault="00E53074" w:rsidP="00E53074">
      <w:pPr>
        <w:pStyle w:val="a6"/>
        <w:rPr>
          <w:szCs w:val="28"/>
        </w:rPr>
      </w:pPr>
      <w:r w:rsidRPr="008F6CD0">
        <w:rPr>
          <w:szCs w:val="28"/>
        </w:rPr>
        <w:lastRenderedPageBreak/>
        <w:t>Таблица 4 - Описание выходных документов</w:t>
      </w:r>
    </w:p>
    <w:tbl>
      <w:tblPr>
        <w:tblW w:w="9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056"/>
        <w:gridCol w:w="2551"/>
        <w:gridCol w:w="1276"/>
        <w:gridCol w:w="2012"/>
      </w:tblGrid>
      <w:tr w:rsidR="009C2B02" w:rsidRPr="008F6CD0" w14:paraId="1BCBB3F3" w14:textId="77777777" w:rsidTr="0016052C">
        <w:trPr>
          <w:jc w:val="center"/>
        </w:trPr>
        <w:tc>
          <w:tcPr>
            <w:tcW w:w="4056" w:type="dxa"/>
          </w:tcPr>
          <w:p w14:paraId="61583199" w14:textId="77777777" w:rsidR="009C2B02" w:rsidRPr="008F6CD0" w:rsidRDefault="009C2B02" w:rsidP="0011049D">
            <w:pPr>
              <w:snapToGrid w:val="0"/>
              <w:spacing w:line="276" w:lineRule="auto"/>
              <w:ind w:left="57" w:right="57" w:firstLine="0"/>
              <w:jc w:val="center"/>
              <w:rPr>
                <w:sz w:val="24"/>
                <w:szCs w:val="24"/>
              </w:rPr>
            </w:pPr>
            <w:r w:rsidRPr="008F6CD0">
              <w:rPr>
                <w:sz w:val="24"/>
                <w:szCs w:val="24"/>
              </w:rPr>
              <w:t>Наименование документа (шифр)</w:t>
            </w:r>
          </w:p>
        </w:tc>
        <w:tc>
          <w:tcPr>
            <w:tcW w:w="2551" w:type="dxa"/>
          </w:tcPr>
          <w:p w14:paraId="0F739ADE" w14:textId="77777777" w:rsidR="009C2B02" w:rsidRPr="008F6CD0" w:rsidRDefault="009C2B02" w:rsidP="0011049D">
            <w:pPr>
              <w:snapToGrid w:val="0"/>
              <w:spacing w:line="276" w:lineRule="auto"/>
              <w:ind w:left="57" w:right="57" w:firstLine="0"/>
              <w:jc w:val="center"/>
              <w:rPr>
                <w:sz w:val="24"/>
                <w:szCs w:val="24"/>
              </w:rPr>
            </w:pPr>
            <w:r w:rsidRPr="008F6CD0">
              <w:rPr>
                <w:sz w:val="24"/>
                <w:szCs w:val="24"/>
              </w:rPr>
              <w:t>Периодичность выдачи документа</w:t>
            </w:r>
          </w:p>
        </w:tc>
        <w:tc>
          <w:tcPr>
            <w:tcW w:w="1276" w:type="dxa"/>
          </w:tcPr>
          <w:p w14:paraId="6108F9C8" w14:textId="77777777" w:rsidR="009C2B02" w:rsidRPr="008F6CD0" w:rsidRDefault="009C2B02" w:rsidP="0011049D">
            <w:pPr>
              <w:snapToGrid w:val="0"/>
              <w:spacing w:line="276" w:lineRule="auto"/>
              <w:ind w:left="57" w:right="57" w:firstLine="0"/>
              <w:jc w:val="center"/>
              <w:rPr>
                <w:sz w:val="24"/>
                <w:szCs w:val="24"/>
              </w:rPr>
            </w:pPr>
            <w:r w:rsidRPr="008F6CD0">
              <w:rPr>
                <w:sz w:val="24"/>
                <w:szCs w:val="24"/>
              </w:rPr>
              <w:t>Кол-во экз.</w:t>
            </w:r>
          </w:p>
        </w:tc>
        <w:tc>
          <w:tcPr>
            <w:tcW w:w="2012" w:type="dxa"/>
          </w:tcPr>
          <w:p w14:paraId="30636445" w14:textId="77777777" w:rsidR="009C2B02" w:rsidRPr="008F6CD0" w:rsidRDefault="009C2B02" w:rsidP="0011049D">
            <w:pPr>
              <w:snapToGrid w:val="0"/>
              <w:spacing w:line="276" w:lineRule="auto"/>
              <w:ind w:left="57" w:right="57" w:firstLine="0"/>
              <w:jc w:val="center"/>
              <w:rPr>
                <w:sz w:val="24"/>
                <w:szCs w:val="24"/>
              </w:rPr>
            </w:pPr>
            <w:r w:rsidRPr="008F6CD0">
              <w:rPr>
                <w:sz w:val="24"/>
                <w:szCs w:val="24"/>
              </w:rPr>
              <w:t>Куда передаются</w:t>
            </w:r>
          </w:p>
        </w:tc>
      </w:tr>
      <w:tr w:rsidR="009C2B02" w:rsidRPr="008F6CD0" w14:paraId="65678AFA" w14:textId="77777777" w:rsidTr="0016052C">
        <w:trPr>
          <w:jc w:val="center"/>
        </w:trPr>
        <w:tc>
          <w:tcPr>
            <w:tcW w:w="4056" w:type="dxa"/>
          </w:tcPr>
          <w:p w14:paraId="70C32F8A" w14:textId="77777777" w:rsidR="009C2B02" w:rsidRPr="008F6CD0" w:rsidRDefault="009C2B02" w:rsidP="0011049D">
            <w:pPr>
              <w:snapToGrid w:val="0"/>
              <w:spacing w:line="276" w:lineRule="auto"/>
              <w:ind w:left="335"/>
              <w:jc w:val="center"/>
              <w:rPr>
                <w:szCs w:val="28"/>
              </w:rPr>
            </w:pPr>
          </w:p>
        </w:tc>
        <w:tc>
          <w:tcPr>
            <w:tcW w:w="2551" w:type="dxa"/>
          </w:tcPr>
          <w:p w14:paraId="0B03BF2A" w14:textId="77777777" w:rsidR="009C2B02" w:rsidRPr="008F6CD0" w:rsidRDefault="009C2B02" w:rsidP="0011049D">
            <w:pPr>
              <w:snapToGrid w:val="0"/>
              <w:spacing w:line="276" w:lineRule="auto"/>
              <w:ind w:left="335"/>
              <w:jc w:val="center"/>
              <w:rPr>
                <w:szCs w:val="28"/>
              </w:rPr>
            </w:pPr>
          </w:p>
        </w:tc>
        <w:tc>
          <w:tcPr>
            <w:tcW w:w="1276" w:type="dxa"/>
          </w:tcPr>
          <w:p w14:paraId="29C975D1" w14:textId="77777777" w:rsidR="009C2B02" w:rsidRPr="008F6CD0" w:rsidRDefault="009C2B02" w:rsidP="0011049D">
            <w:pPr>
              <w:snapToGrid w:val="0"/>
              <w:spacing w:line="276" w:lineRule="auto"/>
              <w:ind w:left="335"/>
              <w:jc w:val="center"/>
              <w:rPr>
                <w:szCs w:val="28"/>
              </w:rPr>
            </w:pPr>
          </w:p>
        </w:tc>
        <w:tc>
          <w:tcPr>
            <w:tcW w:w="2012" w:type="dxa"/>
          </w:tcPr>
          <w:p w14:paraId="30B99850" w14:textId="77777777" w:rsidR="009C2B02" w:rsidRPr="008F6CD0" w:rsidRDefault="009C2B02" w:rsidP="0011049D">
            <w:pPr>
              <w:snapToGrid w:val="0"/>
              <w:spacing w:line="276" w:lineRule="auto"/>
              <w:ind w:left="335"/>
              <w:jc w:val="center"/>
              <w:rPr>
                <w:szCs w:val="28"/>
              </w:rPr>
            </w:pPr>
          </w:p>
        </w:tc>
      </w:tr>
    </w:tbl>
    <w:p w14:paraId="504B7D00" w14:textId="77777777" w:rsidR="00E53074" w:rsidRPr="008F6CD0" w:rsidRDefault="00E53074" w:rsidP="000F02F4">
      <w:pPr>
        <w:pStyle w:val="a6"/>
        <w:spacing w:before="100" w:beforeAutospacing="1"/>
        <w:rPr>
          <w:szCs w:val="28"/>
        </w:rPr>
      </w:pPr>
      <w:r w:rsidRPr="008F6CD0">
        <w:rPr>
          <w:szCs w:val="28"/>
        </w:rPr>
        <w:t>Формы выходных документов даются либо в тексте в качестве сканированных рисунков, либо как приложение.</w:t>
      </w:r>
    </w:p>
    <w:p w14:paraId="7B073D37" w14:textId="5F0B1CCD" w:rsidR="00E53074" w:rsidRPr="008F6CD0" w:rsidRDefault="00E53074" w:rsidP="00E53074">
      <w:pPr>
        <w:pStyle w:val="a6"/>
        <w:rPr>
          <w:szCs w:val="28"/>
        </w:rPr>
      </w:pPr>
      <w:bookmarkStart w:id="47" w:name="_Toc187821517"/>
      <w:bookmarkStart w:id="48" w:name="_Toc250981859"/>
      <w:bookmarkStart w:id="49" w:name="_Toc250982124"/>
      <w:r w:rsidRPr="008F6CD0">
        <w:rPr>
          <w:szCs w:val="28"/>
        </w:rPr>
        <w:t>Для описания выходных файлов и их реквизитов используютс</w:t>
      </w:r>
      <w:r w:rsidR="00957D3F">
        <w:rPr>
          <w:szCs w:val="28"/>
        </w:rPr>
        <w:t>я таблицы 5 и 6 соответственно.</w:t>
      </w:r>
    </w:p>
    <w:p w14:paraId="5FC46D7A" w14:textId="77777777" w:rsidR="00E53074" w:rsidRPr="008F6CD0" w:rsidRDefault="00E53074" w:rsidP="00E53074">
      <w:pPr>
        <w:pStyle w:val="a6"/>
        <w:rPr>
          <w:szCs w:val="28"/>
        </w:rPr>
      </w:pPr>
      <w:r w:rsidRPr="008F6CD0">
        <w:rPr>
          <w:szCs w:val="28"/>
        </w:rPr>
        <w:t>Таблица 5 - Описание выходных файлов</w:t>
      </w:r>
    </w:p>
    <w:tbl>
      <w:tblPr>
        <w:tblW w:w="8902"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86"/>
        <w:gridCol w:w="2522"/>
        <w:gridCol w:w="2694"/>
      </w:tblGrid>
      <w:tr w:rsidR="009C2B02" w:rsidRPr="008F6CD0" w14:paraId="54779BB7" w14:textId="77777777" w:rsidTr="00BC5DDE">
        <w:tc>
          <w:tcPr>
            <w:tcW w:w="3686" w:type="dxa"/>
            <w:vAlign w:val="center"/>
          </w:tcPr>
          <w:p w14:paraId="0DA8BCF6" w14:textId="77777777" w:rsidR="009C2B02" w:rsidRPr="008F6CD0" w:rsidRDefault="009C2B02" w:rsidP="0011049D">
            <w:pPr>
              <w:snapToGrid w:val="0"/>
              <w:spacing w:line="276" w:lineRule="auto"/>
              <w:ind w:left="57" w:right="57" w:firstLine="0"/>
              <w:jc w:val="center"/>
              <w:rPr>
                <w:sz w:val="24"/>
                <w:szCs w:val="24"/>
              </w:rPr>
            </w:pPr>
            <w:r w:rsidRPr="008F6CD0">
              <w:rPr>
                <w:sz w:val="24"/>
                <w:szCs w:val="24"/>
              </w:rPr>
              <w:t>Название файла</w:t>
            </w:r>
          </w:p>
        </w:tc>
        <w:tc>
          <w:tcPr>
            <w:tcW w:w="2522" w:type="dxa"/>
            <w:vAlign w:val="center"/>
          </w:tcPr>
          <w:p w14:paraId="1D65E277" w14:textId="77777777" w:rsidR="009C2B02" w:rsidRPr="008F6CD0" w:rsidRDefault="009C2B02" w:rsidP="0011049D">
            <w:pPr>
              <w:snapToGrid w:val="0"/>
              <w:spacing w:line="276" w:lineRule="auto"/>
              <w:ind w:left="57" w:right="57" w:firstLine="0"/>
              <w:jc w:val="center"/>
              <w:rPr>
                <w:sz w:val="24"/>
                <w:szCs w:val="24"/>
              </w:rPr>
            </w:pPr>
            <w:r w:rsidRPr="008F6CD0">
              <w:rPr>
                <w:sz w:val="24"/>
                <w:szCs w:val="24"/>
              </w:rPr>
              <w:t>Шифр файла</w:t>
            </w:r>
          </w:p>
        </w:tc>
        <w:tc>
          <w:tcPr>
            <w:tcW w:w="2694" w:type="dxa"/>
            <w:vAlign w:val="center"/>
          </w:tcPr>
          <w:p w14:paraId="6AA37044" w14:textId="77777777" w:rsidR="009C2B02" w:rsidRPr="008F6CD0" w:rsidRDefault="009C2B02" w:rsidP="0011049D">
            <w:pPr>
              <w:snapToGrid w:val="0"/>
              <w:spacing w:line="276" w:lineRule="auto"/>
              <w:ind w:left="57" w:right="57" w:firstLine="0"/>
              <w:jc w:val="center"/>
              <w:rPr>
                <w:sz w:val="24"/>
                <w:szCs w:val="24"/>
              </w:rPr>
            </w:pPr>
            <w:r w:rsidRPr="008F6CD0">
              <w:rPr>
                <w:sz w:val="24"/>
                <w:szCs w:val="24"/>
              </w:rPr>
              <w:t>Тип файла</w:t>
            </w:r>
          </w:p>
        </w:tc>
      </w:tr>
      <w:tr w:rsidR="009C2B02" w:rsidRPr="008F6CD0" w14:paraId="2056FAF8" w14:textId="77777777" w:rsidTr="00BC5DDE">
        <w:tc>
          <w:tcPr>
            <w:tcW w:w="3686" w:type="dxa"/>
            <w:vAlign w:val="center"/>
          </w:tcPr>
          <w:p w14:paraId="0B9DA2F6" w14:textId="77777777" w:rsidR="009C2B02" w:rsidRPr="008F6CD0" w:rsidRDefault="009C2B02" w:rsidP="0011049D">
            <w:pPr>
              <w:snapToGrid w:val="0"/>
              <w:spacing w:line="276" w:lineRule="auto"/>
              <w:ind w:left="335"/>
              <w:jc w:val="center"/>
              <w:rPr>
                <w:szCs w:val="28"/>
              </w:rPr>
            </w:pPr>
          </w:p>
        </w:tc>
        <w:tc>
          <w:tcPr>
            <w:tcW w:w="2522" w:type="dxa"/>
            <w:vAlign w:val="center"/>
          </w:tcPr>
          <w:p w14:paraId="398164ED" w14:textId="77777777" w:rsidR="009C2B02" w:rsidRPr="008F6CD0" w:rsidRDefault="009C2B02" w:rsidP="0011049D">
            <w:pPr>
              <w:snapToGrid w:val="0"/>
              <w:spacing w:line="276" w:lineRule="auto"/>
              <w:ind w:left="335"/>
              <w:jc w:val="center"/>
              <w:rPr>
                <w:szCs w:val="28"/>
              </w:rPr>
            </w:pPr>
          </w:p>
        </w:tc>
        <w:tc>
          <w:tcPr>
            <w:tcW w:w="2694" w:type="dxa"/>
            <w:vAlign w:val="center"/>
          </w:tcPr>
          <w:p w14:paraId="6FC03B1A" w14:textId="77777777" w:rsidR="009C2B02" w:rsidRPr="008F6CD0" w:rsidRDefault="009C2B02" w:rsidP="0011049D">
            <w:pPr>
              <w:snapToGrid w:val="0"/>
              <w:spacing w:line="276" w:lineRule="auto"/>
              <w:ind w:left="335"/>
              <w:jc w:val="center"/>
              <w:rPr>
                <w:szCs w:val="28"/>
              </w:rPr>
            </w:pPr>
          </w:p>
        </w:tc>
      </w:tr>
    </w:tbl>
    <w:p w14:paraId="43E6B93C" w14:textId="77777777" w:rsidR="00E53074" w:rsidRPr="008F6CD0" w:rsidRDefault="00E53074" w:rsidP="000F02F4">
      <w:pPr>
        <w:pStyle w:val="a6"/>
        <w:spacing w:before="100" w:beforeAutospacing="1"/>
        <w:rPr>
          <w:szCs w:val="28"/>
        </w:rPr>
      </w:pPr>
      <w:r w:rsidRPr="008F6CD0">
        <w:rPr>
          <w:szCs w:val="28"/>
        </w:rPr>
        <w:t>Таблица 6 - Описание реквизитов выходных файлов</w:t>
      </w:r>
    </w:p>
    <w:tbl>
      <w:tblPr>
        <w:tblW w:w="9705" w:type="dxa"/>
        <w:jc w:val="center"/>
        <w:tblLayout w:type="fixed"/>
        <w:tblCellMar>
          <w:left w:w="0" w:type="dxa"/>
          <w:right w:w="0" w:type="dxa"/>
        </w:tblCellMar>
        <w:tblLook w:val="0000" w:firstRow="0" w:lastRow="0" w:firstColumn="0" w:lastColumn="0" w:noHBand="0" w:noVBand="0"/>
      </w:tblPr>
      <w:tblGrid>
        <w:gridCol w:w="1728"/>
        <w:gridCol w:w="2085"/>
        <w:gridCol w:w="1800"/>
        <w:gridCol w:w="2362"/>
        <w:gridCol w:w="1730"/>
      </w:tblGrid>
      <w:tr w:rsidR="00E53074" w:rsidRPr="008F6CD0" w14:paraId="504FA16D" w14:textId="77777777" w:rsidTr="000F02F4">
        <w:trPr>
          <w:jc w:val="center"/>
        </w:trPr>
        <w:tc>
          <w:tcPr>
            <w:tcW w:w="1728" w:type="dxa"/>
            <w:tcBorders>
              <w:top w:val="single" w:sz="4" w:space="0" w:color="000000"/>
              <w:left w:val="single" w:sz="4" w:space="0" w:color="000000"/>
              <w:bottom w:val="single" w:sz="4" w:space="0" w:color="000000"/>
            </w:tcBorders>
          </w:tcPr>
          <w:p w14:paraId="055D1508" w14:textId="77777777" w:rsidR="00E53074" w:rsidRPr="008F6CD0" w:rsidRDefault="00E53074" w:rsidP="0011049D">
            <w:pPr>
              <w:snapToGrid w:val="0"/>
              <w:spacing w:line="276" w:lineRule="auto"/>
              <w:ind w:left="57" w:right="57" w:firstLine="0"/>
              <w:jc w:val="center"/>
              <w:rPr>
                <w:sz w:val="24"/>
                <w:szCs w:val="24"/>
              </w:rPr>
            </w:pPr>
            <w:r w:rsidRPr="008F6CD0">
              <w:rPr>
                <w:sz w:val="24"/>
                <w:szCs w:val="24"/>
              </w:rPr>
              <w:t>Шифр файла</w:t>
            </w:r>
          </w:p>
        </w:tc>
        <w:tc>
          <w:tcPr>
            <w:tcW w:w="2085" w:type="dxa"/>
            <w:tcBorders>
              <w:top w:val="single" w:sz="4" w:space="0" w:color="000000"/>
              <w:left w:val="single" w:sz="4" w:space="0" w:color="000000"/>
              <w:bottom w:val="single" w:sz="4" w:space="0" w:color="000000"/>
            </w:tcBorders>
          </w:tcPr>
          <w:p w14:paraId="5EFC8C67" w14:textId="77777777" w:rsidR="00E53074" w:rsidRPr="008F6CD0" w:rsidRDefault="00E53074" w:rsidP="0011049D">
            <w:pPr>
              <w:snapToGrid w:val="0"/>
              <w:spacing w:line="276" w:lineRule="auto"/>
              <w:ind w:left="57" w:right="57" w:firstLine="0"/>
              <w:jc w:val="center"/>
              <w:rPr>
                <w:sz w:val="24"/>
                <w:szCs w:val="24"/>
              </w:rPr>
            </w:pPr>
            <w:r w:rsidRPr="008F6CD0">
              <w:rPr>
                <w:sz w:val="24"/>
                <w:szCs w:val="24"/>
              </w:rPr>
              <w:t>Наименование реквизитов</w:t>
            </w:r>
          </w:p>
        </w:tc>
        <w:tc>
          <w:tcPr>
            <w:tcW w:w="1800" w:type="dxa"/>
            <w:tcBorders>
              <w:top w:val="single" w:sz="4" w:space="0" w:color="000000"/>
              <w:left w:val="single" w:sz="4" w:space="0" w:color="000000"/>
              <w:bottom w:val="single" w:sz="4" w:space="0" w:color="000000"/>
            </w:tcBorders>
          </w:tcPr>
          <w:p w14:paraId="19A3239C" w14:textId="77777777" w:rsidR="00E53074" w:rsidRPr="008F6CD0" w:rsidRDefault="00E53074" w:rsidP="0011049D">
            <w:pPr>
              <w:snapToGrid w:val="0"/>
              <w:spacing w:line="276" w:lineRule="auto"/>
              <w:ind w:left="57" w:right="57" w:firstLine="0"/>
              <w:jc w:val="center"/>
              <w:rPr>
                <w:sz w:val="24"/>
                <w:szCs w:val="24"/>
              </w:rPr>
            </w:pPr>
            <w:r w:rsidRPr="008F6CD0">
              <w:rPr>
                <w:sz w:val="24"/>
                <w:szCs w:val="24"/>
              </w:rPr>
              <w:t>Шифр реквизитов</w:t>
            </w:r>
          </w:p>
        </w:tc>
        <w:tc>
          <w:tcPr>
            <w:tcW w:w="2362" w:type="dxa"/>
            <w:tcBorders>
              <w:top w:val="single" w:sz="4" w:space="0" w:color="000000"/>
              <w:left w:val="single" w:sz="4" w:space="0" w:color="000000"/>
              <w:bottom w:val="single" w:sz="4" w:space="0" w:color="000000"/>
            </w:tcBorders>
          </w:tcPr>
          <w:p w14:paraId="2299E97F" w14:textId="77777777" w:rsidR="00E53074" w:rsidRPr="008F6CD0" w:rsidRDefault="00E53074" w:rsidP="0011049D">
            <w:pPr>
              <w:snapToGrid w:val="0"/>
              <w:spacing w:line="276" w:lineRule="auto"/>
              <w:ind w:left="57" w:right="57" w:firstLine="0"/>
              <w:jc w:val="center"/>
              <w:rPr>
                <w:sz w:val="24"/>
                <w:szCs w:val="24"/>
              </w:rPr>
            </w:pPr>
            <w:r w:rsidRPr="008F6CD0">
              <w:rPr>
                <w:sz w:val="24"/>
                <w:szCs w:val="24"/>
              </w:rPr>
              <w:t>Форма представления</w:t>
            </w:r>
          </w:p>
        </w:tc>
        <w:tc>
          <w:tcPr>
            <w:tcW w:w="1730" w:type="dxa"/>
            <w:tcBorders>
              <w:top w:val="single" w:sz="4" w:space="0" w:color="000000"/>
              <w:left w:val="single" w:sz="4" w:space="0" w:color="000000"/>
              <w:bottom w:val="single" w:sz="4" w:space="0" w:color="000000"/>
              <w:right w:val="single" w:sz="4" w:space="0" w:color="000000"/>
            </w:tcBorders>
          </w:tcPr>
          <w:p w14:paraId="059F6E1A" w14:textId="77777777" w:rsidR="00E53074" w:rsidRPr="008F6CD0" w:rsidRDefault="00E53074" w:rsidP="0011049D">
            <w:pPr>
              <w:snapToGrid w:val="0"/>
              <w:spacing w:line="276" w:lineRule="auto"/>
              <w:ind w:left="57" w:right="57" w:firstLine="0"/>
              <w:jc w:val="center"/>
              <w:rPr>
                <w:sz w:val="24"/>
                <w:szCs w:val="24"/>
              </w:rPr>
            </w:pPr>
            <w:r w:rsidRPr="008F6CD0">
              <w:rPr>
                <w:sz w:val="24"/>
                <w:szCs w:val="24"/>
              </w:rPr>
              <w:t>Длина в байтах</w:t>
            </w:r>
          </w:p>
        </w:tc>
      </w:tr>
      <w:tr w:rsidR="00E53074" w:rsidRPr="008F6CD0" w14:paraId="39592372" w14:textId="77777777" w:rsidTr="000F02F4">
        <w:trPr>
          <w:trHeight w:val="399"/>
          <w:jc w:val="center"/>
        </w:trPr>
        <w:tc>
          <w:tcPr>
            <w:tcW w:w="1728" w:type="dxa"/>
            <w:tcBorders>
              <w:top w:val="single" w:sz="4" w:space="0" w:color="000000"/>
              <w:left w:val="single" w:sz="4" w:space="0" w:color="000000"/>
              <w:bottom w:val="single" w:sz="4" w:space="0" w:color="auto"/>
            </w:tcBorders>
          </w:tcPr>
          <w:p w14:paraId="19F0C577" w14:textId="77777777" w:rsidR="00E53074" w:rsidRPr="008F6CD0" w:rsidRDefault="00E53074" w:rsidP="0011049D">
            <w:pPr>
              <w:snapToGrid w:val="0"/>
              <w:spacing w:line="276" w:lineRule="auto"/>
              <w:ind w:left="335"/>
              <w:jc w:val="center"/>
              <w:rPr>
                <w:szCs w:val="28"/>
              </w:rPr>
            </w:pPr>
          </w:p>
        </w:tc>
        <w:tc>
          <w:tcPr>
            <w:tcW w:w="2085" w:type="dxa"/>
            <w:tcBorders>
              <w:top w:val="single" w:sz="4" w:space="0" w:color="000000"/>
              <w:left w:val="single" w:sz="4" w:space="0" w:color="000000"/>
              <w:bottom w:val="single" w:sz="4" w:space="0" w:color="auto"/>
            </w:tcBorders>
          </w:tcPr>
          <w:p w14:paraId="44D42B2A" w14:textId="77777777" w:rsidR="00E53074" w:rsidRPr="008F6CD0" w:rsidRDefault="00E53074" w:rsidP="0011049D">
            <w:pPr>
              <w:snapToGrid w:val="0"/>
              <w:spacing w:line="276" w:lineRule="auto"/>
              <w:ind w:left="335"/>
              <w:jc w:val="center"/>
              <w:rPr>
                <w:szCs w:val="28"/>
              </w:rPr>
            </w:pPr>
          </w:p>
        </w:tc>
        <w:tc>
          <w:tcPr>
            <w:tcW w:w="1800" w:type="dxa"/>
            <w:tcBorders>
              <w:top w:val="single" w:sz="4" w:space="0" w:color="000000"/>
              <w:left w:val="single" w:sz="4" w:space="0" w:color="000000"/>
              <w:bottom w:val="single" w:sz="4" w:space="0" w:color="auto"/>
            </w:tcBorders>
          </w:tcPr>
          <w:p w14:paraId="1A88C84C" w14:textId="77777777" w:rsidR="00E53074" w:rsidRPr="008F6CD0" w:rsidRDefault="00E53074" w:rsidP="0011049D">
            <w:pPr>
              <w:snapToGrid w:val="0"/>
              <w:spacing w:line="276" w:lineRule="auto"/>
              <w:ind w:left="335"/>
              <w:jc w:val="center"/>
              <w:rPr>
                <w:szCs w:val="28"/>
              </w:rPr>
            </w:pPr>
          </w:p>
        </w:tc>
        <w:tc>
          <w:tcPr>
            <w:tcW w:w="2362" w:type="dxa"/>
            <w:tcBorders>
              <w:top w:val="single" w:sz="4" w:space="0" w:color="000000"/>
              <w:left w:val="single" w:sz="4" w:space="0" w:color="000000"/>
              <w:bottom w:val="single" w:sz="4" w:space="0" w:color="auto"/>
            </w:tcBorders>
          </w:tcPr>
          <w:p w14:paraId="0C78BD84" w14:textId="77777777" w:rsidR="00E53074" w:rsidRPr="008F6CD0" w:rsidRDefault="00E53074" w:rsidP="0011049D">
            <w:pPr>
              <w:snapToGrid w:val="0"/>
              <w:spacing w:line="276" w:lineRule="auto"/>
              <w:ind w:left="335"/>
              <w:jc w:val="center"/>
              <w:rPr>
                <w:szCs w:val="28"/>
              </w:rPr>
            </w:pPr>
          </w:p>
        </w:tc>
        <w:tc>
          <w:tcPr>
            <w:tcW w:w="1730" w:type="dxa"/>
            <w:tcBorders>
              <w:top w:val="single" w:sz="4" w:space="0" w:color="000000"/>
              <w:left w:val="single" w:sz="4" w:space="0" w:color="000000"/>
              <w:bottom w:val="single" w:sz="4" w:space="0" w:color="auto"/>
              <w:right w:val="single" w:sz="4" w:space="0" w:color="000000"/>
            </w:tcBorders>
          </w:tcPr>
          <w:p w14:paraId="0F0B2362" w14:textId="77777777" w:rsidR="00E53074" w:rsidRPr="008F6CD0" w:rsidRDefault="00E53074" w:rsidP="0011049D">
            <w:pPr>
              <w:snapToGrid w:val="0"/>
              <w:spacing w:line="276" w:lineRule="auto"/>
              <w:ind w:left="335"/>
              <w:jc w:val="center"/>
              <w:rPr>
                <w:szCs w:val="28"/>
              </w:rPr>
            </w:pPr>
          </w:p>
        </w:tc>
      </w:tr>
    </w:tbl>
    <w:p w14:paraId="2BB192C6" w14:textId="77777777" w:rsidR="005B2A64" w:rsidRPr="008F6CD0" w:rsidRDefault="00CF6B93" w:rsidP="006B707D">
      <w:pPr>
        <w:pStyle w:val="3"/>
      </w:pPr>
      <w:bookmarkStart w:id="50" w:name="_Toc63448450"/>
      <w:bookmarkEnd w:id="47"/>
      <w:bookmarkEnd w:id="48"/>
      <w:bookmarkEnd w:id="49"/>
      <w:r w:rsidRPr="008F6CD0">
        <w:t>Описание структуры базы данных</w:t>
      </w:r>
      <w:bookmarkEnd w:id="50"/>
    </w:p>
    <w:p w14:paraId="13450742" w14:textId="3FDEDF45" w:rsidR="00E53074" w:rsidRPr="008F6CD0" w:rsidRDefault="00CF6B93" w:rsidP="0019772D">
      <w:pPr>
        <w:pStyle w:val="a6"/>
      </w:pPr>
      <w:r w:rsidRPr="008F6CD0">
        <w:t>В описании структуры базы данных (далее БД) дается перечень полей каждой таблицы БД, а также должна быть</w:t>
      </w:r>
      <w:r w:rsidR="006A1AC6" w:rsidRPr="008F6CD0">
        <w:t xml:space="preserve"> </w:t>
      </w:r>
      <w:r w:rsidRPr="008F6CD0">
        <w:t xml:space="preserve">представлена схема отношений БД или </w:t>
      </w:r>
      <w:r w:rsidRPr="008F6CD0">
        <w:rPr>
          <w:lang w:val="en-US"/>
        </w:rPr>
        <w:t>ER</w:t>
      </w:r>
      <w:r w:rsidRPr="008F6CD0">
        <w:t xml:space="preserve">-диаграмма. </w:t>
      </w:r>
      <w:r w:rsidR="00E53074" w:rsidRPr="008F6CD0">
        <w:t xml:space="preserve">Пример оформления структуры базы данных приведен в приложении </w:t>
      </w:r>
      <w:r w:rsidR="00146792">
        <w:t>Е</w:t>
      </w:r>
      <w:r w:rsidR="00E53074" w:rsidRPr="008F6CD0">
        <w:t>.</w:t>
      </w:r>
    </w:p>
    <w:p w14:paraId="5A343170" w14:textId="77777777" w:rsidR="003835B6" w:rsidRPr="008F6CD0" w:rsidRDefault="00E53074" w:rsidP="006B707D">
      <w:pPr>
        <w:pStyle w:val="3"/>
      </w:pPr>
      <w:bookmarkStart w:id="51" w:name="_Toc63448451"/>
      <w:r w:rsidRPr="008F6CD0">
        <w:t>Контрольный пример</w:t>
      </w:r>
      <w:bookmarkEnd w:id="51"/>
    </w:p>
    <w:p w14:paraId="1F5973F3" w14:textId="77777777" w:rsidR="00FA5DA0" w:rsidRPr="008F6CD0" w:rsidRDefault="00A604BE" w:rsidP="00070E66">
      <w:pPr>
        <w:pStyle w:val="a6"/>
      </w:pPr>
      <w:r w:rsidRPr="008F6CD0">
        <w:t>При построении контрольного примера входные данные и предполагаемые результаты задаются в виде таблиц. Эти результаты в дальнейшем должны совпадать с результатами, полученными при работе программного продукта на соответствующих входных данных. Данные должны быть подобраны таким образом, чтобы на них можно было продемонстрировать работу основных функций задачи, а при получении отчетов однозначно просматривались критерии сортировки, группировки, а также промежуточные и окончательные итоги.</w:t>
      </w:r>
    </w:p>
    <w:p w14:paraId="45C1F816" w14:textId="1D39CE32" w:rsidR="00E53074" w:rsidRPr="00FB21B0" w:rsidRDefault="0016052C" w:rsidP="006B707D">
      <w:pPr>
        <w:pStyle w:val="3"/>
      </w:pPr>
      <w:bookmarkStart w:id="52" w:name="_Toc63448452"/>
      <w:r>
        <w:t>Описание программного продукта</w:t>
      </w:r>
      <w:bookmarkEnd w:id="52"/>
    </w:p>
    <w:p w14:paraId="3D57306B" w14:textId="451A23E8" w:rsidR="00E53074" w:rsidRPr="008F6CD0" w:rsidRDefault="00E53074" w:rsidP="00E53074">
      <w:pPr>
        <w:pStyle w:val="a6"/>
      </w:pPr>
      <w:r w:rsidRPr="008F6CD0">
        <w:rPr>
          <w:szCs w:val="28"/>
        </w:rPr>
        <w:t xml:space="preserve">В данном пункте следует обосновать выбор решения задачи, выбор языка </w:t>
      </w:r>
      <w:r w:rsidRPr="008F6CD0">
        <w:rPr>
          <w:szCs w:val="28"/>
        </w:rPr>
        <w:lastRenderedPageBreak/>
        <w:t>программирования и среды разработки.</w:t>
      </w:r>
      <w:r w:rsidR="00627948" w:rsidRPr="008F6CD0">
        <w:rPr>
          <w:szCs w:val="28"/>
        </w:rPr>
        <w:t xml:space="preserve"> </w:t>
      </w:r>
      <w:r w:rsidRPr="008F6CD0">
        <w:rPr>
          <w:szCs w:val="28"/>
        </w:rPr>
        <w:t>Раздел отчета содержит описание</w:t>
      </w:r>
      <w:r w:rsidRPr="008F6CD0">
        <w:t xml:space="preserve"> программы, состоящее из модульной схем</w:t>
      </w:r>
      <w:r w:rsidR="00A020EA">
        <w:t>ы (физической структур)</w:t>
      </w:r>
      <w:r w:rsidRPr="008F6CD0">
        <w:t xml:space="preserve"> задачи и описание модулей.</w:t>
      </w:r>
    </w:p>
    <w:p w14:paraId="54E95D33" w14:textId="77777777" w:rsidR="00E53074" w:rsidRPr="008F6CD0" w:rsidRDefault="00E53074" w:rsidP="00E53074">
      <w:pPr>
        <w:pStyle w:val="a6"/>
      </w:pPr>
      <w:r w:rsidRPr="00576278">
        <w:t>В модульной схеме следует указать в виде иерархической структуры все модули и связи между ними. В описании модулей подробно описывается каждый модуль; перечисляются все процедуры, входящие в модуль; описываются действия, выполняемые в каждой процедуре модуля.</w:t>
      </w:r>
    </w:p>
    <w:p w14:paraId="17A94FB0" w14:textId="77777777" w:rsidR="003835B6" w:rsidRPr="00957D3F" w:rsidRDefault="003835B6" w:rsidP="006B707D">
      <w:pPr>
        <w:pStyle w:val="3"/>
      </w:pPr>
      <w:bookmarkStart w:id="53" w:name="_Toc63448453"/>
      <w:r w:rsidRPr="00957D3F">
        <w:t>Тес</w:t>
      </w:r>
      <w:r w:rsidR="00E53074" w:rsidRPr="00957D3F">
        <w:t>тирование программного продукта</w:t>
      </w:r>
      <w:bookmarkEnd w:id="53"/>
    </w:p>
    <w:p w14:paraId="0F45944F" w14:textId="7530FEE4" w:rsidR="008E35E7" w:rsidRPr="00957D3F" w:rsidRDefault="003835B6" w:rsidP="00A020EA">
      <w:pPr>
        <w:tabs>
          <w:tab w:val="clear" w:pos="1134"/>
          <w:tab w:val="clear" w:pos="5940"/>
          <w:tab w:val="left" w:pos="851"/>
        </w:tabs>
        <w:ind w:left="0" w:firstLine="567"/>
      </w:pPr>
      <w:r w:rsidRPr="00957D3F">
        <w:rPr>
          <w:szCs w:val="28"/>
        </w:rPr>
        <w:t xml:space="preserve">Результаты тестирования следует оформить в виде </w:t>
      </w:r>
      <w:r w:rsidR="00957D3F">
        <w:rPr>
          <w:szCs w:val="28"/>
        </w:rPr>
        <w:t xml:space="preserve">протокола тестирования и </w:t>
      </w:r>
      <w:r w:rsidRPr="00957D3F">
        <w:rPr>
          <w:szCs w:val="28"/>
        </w:rPr>
        <w:t>сообщений оператору (скриншотов).</w:t>
      </w:r>
      <w:r w:rsidR="008E35E7" w:rsidRPr="008E35E7">
        <w:t xml:space="preserve"> </w:t>
      </w:r>
      <w:r w:rsidR="008E35E7">
        <w:t xml:space="preserve">Шаблон протокола тестирования приведен в приложении </w:t>
      </w:r>
      <w:r w:rsidR="00146792">
        <w:t>Ж</w:t>
      </w:r>
      <w:r w:rsidR="008E35E7">
        <w:t>.</w:t>
      </w:r>
    </w:p>
    <w:p w14:paraId="4917E58B" w14:textId="77777777" w:rsidR="00CB041F" w:rsidRPr="00957D3F" w:rsidRDefault="00CB041F" w:rsidP="00CB041F">
      <w:pPr>
        <w:pStyle w:val="a6"/>
      </w:pPr>
      <w:r w:rsidRPr="00957D3F">
        <w:t>В протоколе тестирования отражаются:</w:t>
      </w:r>
    </w:p>
    <w:p w14:paraId="34CDD6F2" w14:textId="77777777" w:rsidR="00CB041F" w:rsidRPr="00957D3F" w:rsidRDefault="00CB041F" w:rsidP="00CC33A6">
      <w:pPr>
        <w:numPr>
          <w:ilvl w:val="0"/>
          <w:numId w:val="2"/>
        </w:numPr>
        <w:tabs>
          <w:tab w:val="clear" w:pos="1134"/>
          <w:tab w:val="clear" w:pos="1287"/>
          <w:tab w:val="clear" w:pos="5940"/>
          <w:tab w:val="left" w:pos="851"/>
        </w:tabs>
        <w:ind w:left="0" w:firstLine="567"/>
      </w:pPr>
      <w:r w:rsidRPr="00957D3F">
        <w:t>тестирование на корректных данных;</w:t>
      </w:r>
    </w:p>
    <w:p w14:paraId="57BBC666" w14:textId="77777777" w:rsidR="00CB041F" w:rsidRPr="00957D3F" w:rsidRDefault="00CB041F" w:rsidP="00CC33A6">
      <w:pPr>
        <w:numPr>
          <w:ilvl w:val="0"/>
          <w:numId w:val="2"/>
        </w:numPr>
        <w:tabs>
          <w:tab w:val="clear" w:pos="1134"/>
          <w:tab w:val="clear" w:pos="1287"/>
          <w:tab w:val="clear" w:pos="5940"/>
          <w:tab w:val="left" w:pos="851"/>
        </w:tabs>
        <w:ind w:left="0" w:firstLine="567"/>
      </w:pPr>
      <w:r w:rsidRPr="00957D3F">
        <w:t>тестирование на некорректных данных;</w:t>
      </w:r>
    </w:p>
    <w:p w14:paraId="131F0E07" w14:textId="77777777" w:rsidR="008E35E7" w:rsidRDefault="00CB041F" w:rsidP="00CC33A6">
      <w:pPr>
        <w:numPr>
          <w:ilvl w:val="0"/>
          <w:numId w:val="2"/>
        </w:numPr>
        <w:tabs>
          <w:tab w:val="clear" w:pos="1134"/>
          <w:tab w:val="clear" w:pos="1287"/>
          <w:tab w:val="clear" w:pos="5940"/>
          <w:tab w:val="left" w:pos="851"/>
        </w:tabs>
        <w:ind w:left="0" w:firstLine="567"/>
      </w:pPr>
      <w:r w:rsidRPr="00957D3F">
        <w:t>тестирование на данных контрольного примера с приложением распечатки исходных данных (таблиц) и результата решения.</w:t>
      </w:r>
    </w:p>
    <w:p w14:paraId="5F2CB192" w14:textId="162A3897" w:rsidR="00E53074" w:rsidRPr="00FB21B0" w:rsidRDefault="0016052C" w:rsidP="006B707D">
      <w:pPr>
        <w:pStyle w:val="3"/>
      </w:pPr>
      <w:r>
        <w:t>Руководство пользователя</w:t>
      </w:r>
    </w:p>
    <w:p w14:paraId="5D44F8A4" w14:textId="77777777" w:rsidR="00CB041F" w:rsidRPr="008F6CD0" w:rsidRDefault="00CB041F" w:rsidP="003835B6">
      <w:pPr>
        <w:pStyle w:val="a6"/>
        <w:rPr>
          <w:szCs w:val="28"/>
        </w:rPr>
      </w:pPr>
      <w:r w:rsidRPr="008F6CD0">
        <w:rPr>
          <w:szCs w:val="28"/>
        </w:rPr>
        <w:t>Руководство пользователя должно отвечать следующим характеристикам: полнота, правильность, непротиворечивость, понятность, простота обозрения.</w:t>
      </w:r>
    </w:p>
    <w:p w14:paraId="3A0387D1" w14:textId="77777777" w:rsidR="00CB041F" w:rsidRPr="008F6CD0" w:rsidRDefault="00CB041F" w:rsidP="00CB041F">
      <w:pPr>
        <w:pStyle w:val="a6"/>
        <w:rPr>
          <w:szCs w:val="28"/>
        </w:rPr>
      </w:pPr>
      <w:r w:rsidRPr="008F6CD0">
        <w:rPr>
          <w:szCs w:val="28"/>
        </w:rPr>
        <w:t>Руководство пользователя должно содержать:</w:t>
      </w:r>
    </w:p>
    <w:p w14:paraId="347E2768" w14:textId="77777777" w:rsidR="003835B6" w:rsidRPr="008F6CD0" w:rsidRDefault="003835B6" w:rsidP="00CC33A6">
      <w:pPr>
        <w:numPr>
          <w:ilvl w:val="0"/>
          <w:numId w:val="2"/>
        </w:numPr>
        <w:tabs>
          <w:tab w:val="clear" w:pos="1134"/>
          <w:tab w:val="clear" w:pos="1287"/>
          <w:tab w:val="clear" w:pos="5940"/>
          <w:tab w:val="left" w:pos="851"/>
        </w:tabs>
        <w:ind w:left="0" w:firstLine="567"/>
        <w:rPr>
          <w:szCs w:val="28"/>
        </w:rPr>
      </w:pPr>
      <w:r w:rsidRPr="008F6CD0">
        <w:rPr>
          <w:szCs w:val="28"/>
        </w:rPr>
        <w:t>общие сведения о программном продукте;</w:t>
      </w:r>
    </w:p>
    <w:p w14:paraId="66BA8962" w14:textId="56A6A89C" w:rsidR="003835B6" w:rsidRPr="008F6CD0" w:rsidRDefault="003835B6" w:rsidP="00CC33A6">
      <w:pPr>
        <w:numPr>
          <w:ilvl w:val="0"/>
          <w:numId w:val="2"/>
        </w:numPr>
        <w:tabs>
          <w:tab w:val="clear" w:pos="1134"/>
          <w:tab w:val="clear" w:pos="1287"/>
          <w:tab w:val="clear" w:pos="5940"/>
          <w:tab w:val="left" w:pos="851"/>
        </w:tabs>
        <w:ind w:left="0" w:firstLine="567"/>
        <w:rPr>
          <w:szCs w:val="28"/>
        </w:rPr>
      </w:pPr>
      <w:r w:rsidRPr="008F6CD0">
        <w:rPr>
          <w:szCs w:val="28"/>
        </w:rPr>
        <w:t>описание процесса установки</w:t>
      </w:r>
      <w:r w:rsidR="00957D3F">
        <w:rPr>
          <w:szCs w:val="28"/>
        </w:rPr>
        <w:t xml:space="preserve"> (если таковой имеется)</w:t>
      </w:r>
      <w:r w:rsidRPr="008F6CD0">
        <w:rPr>
          <w:szCs w:val="28"/>
        </w:rPr>
        <w:t>;</w:t>
      </w:r>
    </w:p>
    <w:p w14:paraId="1D35752E" w14:textId="77777777" w:rsidR="003835B6" w:rsidRPr="008F6CD0" w:rsidRDefault="003835B6" w:rsidP="00CC33A6">
      <w:pPr>
        <w:numPr>
          <w:ilvl w:val="0"/>
          <w:numId w:val="2"/>
        </w:numPr>
        <w:tabs>
          <w:tab w:val="clear" w:pos="1134"/>
          <w:tab w:val="clear" w:pos="1287"/>
          <w:tab w:val="clear" w:pos="5940"/>
          <w:tab w:val="left" w:pos="851"/>
        </w:tabs>
        <w:ind w:left="0" w:firstLine="567"/>
        <w:rPr>
          <w:szCs w:val="28"/>
        </w:rPr>
      </w:pPr>
      <w:r w:rsidRPr="008F6CD0">
        <w:rPr>
          <w:szCs w:val="28"/>
        </w:rPr>
        <w:t>описание запуска;</w:t>
      </w:r>
    </w:p>
    <w:p w14:paraId="26DD33DD" w14:textId="77777777" w:rsidR="003835B6" w:rsidRPr="008F6CD0" w:rsidRDefault="003835B6" w:rsidP="00CC33A6">
      <w:pPr>
        <w:numPr>
          <w:ilvl w:val="0"/>
          <w:numId w:val="2"/>
        </w:numPr>
        <w:tabs>
          <w:tab w:val="clear" w:pos="1134"/>
          <w:tab w:val="clear" w:pos="1287"/>
          <w:tab w:val="clear" w:pos="5940"/>
          <w:tab w:val="left" w:pos="851"/>
        </w:tabs>
        <w:ind w:left="0" w:firstLine="567"/>
        <w:rPr>
          <w:szCs w:val="28"/>
        </w:rPr>
      </w:pPr>
      <w:r w:rsidRPr="008F6CD0">
        <w:rPr>
          <w:szCs w:val="28"/>
        </w:rPr>
        <w:t>инструкции по работе (или описание пользовательского интерфейса);</w:t>
      </w:r>
    </w:p>
    <w:p w14:paraId="0F1B6A13" w14:textId="77777777" w:rsidR="003835B6" w:rsidRPr="008F6CD0" w:rsidRDefault="003835B6" w:rsidP="00CC33A6">
      <w:pPr>
        <w:numPr>
          <w:ilvl w:val="0"/>
          <w:numId w:val="2"/>
        </w:numPr>
        <w:tabs>
          <w:tab w:val="clear" w:pos="1134"/>
          <w:tab w:val="clear" w:pos="1287"/>
          <w:tab w:val="clear" w:pos="5940"/>
          <w:tab w:val="left" w:pos="851"/>
        </w:tabs>
        <w:ind w:left="0" w:firstLine="567"/>
        <w:rPr>
          <w:szCs w:val="28"/>
        </w:rPr>
      </w:pPr>
      <w:r w:rsidRPr="008F6CD0">
        <w:rPr>
          <w:szCs w:val="28"/>
        </w:rPr>
        <w:t>сообщения пользователю.</w:t>
      </w:r>
    </w:p>
    <w:p w14:paraId="29C104A4" w14:textId="77777777" w:rsidR="003835B6" w:rsidRPr="008F6CD0" w:rsidRDefault="00E53074" w:rsidP="006B707D">
      <w:pPr>
        <w:pStyle w:val="3"/>
      </w:pPr>
      <w:bookmarkStart w:id="54" w:name="_Toc63448455"/>
      <w:r w:rsidRPr="008F6CD0">
        <w:t>Заключение</w:t>
      </w:r>
      <w:bookmarkEnd w:id="54"/>
    </w:p>
    <w:p w14:paraId="6CDBC1B8" w14:textId="77777777" w:rsidR="006824C7" w:rsidRPr="008F6CD0" w:rsidRDefault="006824C7" w:rsidP="006824C7">
      <w:pPr>
        <w:pStyle w:val="a6"/>
      </w:pPr>
      <w:r w:rsidRPr="008F6CD0">
        <w:t>Заголовок ЗАКЛЮЧЕНИЕ пишется прописными буквами, выравнивается по центру, точка в конце не ставится.</w:t>
      </w:r>
    </w:p>
    <w:p w14:paraId="45A3AE3F" w14:textId="77777777" w:rsidR="006824C7" w:rsidRPr="008F6CD0" w:rsidRDefault="006824C7" w:rsidP="006824C7">
      <w:pPr>
        <w:pStyle w:val="a6"/>
        <w:rPr>
          <w:noProof/>
        </w:rPr>
      </w:pPr>
      <w:r w:rsidRPr="008F6CD0">
        <w:rPr>
          <w:noProof/>
        </w:rPr>
        <w:lastRenderedPageBreak/>
        <w:t>В заключении кратко и логически последовательно излагаются теоретические и практические выводы и предложения, они должны вытекать из содержания задания по практике и носить обобщающий характер. Из текста заключения должно быть ясно, что цель и задачи работы полностью выполнены. Последовательность изложения выводов должна соответствовать порядку представления материалов в тексте работы. Заключение представляет собой связный, четкий, компактный текст. Заключение завершается оценкой перспектив исследуемой проблемы в целом.</w:t>
      </w:r>
    </w:p>
    <w:p w14:paraId="33609136" w14:textId="77777777" w:rsidR="009B33E4" w:rsidRPr="00957D3F" w:rsidRDefault="009B33E4" w:rsidP="006B707D">
      <w:pPr>
        <w:pStyle w:val="3"/>
      </w:pPr>
      <w:bookmarkStart w:id="55" w:name="_Toc63448456"/>
      <w:r w:rsidRPr="00957D3F">
        <w:t>Список использованных источников</w:t>
      </w:r>
      <w:bookmarkEnd w:id="55"/>
    </w:p>
    <w:p w14:paraId="1AAF94CB" w14:textId="07503353" w:rsidR="009B33E4" w:rsidRPr="00957D3F" w:rsidRDefault="009B33E4" w:rsidP="009B33E4">
      <w:pPr>
        <w:pStyle w:val="a6"/>
      </w:pPr>
      <w:r w:rsidRPr="00957D3F">
        <w:t>В конце текстового документа приводится список использованных источников</w:t>
      </w:r>
      <w:r w:rsidR="0099466B" w:rsidRPr="00957D3F">
        <w:t xml:space="preserve"> (не менее 20 источников)</w:t>
      </w:r>
      <w:r w:rsidRPr="00957D3F">
        <w:t>, котор</w:t>
      </w:r>
      <w:r w:rsidR="0099466B" w:rsidRPr="00957D3F">
        <w:t>ые</w:t>
      </w:r>
      <w:r w:rsidRPr="00957D3F">
        <w:t xml:space="preserve"> был</w:t>
      </w:r>
      <w:r w:rsidR="0099466B" w:rsidRPr="00957D3F">
        <w:t>и</w:t>
      </w:r>
      <w:r w:rsidRPr="00957D3F">
        <w:t xml:space="preserve"> использован</w:t>
      </w:r>
      <w:r w:rsidR="0099466B" w:rsidRPr="00957D3F">
        <w:t>ы</w:t>
      </w:r>
      <w:r w:rsidRPr="00957D3F">
        <w:t xml:space="preserve"> при оформлении отчета. Заголовок СПИСОК ИСПОЛЬЗОВАННЫХ ИСТОЧНИКОВ пишется прописными буквами, выравнивается по центру, точка в конце не ставится. В список включают все использованные источники.</w:t>
      </w:r>
      <w:r w:rsidR="00EF72F8" w:rsidRPr="00957D3F">
        <w:t xml:space="preserve"> </w:t>
      </w:r>
      <w:r w:rsidR="00957D3F">
        <w:t xml:space="preserve">Список строится </w:t>
      </w:r>
      <w:r w:rsidR="00957D3F" w:rsidRPr="00957D3F">
        <w:t>в соответствии с ГОСТ 7.0.108- 2022.</w:t>
      </w:r>
      <w:r w:rsidR="00957D3F">
        <w:t xml:space="preserve"> </w:t>
      </w:r>
      <w:r w:rsidRPr="00957D3F">
        <w:t>Элементы списка располагаются в следующем порядке:</w:t>
      </w:r>
    </w:p>
    <w:p w14:paraId="5CEBF0DB" w14:textId="77777777" w:rsidR="009B33E4" w:rsidRPr="00957D3F" w:rsidRDefault="009B33E4" w:rsidP="009B33E4">
      <w:pPr>
        <w:pStyle w:val="a6"/>
      </w:pPr>
      <w:r w:rsidRPr="00957D3F">
        <w:t>1 Законодательные акты, директивные и нормативные материалы (законы РФ, указы президента, постановления правительства, важнейшие инструктивные документы общегосударственного уровня).</w:t>
      </w:r>
    </w:p>
    <w:p w14:paraId="6283FBD7" w14:textId="77777777" w:rsidR="009B33E4" w:rsidRPr="00957D3F" w:rsidRDefault="009B33E4" w:rsidP="009B33E4">
      <w:pPr>
        <w:pStyle w:val="a6"/>
      </w:pPr>
      <w:r w:rsidRPr="00957D3F">
        <w:t>2 Статистические источники в хронологическом порядке (официальные сборники, сообщения, обзоры и др.).</w:t>
      </w:r>
    </w:p>
    <w:p w14:paraId="7C6151BA" w14:textId="77777777" w:rsidR="009B33E4" w:rsidRPr="00957D3F" w:rsidRDefault="009B33E4" w:rsidP="009B33E4">
      <w:pPr>
        <w:pStyle w:val="a6"/>
      </w:pPr>
      <w:r w:rsidRPr="00957D3F">
        <w:t>3 Работы отечественных и зарубежных авторов (книги, монографии, брошюры и т.п.).</w:t>
      </w:r>
    </w:p>
    <w:p w14:paraId="3C89389E" w14:textId="77777777" w:rsidR="009B33E4" w:rsidRPr="00957D3F" w:rsidRDefault="009B33E4" w:rsidP="009B33E4">
      <w:pPr>
        <w:pStyle w:val="a6"/>
      </w:pPr>
      <w:r w:rsidRPr="00957D3F">
        <w:t>4 Периодические издания (газеты, журналы).</w:t>
      </w:r>
    </w:p>
    <w:p w14:paraId="774DDC89" w14:textId="77777777" w:rsidR="009B33E4" w:rsidRPr="008F6CD0" w:rsidRDefault="009B33E4" w:rsidP="00A56394">
      <w:pPr>
        <w:pStyle w:val="a6"/>
      </w:pPr>
      <w:r w:rsidRPr="00957D3F">
        <w:t>5 Электронные ресурсы.</w:t>
      </w:r>
    </w:p>
    <w:p w14:paraId="166422E1" w14:textId="3AD8F98A" w:rsidR="003835B6" w:rsidRPr="008F6CD0" w:rsidRDefault="00957D3F" w:rsidP="006B707D">
      <w:pPr>
        <w:pStyle w:val="3"/>
      </w:pPr>
      <w:bookmarkStart w:id="56" w:name="_Toc63448457"/>
      <w:r>
        <w:t>П</w:t>
      </w:r>
      <w:r w:rsidR="006824C7" w:rsidRPr="008F6CD0">
        <w:t>риложени</w:t>
      </w:r>
      <w:r w:rsidR="00E53074" w:rsidRPr="008F6CD0">
        <w:t>я</w:t>
      </w:r>
      <w:bookmarkEnd w:id="56"/>
    </w:p>
    <w:p w14:paraId="6ECCBD1A" w14:textId="73AF61AB" w:rsidR="005B65CE" w:rsidRDefault="006824C7" w:rsidP="00146792">
      <w:pPr>
        <w:pStyle w:val="a6"/>
      </w:pPr>
      <w:r w:rsidRPr="008F6CD0">
        <w:t>Материал, дополняющий текст документа, допускается помещать в прилож</w:t>
      </w:r>
      <w:r w:rsidR="00EF72F8" w:rsidRPr="008F6CD0">
        <w:t>ениях. Приложениями могут быть:</w:t>
      </w:r>
      <w:r w:rsidRPr="008F6CD0">
        <w:t xml:space="preserve"> таблицы большого формата, расчеты, описания алгоритмов и программ задач, решаемых на ЭВМ и т.д</w:t>
      </w:r>
      <w:bookmarkStart w:id="57" w:name="_Toc187821530"/>
      <w:bookmarkStart w:id="58" w:name="_Toc250981785"/>
      <w:bookmarkStart w:id="59" w:name="_Toc250981870"/>
      <w:bookmarkStart w:id="60" w:name="_Toc250982136"/>
      <w:bookmarkStart w:id="61" w:name="_Toc257313478"/>
      <w:bookmarkStart w:id="62" w:name="_Toc257320522"/>
      <w:bookmarkStart w:id="63" w:name="_Toc257320683"/>
      <w:bookmarkEnd w:id="57"/>
      <w:bookmarkEnd w:id="58"/>
      <w:bookmarkEnd w:id="59"/>
      <w:bookmarkEnd w:id="60"/>
      <w:bookmarkEnd w:id="61"/>
      <w:bookmarkEnd w:id="62"/>
      <w:bookmarkEnd w:id="63"/>
      <w:r w:rsidR="00616A49">
        <w:t>.</w:t>
      </w:r>
    </w:p>
    <w:p w14:paraId="4EC78D4B" w14:textId="6AF42AD7" w:rsidR="00933C0D" w:rsidRDefault="005B65CE" w:rsidP="00251FF1">
      <w:pPr>
        <w:pStyle w:val="2"/>
      </w:pPr>
      <w:bookmarkStart w:id="64" w:name="_Toc164881336"/>
      <w:r>
        <w:lastRenderedPageBreak/>
        <w:t>Приложение А</w:t>
      </w:r>
      <w:bookmarkEnd w:id="64"/>
    </w:p>
    <w:p w14:paraId="55163B71" w14:textId="50F34F91" w:rsidR="00146792" w:rsidRDefault="00146792" w:rsidP="00146792">
      <w:pPr>
        <w:widowControl/>
        <w:tabs>
          <w:tab w:val="clear" w:pos="1134"/>
          <w:tab w:val="clear" w:pos="5940"/>
        </w:tabs>
        <w:suppressAutoHyphens w:val="0"/>
        <w:spacing w:line="480" w:lineRule="auto"/>
        <w:ind w:left="0" w:firstLine="0"/>
        <w:jc w:val="center"/>
      </w:pPr>
      <w:r>
        <w:t>Перечень общих компетенций</w:t>
      </w:r>
    </w:p>
    <w:p w14:paraId="39B72304" w14:textId="77777777" w:rsidR="00146792" w:rsidRDefault="00146792" w:rsidP="00146792">
      <w:pPr>
        <w:tabs>
          <w:tab w:val="clear" w:pos="1134"/>
          <w:tab w:val="clear" w:pos="5940"/>
          <w:tab w:val="left" w:pos="1276"/>
        </w:tabs>
        <w:snapToGrid w:val="0"/>
        <w:ind w:left="-25" w:firstLine="592"/>
        <w:rPr>
          <w:szCs w:val="28"/>
        </w:rPr>
      </w:pPr>
      <w:r w:rsidRPr="00E2702F">
        <w:rPr>
          <w:szCs w:val="28"/>
        </w:rPr>
        <w:t>ОК 01 Выбирать способы решения задач профессиональной деятельности, применительно к различным контекстам</w:t>
      </w:r>
    </w:p>
    <w:p w14:paraId="41C72114" w14:textId="77777777" w:rsidR="00146792" w:rsidRPr="00E2702F" w:rsidRDefault="00146792" w:rsidP="00146792">
      <w:pPr>
        <w:tabs>
          <w:tab w:val="clear" w:pos="1134"/>
          <w:tab w:val="clear" w:pos="5940"/>
          <w:tab w:val="left" w:pos="1276"/>
        </w:tabs>
        <w:snapToGrid w:val="0"/>
        <w:ind w:left="-25" w:firstLine="592"/>
        <w:rPr>
          <w:szCs w:val="28"/>
        </w:rPr>
      </w:pPr>
      <w:r w:rsidRPr="00E2702F">
        <w:rPr>
          <w:szCs w:val="28"/>
        </w:rPr>
        <w:t>ОК 02 Осуществлять поиск, анализ и интерпретацию информации, необходимой для выполнения задач профессиональной деятельности</w:t>
      </w:r>
    </w:p>
    <w:p w14:paraId="0F4CC0D4" w14:textId="77777777" w:rsidR="00146792" w:rsidRPr="00E2702F" w:rsidRDefault="00146792" w:rsidP="00146792">
      <w:pPr>
        <w:tabs>
          <w:tab w:val="clear" w:pos="1134"/>
          <w:tab w:val="clear" w:pos="5940"/>
          <w:tab w:val="left" w:pos="1276"/>
        </w:tabs>
        <w:snapToGrid w:val="0"/>
        <w:ind w:left="-25" w:firstLine="592"/>
        <w:rPr>
          <w:szCs w:val="28"/>
        </w:rPr>
      </w:pPr>
      <w:r w:rsidRPr="00E2702F">
        <w:rPr>
          <w:szCs w:val="28"/>
        </w:rPr>
        <w:t>ОК 03 Планировать и реализовывать собственное профессиональное и личностное развитие.</w:t>
      </w:r>
    </w:p>
    <w:p w14:paraId="0E8E4036" w14:textId="77777777" w:rsidR="00146792" w:rsidRPr="00E2702F" w:rsidRDefault="00146792" w:rsidP="00146792">
      <w:pPr>
        <w:tabs>
          <w:tab w:val="clear" w:pos="1134"/>
          <w:tab w:val="clear" w:pos="5940"/>
          <w:tab w:val="left" w:pos="1276"/>
        </w:tabs>
        <w:snapToGrid w:val="0"/>
        <w:ind w:left="-25" w:firstLine="592"/>
        <w:rPr>
          <w:szCs w:val="28"/>
        </w:rPr>
      </w:pPr>
      <w:r w:rsidRPr="00E2702F">
        <w:rPr>
          <w:szCs w:val="28"/>
        </w:rPr>
        <w:t>ОК 04 Работать в коллективе и команде, эффективно взаимодействовать с коллегами, руководством, клиентами.</w:t>
      </w:r>
    </w:p>
    <w:p w14:paraId="02421E21" w14:textId="77777777" w:rsidR="00146792" w:rsidRPr="00E2702F" w:rsidRDefault="00146792" w:rsidP="00146792">
      <w:pPr>
        <w:tabs>
          <w:tab w:val="clear" w:pos="1134"/>
          <w:tab w:val="clear" w:pos="5940"/>
          <w:tab w:val="left" w:pos="1276"/>
        </w:tabs>
        <w:snapToGrid w:val="0"/>
        <w:ind w:left="-25" w:firstLine="592"/>
        <w:rPr>
          <w:szCs w:val="28"/>
        </w:rPr>
      </w:pPr>
      <w:r w:rsidRPr="00E2702F">
        <w:rPr>
          <w:szCs w:val="28"/>
        </w:rPr>
        <w:t>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p w14:paraId="3D8A888B" w14:textId="77777777" w:rsidR="00146792" w:rsidRPr="00E2702F" w:rsidRDefault="00146792" w:rsidP="00146792">
      <w:pPr>
        <w:tabs>
          <w:tab w:val="clear" w:pos="1134"/>
          <w:tab w:val="clear" w:pos="5940"/>
          <w:tab w:val="left" w:pos="1276"/>
        </w:tabs>
        <w:snapToGrid w:val="0"/>
        <w:ind w:left="-25" w:firstLine="592"/>
        <w:rPr>
          <w:szCs w:val="28"/>
        </w:rPr>
      </w:pPr>
      <w:r w:rsidRPr="00E2702F">
        <w:rPr>
          <w:szCs w:val="28"/>
        </w:rPr>
        <w:t>ОК 06 Проявлять гражданско-патриотическую позицию, демонстрировать осознанное поведение на основе традиционных общечеловеческих ценностей, применять стандарты антикоррупционного поведения.</w:t>
      </w:r>
    </w:p>
    <w:p w14:paraId="06A50AF4" w14:textId="77777777" w:rsidR="00146792" w:rsidRPr="00E2702F" w:rsidRDefault="00146792" w:rsidP="00146792">
      <w:pPr>
        <w:tabs>
          <w:tab w:val="clear" w:pos="1134"/>
          <w:tab w:val="clear" w:pos="5940"/>
          <w:tab w:val="left" w:pos="1276"/>
        </w:tabs>
        <w:snapToGrid w:val="0"/>
        <w:ind w:left="-25" w:firstLine="592"/>
        <w:rPr>
          <w:szCs w:val="28"/>
        </w:rPr>
      </w:pPr>
      <w:r w:rsidRPr="00E2702F">
        <w:rPr>
          <w:szCs w:val="28"/>
        </w:rPr>
        <w:t>ОК 07 Содействовать сохранению окружающей среды, ресурсосбережению, эффективно действовать в чрезвычайных ситуациях.</w:t>
      </w:r>
    </w:p>
    <w:p w14:paraId="04A1DD94" w14:textId="77777777" w:rsidR="00146792" w:rsidRPr="00E2702F" w:rsidRDefault="00146792" w:rsidP="00146792">
      <w:pPr>
        <w:tabs>
          <w:tab w:val="clear" w:pos="1134"/>
          <w:tab w:val="clear" w:pos="5940"/>
          <w:tab w:val="left" w:pos="1276"/>
        </w:tabs>
        <w:snapToGrid w:val="0"/>
        <w:ind w:left="-25" w:firstLine="592"/>
        <w:rPr>
          <w:szCs w:val="28"/>
        </w:rPr>
      </w:pPr>
      <w:r w:rsidRPr="00E2702F">
        <w:rPr>
          <w:szCs w:val="28"/>
        </w:rPr>
        <w:t>ОК 08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p w14:paraId="50BE2D50" w14:textId="77777777" w:rsidR="00146792" w:rsidRPr="00E2702F" w:rsidRDefault="00146792" w:rsidP="00146792">
      <w:pPr>
        <w:tabs>
          <w:tab w:val="clear" w:pos="1134"/>
          <w:tab w:val="clear" w:pos="5940"/>
          <w:tab w:val="left" w:pos="1276"/>
        </w:tabs>
        <w:snapToGrid w:val="0"/>
        <w:ind w:left="-25" w:firstLine="592"/>
        <w:rPr>
          <w:szCs w:val="28"/>
        </w:rPr>
      </w:pPr>
      <w:r w:rsidRPr="00E2702F">
        <w:rPr>
          <w:szCs w:val="28"/>
        </w:rPr>
        <w:t>ОК 09 Использовать информационные технологии в профессиональной деятельности</w:t>
      </w:r>
    </w:p>
    <w:p w14:paraId="2ADD38E5" w14:textId="77777777" w:rsidR="00146792" w:rsidRPr="00E2702F" w:rsidRDefault="00146792" w:rsidP="00146792">
      <w:pPr>
        <w:tabs>
          <w:tab w:val="clear" w:pos="1134"/>
          <w:tab w:val="clear" w:pos="5940"/>
          <w:tab w:val="left" w:pos="1276"/>
        </w:tabs>
        <w:snapToGrid w:val="0"/>
        <w:ind w:left="-25" w:firstLine="592"/>
        <w:rPr>
          <w:szCs w:val="28"/>
        </w:rPr>
      </w:pPr>
      <w:r w:rsidRPr="00E2702F">
        <w:rPr>
          <w:szCs w:val="28"/>
        </w:rPr>
        <w:t>ОК 10 Пользоваться профессиональной документацией на государственном и иностранном языках.</w:t>
      </w:r>
    </w:p>
    <w:p w14:paraId="405ED4AD" w14:textId="77777777" w:rsidR="00146792" w:rsidRDefault="00146792" w:rsidP="00146792">
      <w:pPr>
        <w:tabs>
          <w:tab w:val="clear" w:pos="1134"/>
          <w:tab w:val="clear" w:pos="5940"/>
          <w:tab w:val="left" w:pos="1276"/>
        </w:tabs>
        <w:snapToGrid w:val="0"/>
        <w:ind w:left="-25" w:firstLine="592"/>
        <w:rPr>
          <w:szCs w:val="28"/>
        </w:rPr>
      </w:pPr>
      <w:r w:rsidRPr="00E2702F">
        <w:rPr>
          <w:szCs w:val="28"/>
        </w:rPr>
        <w:t>ОК 11 Использовать знания по финансовой грамотности, планировать предпринимательскую деятельность в профессиональной сфере.</w:t>
      </w:r>
    </w:p>
    <w:p w14:paraId="6B259270" w14:textId="77777777" w:rsidR="004A65FE" w:rsidRDefault="004A65FE">
      <w:pPr>
        <w:widowControl/>
        <w:tabs>
          <w:tab w:val="clear" w:pos="1134"/>
          <w:tab w:val="clear" w:pos="5940"/>
        </w:tabs>
        <w:suppressAutoHyphens w:val="0"/>
        <w:spacing w:line="240" w:lineRule="auto"/>
        <w:ind w:left="902"/>
      </w:pPr>
      <w:r>
        <w:br w:type="page"/>
      </w:r>
    </w:p>
    <w:p w14:paraId="3DB58A4A" w14:textId="0DA4177B" w:rsidR="00146792" w:rsidRDefault="00146792" w:rsidP="00251FF1">
      <w:pPr>
        <w:pStyle w:val="2"/>
      </w:pPr>
      <w:bookmarkStart w:id="65" w:name="_Toc164881337"/>
      <w:r>
        <w:lastRenderedPageBreak/>
        <w:t>Приложение Б</w:t>
      </w:r>
      <w:bookmarkEnd w:id="65"/>
    </w:p>
    <w:p w14:paraId="7886FE90" w14:textId="35049289" w:rsidR="00146792" w:rsidRDefault="00146792" w:rsidP="00146792">
      <w:pPr>
        <w:widowControl/>
        <w:tabs>
          <w:tab w:val="clear" w:pos="1134"/>
          <w:tab w:val="clear" w:pos="5940"/>
        </w:tabs>
        <w:suppressAutoHyphens w:val="0"/>
        <w:spacing w:line="480" w:lineRule="auto"/>
        <w:ind w:left="0" w:firstLine="0"/>
        <w:jc w:val="center"/>
      </w:pPr>
      <w:r>
        <w:t>Перечень профессиональных компетенций</w:t>
      </w:r>
    </w:p>
    <w:p w14:paraId="5FB2082E" w14:textId="1E93423B" w:rsidR="00146792" w:rsidRPr="006834D9" w:rsidRDefault="004A65FE" w:rsidP="006834D9">
      <w:pPr>
        <w:widowControl/>
        <w:tabs>
          <w:tab w:val="clear" w:pos="1134"/>
          <w:tab w:val="clear" w:pos="5940"/>
        </w:tabs>
        <w:suppressAutoHyphens w:val="0"/>
        <w:spacing w:before="120" w:after="120" w:line="240" w:lineRule="auto"/>
        <w:ind w:left="0" w:firstLine="0"/>
        <w:rPr>
          <w:b/>
          <w:sz w:val="20"/>
        </w:rPr>
      </w:pPr>
      <w:r w:rsidRPr="006834D9">
        <w:rPr>
          <w:b/>
          <w:sz w:val="20"/>
        </w:rPr>
        <w:t xml:space="preserve">ВПД.1 </w:t>
      </w:r>
      <w:r w:rsidR="00146792" w:rsidRPr="006834D9">
        <w:rPr>
          <w:b/>
          <w:sz w:val="20"/>
        </w:rPr>
        <w:t>Разработка модулей программного обеспечения для компьютерных систем</w:t>
      </w:r>
    </w:p>
    <w:p w14:paraId="6ABEABFA" w14:textId="42D8F1A6" w:rsidR="004A65FE" w:rsidRPr="006834D9" w:rsidRDefault="004A65FE" w:rsidP="006834D9">
      <w:pPr>
        <w:widowControl/>
        <w:tabs>
          <w:tab w:val="clear" w:pos="1134"/>
          <w:tab w:val="clear" w:pos="5940"/>
        </w:tabs>
        <w:suppressAutoHyphens w:val="0"/>
        <w:spacing w:before="120" w:after="120" w:line="240" w:lineRule="auto"/>
        <w:ind w:left="0" w:firstLine="0"/>
        <w:rPr>
          <w:b/>
          <w:i/>
          <w:sz w:val="20"/>
        </w:rPr>
      </w:pPr>
      <w:r w:rsidRPr="006834D9">
        <w:rPr>
          <w:b/>
          <w:i/>
          <w:sz w:val="20"/>
        </w:rPr>
        <w:t>ПК 1.1. Формировать алгоритмы разработки программных модулей в соответствии с техническим заданием.</w:t>
      </w:r>
    </w:p>
    <w:p w14:paraId="1F13C0EA" w14:textId="77777777" w:rsidR="004A65FE" w:rsidRPr="006834D9" w:rsidRDefault="004A65FE" w:rsidP="006834D9">
      <w:pPr>
        <w:spacing w:line="240" w:lineRule="auto"/>
        <w:ind w:left="0" w:firstLine="0"/>
        <w:rPr>
          <w:b/>
          <w:sz w:val="20"/>
        </w:rPr>
      </w:pPr>
      <w:r w:rsidRPr="006834D9">
        <w:rPr>
          <w:b/>
          <w:sz w:val="20"/>
        </w:rPr>
        <w:t>Практический опыт:</w:t>
      </w:r>
    </w:p>
    <w:p w14:paraId="53DC8622" w14:textId="77777777" w:rsidR="004A65FE" w:rsidRPr="006834D9" w:rsidRDefault="004A65FE" w:rsidP="006834D9">
      <w:pPr>
        <w:spacing w:line="240" w:lineRule="auto"/>
        <w:ind w:left="0" w:firstLine="0"/>
        <w:rPr>
          <w:b/>
          <w:sz w:val="20"/>
        </w:rPr>
      </w:pPr>
      <w:r w:rsidRPr="006834D9">
        <w:rPr>
          <w:sz w:val="20"/>
        </w:rPr>
        <w:t>Разрабатывать алгоритм решения поставленной задачи и реализовывать его средствами автоматизированного проектирования.</w:t>
      </w:r>
    </w:p>
    <w:p w14:paraId="4E1297DF" w14:textId="77777777" w:rsidR="004A65FE" w:rsidRPr="006834D9" w:rsidRDefault="004A65FE" w:rsidP="006834D9">
      <w:pPr>
        <w:spacing w:line="240" w:lineRule="auto"/>
        <w:ind w:left="0" w:firstLine="0"/>
        <w:rPr>
          <w:b/>
          <w:sz w:val="20"/>
        </w:rPr>
      </w:pPr>
      <w:r w:rsidRPr="006834D9">
        <w:rPr>
          <w:b/>
          <w:sz w:val="20"/>
        </w:rPr>
        <w:t>Умения:</w:t>
      </w:r>
    </w:p>
    <w:p w14:paraId="3A5937D4" w14:textId="77777777" w:rsidR="004A65FE" w:rsidRPr="006834D9" w:rsidRDefault="004A65FE" w:rsidP="006834D9">
      <w:pPr>
        <w:pStyle w:val="affffff8"/>
        <w:jc w:val="both"/>
      </w:pPr>
      <w:r w:rsidRPr="006834D9">
        <w:t>Формировать алгоритмы разработки программных модулей в соответствии с техническим заданием.</w:t>
      </w:r>
    </w:p>
    <w:p w14:paraId="0BBF967D" w14:textId="77777777" w:rsidR="004A65FE" w:rsidRPr="006834D9" w:rsidRDefault="004A65FE" w:rsidP="006834D9">
      <w:pPr>
        <w:pStyle w:val="affffff8"/>
        <w:jc w:val="both"/>
      </w:pPr>
      <w:r w:rsidRPr="006834D9">
        <w:t>Оформлять документацию на программные средства.</w:t>
      </w:r>
    </w:p>
    <w:p w14:paraId="4FFCDE0D" w14:textId="77777777" w:rsidR="004A65FE" w:rsidRPr="006834D9" w:rsidRDefault="004A65FE" w:rsidP="006834D9">
      <w:pPr>
        <w:pStyle w:val="affffff8"/>
        <w:jc w:val="both"/>
        <w:rPr>
          <w:i/>
        </w:rPr>
      </w:pPr>
      <w:r w:rsidRPr="006834D9">
        <w:rPr>
          <w:i/>
        </w:rPr>
        <w:t>Дополнительно для квалификаций "Программист" и "Технический писатель":</w:t>
      </w:r>
    </w:p>
    <w:p w14:paraId="32DF6BBF" w14:textId="77777777" w:rsidR="004A65FE" w:rsidRPr="006834D9" w:rsidRDefault="004A65FE" w:rsidP="006834D9">
      <w:pPr>
        <w:spacing w:line="240" w:lineRule="auto"/>
        <w:ind w:left="0" w:firstLine="0"/>
        <w:rPr>
          <w:b/>
          <w:sz w:val="20"/>
        </w:rPr>
      </w:pPr>
      <w:r w:rsidRPr="006834D9">
        <w:rPr>
          <w:sz w:val="20"/>
        </w:rPr>
        <w:t>Оценка сложности алгоритма.</w:t>
      </w:r>
    </w:p>
    <w:p w14:paraId="40353BC1" w14:textId="77777777" w:rsidR="004A65FE" w:rsidRPr="006834D9" w:rsidRDefault="004A65FE" w:rsidP="006834D9">
      <w:pPr>
        <w:spacing w:line="240" w:lineRule="auto"/>
        <w:ind w:left="0" w:firstLine="0"/>
        <w:rPr>
          <w:b/>
          <w:sz w:val="20"/>
        </w:rPr>
      </w:pPr>
      <w:r w:rsidRPr="006834D9">
        <w:rPr>
          <w:b/>
          <w:sz w:val="20"/>
        </w:rPr>
        <w:t>Знания:</w:t>
      </w:r>
    </w:p>
    <w:p w14:paraId="55422BE3" w14:textId="77777777" w:rsidR="004A65FE" w:rsidRPr="006834D9" w:rsidRDefault="004A65FE" w:rsidP="006834D9">
      <w:pPr>
        <w:pStyle w:val="affffff8"/>
        <w:jc w:val="both"/>
      </w:pPr>
      <w:r w:rsidRPr="006834D9">
        <w:t>Основные этапы разработки программного обеспечения.</w:t>
      </w:r>
    </w:p>
    <w:p w14:paraId="669A75F5" w14:textId="77777777" w:rsidR="004A65FE" w:rsidRPr="006834D9" w:rsidRDefault="004A65FE" w:rsidP="006834D9">
      <w:pPr>
        <w:pStyle w:val="affffff8"/>
        <w:jc w:val="both"/>
      </w:pPr>
      <w:r w:rsidRPr="006834D9">
        <w:t>Основные принципы технологии структурного и объектно-ориентированного программирования.</w:t>
      </w:r>
    </w:p>
    <w:p w14:paraId="4EAC37AE" w14:textId="77777777" w:rsidR="004A65FE" w:rsidRPr="006834D9" w:rsidRDefault="004A65FE" w:rsidP="006834D9">
      <w:pPr>
        <w:pStyle w:val="affffff8"/>
        <w:jc w:val="both"/>
        <w:rPr>
          <w:i/>
        </w:rPr>
      </w:pPr>
      <w:r w:rsidRPr="006834D9">
        <w:rPr>
          <w:i/>
        </w:rPr>
        <w:t>Дополнительно для квалификаций "Программист" и "Технический писатель":</w:t>
      </w:r>
    </w:p>
    <w:p w14:paraId="3FE0FBD5" w14:textId="77777777" w:rsidR="004A65FE" w:rsidRPr="006834D9" w:rsidRDefault="004A65FE" w:rsidP="006834D9">
      <w:pPr>
        <w:spacing w:line="240" w:lineRule="auto"/>
        <w:ind w:left="0" w:firstLine="0"/>
        <w:rPr>
          <w:b/>
          <w:sz w:val="20"/>
        </w:rPr>
      </w:pPr>
      <w:r w:rsidRPr="006834D9">
        <w:rPr>
          <w:sz w:val="20"/>
        </w:rPr>
        <w:t>Актуальная нормативно-правовая база в области документирования алгоритмов.</w:t>
      </w:r>
    </w:p>
    <w:p w14:paraId="17BB3FF4" w14:textId="574D44D8" w:rsidR="004A65FE" w:rsidRPr="00251FF1" w:rsidRDefault="004A65FE"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1.2. Разрабатывать программные модули в соответствии с техническим заданием.</w:t>
      </w:r>
    </w:p>
    <w:p w14:paraId="31A38BF5" w14:textId="77777777" w:rsidR="004A65FE" w:rsidRPr="006834D9" w:rsidRDefault="004A65FE" w:rsidP="006834D9">
      <w:pPr>
        <w:spacing w:line="240" w:lineRule="auto"/>
        <w:ind w:left="0" w:firstLine="0"/>
        <w:rPr>
          <w:b/>
          <w:sz w:val="20"/>
        </w:rPr>
      </w:pPr>
      <w:r w:rsidRPr="006834D9">
        <w:rPr>
          <w:b/>
          <w:sz w:val="20"/>
        </w:rPr>
        <w:t xml:space="preserve">Практический опыт: </w:t>
      </w:r>
    </w:p>
    <w:p w14:paraId="6A3D0E6B" w14:textId="77777777" w:rsidR="004A65FE" w:rsidRPr="006834D9" w:rsidRDefault="004A65FE" w:rsidP="006834D9">
      <w:pPr>
        <w:pStyle w:val="affffff8"/>
        <w:jc w:val="both"/>
      </w:pPr>
      <w:r w:rsidRPr="006834D9">
        <w:t>Разрабатывать код программного продукта на основе готовой спецификации на уровне модуля.</w:t>
      </w:r>
    </w:p>
    <w:p w14:paraId="435F0599" w14:textId="77777777" w:rsidR="004A65FE" w:rsidRPr="006834D9" w:rsidRDefault="004A65FE" w:rsidP="006834D9">
      <w:pPr>
        <w:pStyle w:val="affffff8"/>
        <w:jc w:val="both"/>
        <w:rPr>
          <w:i/>
        </w:rPr>
      </w:pPr>
      <w:r w:rsidRPr="006834D9">
        <w:rPr>
          <w:i/>
        </w:rPr>
        <w:t>Дополнительно для квалификаций "Программист":</w:t>
      </w:r>
    </w:p>
    <w:p w14:paraId="2F66998C" w14:textId="77777777" w:rsidR="004A65FE" w:rsidRPr="006834D9" w:rsidRDefault="004A65FE" w:rsidP="006834D9">
      <w:pPr>
        <w:spacing w:line="240" w:lineRule="auto"/>
        <w:ind w:left="0" w:firstLine="0"/>
        <w:rPr>
          <w:b/>
          <w:sz w:val="20"/>
        </w:rPr>
      </w:pPr>
      <w:r w:rsidRPr="006834D9">
        <w:rPr>
          <w:sz w:val="20"/>
        </w:rPr>
        <w:t>Разрабатывать мобильные приложения.</w:t>
      </w:r>
    </w:p>
    <w:p w14:paraId="0E1D56F8" w14:textId="77777777" w:rsidR="004A65FE" w:rsidRPr="006834D9" w:rsidRDefault="004A65FE" w:rsidP="006834D9">
      <w:pPr>
        <w:spacing w:line="240" w:lineRule="auto"/>
        <w:ind w:left="0" w:firstLine="0"/>
        <w:rPr>
          <w:b/>
          <w:sz w:val="20"/>
        </w:rPr>
      </w:pPr>
      <w:r w:rsidRPr="006834D9">
        <w:rPr>
          <w:b/>
          <w:sz w:val="20"/>
        </w:rPr>
        <w:t>Умения:</w:t>
      </w:r>
    </w:p>
    <w:p w14:paraId="169E2A09" w14:textId="77777777" w:rsidR="004A65FE" w:rsidRPr="006834D9" w:rsidRDefault="004A65FE" w:rsidP="006834D9">
      <w:pPr>
        <w:pStyle w:val="affffff8"/>
        <w:jc w:val="both"/>
      </w:pPr>
      <w:r w:rsidRPr="006834D9">
        <w:t>Создавать программу по разработанному алгоритму как отдельный модуль.</w:t>
      </w:r>
    </w:p>
    <w:p w14:paraId="4CBF48C0" w14:textId="77777777" w:rsidR="004A65FE" w:rsidRPr="006834D9" w:rsidRDefault="004A65FE" w:rsidP="006834D9">
      <w:pPr>
        <w:pStyle w:val="affffff8"/>
        <w:jc w:val="both"/>
      </w:pPr>
      <w:r w:rsidRPr="006834D9">
        <w:t>Оформлять документацию на программные средства.</w:t>
      </w:r>
    </w:p>
    <w:p w14:paraId="6156D167" w14:textId="77777777" w:rsidR="004A65FE" w:rsidRPr="006834D9" w:rsidRDefault="004A65FE" w:rsidP="006834D9">
      <w:pPr>
        <w:pStyle w:val="affffff8"/>
        <w:jc w:val="both"/>
        <w:rPr>
          <w:i/>
        </w:rPr>
      </w:pPr>
      <w:r w:rsidRPr="006834D9">
        <w:rPr>
          <w:i/>
        </w:rPr>
        <w:t>Дополнительно для квалификаций "Программист":</w:t>
      </w:r>
    </w:p>
    <w:p w14:paraId="5AAC4C96" w14:textId="77777777" w:rsidR="004A65FE" w:rsidRPr="006834D9" w:rsidRDefault="004A65FE" w:rsidP="006834D9">
      <w:pPr>
        <w:pStyle w:val="affffff8"/>
        <w:jc w:val="both"/>
        <w:rPr>
          <w:b/>
        </w:rPr>
      </w:pPr>
      <w:r w:rsidRPr="006834D9">
        <w:t>Осуществлять разработку кода программного модуля на языках низкого уровня и высокого уровней в том числе для мобильных платформ.</w:t>
      </w:r>
    </w:p>
    <w:p w14:paraId="1F02ED1D" w14:textId="77777777" w:rsidR="004A65FE" w:rsidRPr="006834D9" w:rsidRDefault="004A65FE" w:rsidP="006834D9">
      <w:pPr>
        <w:spacing w:line="240" w:lineRule="auto"/>
        <w:ind w:left="0" w:firstLine="0"/>
        <w:rPr>
          <w:b/>
          <w:sz w:val="20"/>
        </w:rPr>
      </w:pPr>
      <w:r w:rsidRPr="006834D9">
        <w:rPr>
          <w:b/>
          <w:sz w:val="20"/>
        </w:rPr>
        <w:t>Знания:</w:t>
      </w:r>
    </w:p>
    <w:p w14:paraId="4E4F241C" w14:textId="77777777" w:rsidR="004A65FE" w:rsidRPr="006834D9" w:rsidRDefault="004A65FE" w:rsidP="006834D9">
      <w:pPr>
        <w:pStyle w:val="affffff8"/>
        <w:jc w:val="both"/>
      </w:pPr>
      <w:r w:rsidRPr="006834D9">
        <w:t>Основные этапы разработки программного обеспечения.</w:t>
      </w:r>
    </w:p>
    <w:p w14:paraId="4D293750" w14:textId="77777777" w:rsidR="004A65FE" w:rsidRPr="006834D9" w:rsidRDefault="004A65FE" w:rsidP="006834D9">
      <w:pPr>
        <w:pStyle w:val="affffff8"/>
        <w:jc w:val="both"/>
      </w:pPr>
      <w:r w:rsidRPr="006834D9">
        <w:t>Основные принципы технологии структурного и объектно-ориентированного программирования.</w:t>
      </w:r>
    </w:p>
    <w:p w14:paraId="413BDC8B" w14:textId="77777777" w:rsidR="004A65FE" w:rsidRPr="006834D9" w:rsidRDefault="004A65FE" w:rsidP="006834D9">
      <w:pPr>
        <w:pStyle w:val="affffff8"/>
        <w:jc w:val="both"/>
        <w:rPr>
          <w:i/>
        </w:rPr>
      </w:pPr>
      <w:r w:rsidRPr="006834D9">
        <w:rPr>
          <w:i/>
        </w:rPr>
        <w:t>Дополнительно для квалификаций "Программист":</w:t>
      </w:r>
    </w:p>
    <w:p w14:paraId="30888A3A" w14:textId="77777777" w:rsidR="004A65FE" w:rsidRPr="006834D9" w:rsidRDefault="004A65FE" w:rsidP="006834D9">
      <w:pPr>
        <w:spacing w:line="240" w:lineRule="auto"/>
        <w:ind w:left="0" w:firstLine="0"/>
        <w:rPr>
          <w:b/>
          <w:sz w:val="20"/>
        </w:rPr>
      </w:pPr>
      <w:r w:rsidRPr="006834D9">
        <w:rPr>
          <w:sz w:val="20"/>
        </w:rPr>
        <w:t xml:space="preserve">Знание </w:t>
      </w:r>
      <w:r w:rsidRPr="006834D9">
        <w:rPr>
          <w:sz w:val="20"/>
          <w:lang w:val="en-US"/>
        </w:rPr>
        <w:t>API</w:t>
      </w:r>
      <w:r w:rsidRPr="006834D9">
        <w:rPr>
          <w:sz w:val="20"/>
        </w:rPr>
        <w:t xml:space="preserve"> современных мобильных операционных систем.</w:t>
      </w:r>
    </w:p>
    <w:p w14:paraId="4A570795" w14:textId="25F9A6A6" w:rsidR="004A65FE" w:rsidRPr="00251FF1" w:rsidRDefault="004A65FE"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ПК.1.3. Выполнять отладку программных модулей с использованием специализированных программных средств.</w:t>
      </w:r>
    </w:p>
    <w:p w14:paraId="60600ECB" w14:textId="77777777" w:rsidR="004A65FE" w:rsidRPr="006834D9" w:rsidRDefault="004A65FE" w:rsidP="006834D9">
      <w:pPr>
        <w:spacing w:line="240" w:lineRule="auto"/>
        <w:ind w:left="0" w:firstLine="0"/>
        <w:rPr>
          <w:b/>
          <w:sz w:val="20"/>
        </w:rPr>
      </w:pPr>
      <w:r w:rsidRPr="006834D9">
        <w:rPr>
          <w:b/>
          <w:sz w:val="20"/>
        </w:rPr>
        <w:t xml:space="preserve">Практический опыт: </w:t>
      </w:r>
    </w:p>
    <w:p w14:paraId="6024622D" w14:textId="77777777" w:rsidR="004A65FE" w:rsidRPr="006834D9" w:rsidRDefault="004A65FE" w:rsidP="006834D9">
      <w:pPr>
        <w:pStyle w:val="affffff8"/>
        <w:jc w:val="both"/>
      </w:pPr>
      <w:r w:rsidRPr="006834D9">
        <w:t>Использовать инструментальные средства на этапе отладки программного продукта.</w:t>
      </w:r>
    </w:p>
    <w:p w14:paraId="6ED74FC8" w14:textId="77777777" w:rsidR="004A65FE" w:rsidRPr="006834D9" w:rsidRDefault="004A65FE" w:rsidP="006834D9">
      <w:pPr>
        <w:spacing w:line="240" w:lineRule="auto"/>
        <w:ind w:left="0" w:firstLine="0"/>
        <w:rPr>
          <w:b/>
          <w:sz w:val="20"/>
        </w:rPr>
      </w:pPr>
      <w:r w:rsidRPr="006834D9">
        <w:rPr>
          <w:sz w:val="20"/>
        </w:rPr>
        <w:t>Проводить тестирование программного модуля по определенному сценарию.</w:t>
      </w:r>
    </w:p>
    <w:p w14:paraId="551C9A06" w14:textId="77777777" w:rsidR="004A65FE" w:rsidRPr="006834D9" w:rsidRDefault="004A65FE" w:rsidP="006834D9">
      <w:pPr>
        <w:spacing w:line="240" w:lineRule="auto"/>
        <w:ind w:left="0" w:firstLine="0"/>
        <w:rPr>
          <w:b/>
          <w:sz w:val="20"/>
        </w:rPr>
      </w:pPr>
      <w:r w:rsidRPr="006834D9">
        <w:rPr>
          <w:b/>
          <w:sz w:val="20"/>
        </w:rPr>
        <w:t>Умения:</w:t>
      </w:r>
    </w:p>
    <w:p w14:paraId="454DC773" w14:textId="77777777" w:rsidR="004A65FE" w:rsidRPr="006834D9" w:rsidRDefault="004A65FE" w:rsidP="006834D9">
      <w:pPr>
        <w:pStyle w:val="affffff8"/>
        <w:jc w:val="both"/>
      </w:pPr>
      <w:r w:rsidRPr="006834D9">
        <w:t>Выполнять отладку и тестирование программы на уровне модуля.</w:t>
      </w:r>
    </w:p>
    <w:p w14:paraId="53E95680" w14:textId="77777777" w:rsidR="004A65FE" w:rsidRPr="006834D9" w:rsidRDefault="004A65FE" w:rsidP="006834D9">
      <w:pPr>
        <w:pStyle w:val="affffff8"/>
        <w:jc w:val="both"/>
      </w:pPr>
      <w:r w:rsidRPr="006834D9">
        <w:t>Оформлять документацию на программные средства.</w:t>
      </w:r>
    </w:p>
    <w:p w14:paraId="39A85088" w14:textId="77777777" w:rsidR="004A65FE" w:rsidRPr="006834D9" w:rsidRDefault="004A65FE" w:rsidP="006834D9">
      <w:pPr>
        <w:pStyle w:val="affffff8"/>
        <w:jc w:val="both"/>
        <w:rPr>
          <w:i/>
        </w:rPr>
      </w:pPr>
      <w:r w:rsidRPr="006834D9">
        <w:rPr>
          <w:i/>
        </w:rPr>
        <w:t>Дополнительно для квалификаций "Программист":</w:t>
      </w:r>
    </w:p>
    <w:p w14:paraId="092637B1" w14:textId="77777777" w:rsidR="004A65FE" w:rsidRPr="006834D9" w:rsidRDefault="004A65FE" w:rsidP="006834D9">
      <w:pPr>
        <w:pStyle w:val="affffff8"/>
        <w:jc w:val="both"/>
        <w:rPr>
          <w:b/>
        </w:rPr>
      </w:pPr>
      <w:r w:rsidRPr="006834D9">
        <w:t>Применять инструментальные средства отладки программного обеспечения.</w:t>
      </w:r>
    </w:p>
    <w:p w14:paraId="1A334351" w14:textId="77777777" w:rsidR="004A65FE" w:rsidRPr="006834D9" w:rsidRDefault="004A65FE" w:rsidP="006834D9">
      <w:pPr>
        <w:pStyle w:val="affffff8"/>
        <w:jc w:val="both"/>
      </w:pPr>
      <w:r w:rsidRPr="006834D9">
        <w:rPr>
          <w:b/>
        </w:rPr>
        <w:t>Знания:</w:t>
      </w:r>
      <w:r w:rsidRPr="006834D9">
        <w:t xml:space="preserve"> Основные принципы отладки и тестирования программных продуктов.</w:t>
      </w:r>
    </w:p>
    <w:p w14:paraId="3BAA2EE0" w14:textId="77777777" w:rsidR="004A65FE" w:rsidRPr="006834D9" w:rsidRDefault="004A65FE" w:rsidP="006834D9">
      <w:pPr>
        <w:pStyle w:val="affffff8"/>
        <w:jc w:val="both"/>
      </w:pPr>
      <w:r w:rsidRPr="006834D9">
        <w:t>Инструментарий отладки программных продуктов.</w:t>
      </w:r>
    </w:p>
    <w:p w14:paraId="757B0691" w14:textId="4B4D31DA" w:rsidR="004A65FE" w:rsidRPr="00251FF1" w:rsidRDefault="004A65FE"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1.4. Выполнять тестирование программных модулей.</w:t>
      </w:r>
    </w:p>
    <w:p w14:paraId="05C0815A" w14:textId="77777777" w:rsidR="004A65FE" w:rsidRPr="006834D9" w:rsidRDefault="004A65FE" w:rsidP="006834D9">
      <w:pPr>
        <w:spacing w:line="240" w:lineRule="auto"/>
        <w:ind w:left="0" w:firstLine="0"/>
        <w:rPr>
          <w:b/>
          <w:sz w:val="20"/>
        </w:rPr>
      </w:pPr>
      <w:r w:rsidRPr="006834D9">
        <w:rPr>
          <w:b/>
          <w:sz w:val="20"/>
        </w:rPr>
        <w:t>Практический опыт:</w:t>
      </w:r>
    </w:p>
    <w:p w14:paraId="452EFA5D" w14:textId="77777777" w:rsidR="004A65FE" w:rsidRPr="006834D9" w:rsidRDefault="004A65FE" w:rsidP="006834D9">
      <w:pPr>
        <w:pStyle w:val="affffff8"/>
        <w:jc w:val="both"/>
      </w:pPr>
      <w:r w:rsidRPr="006834D9">
        <w:t>Проводить тестирование программного модуля по определенному сценарию.</w:t>
      </w:r>
    </w:p>
    <w:p w14:paraId="3647A31E" w14:textId="77777777" w:rsidR="004A65FE" w:rsidRPr="006834D9" w:rsidRDefault="004A65FE" w:rsidP="006834D9">
      <w:pPr>
        <w:pStyle w:val="affffff8"/>
        <w:jc w:val="both"/>
        <w:rPr>
          <w:b/>
        </w:rPr>
      </w:pPr>
      <w:r w:rsidRPr="006834D9">
        <w:t>Использовать инструментальные средства на этапе тестирования программного продукта.</w:t>
      </w:r>
    </w:p>
    <w:p w14:paraId="75498DDC" w14:textId="77777777" w:rsidR="004A65FE" w:rsidRPr="006834D9" w:rsidRDefault="004A65FE" w:rsidP="006834D9">
      <w:pPr>
        <w:spacing w:line="240" w:lineRule="auto"/>
        <w:ind w:left="0" w:firstLine="0"/>
        <w:rPr>
          <w:b/>
          <w:sz w:val="20"/>
        </w:rPr>
      </w:pPr>
      <w:r w:rsidRPr="006834D9">
        <w:rPr>
          <w:b/>
          <w:sz w:val="20"/>
        </w:rPr>
        <w:t>Умения:</w:t>
      </w:r>
    </w:p>
    <w:p w14:paraId="21D43A91" w14:textId="77777777" w:rsidR="004A65FE" w:rsidRPr="006834D9" w:rsidRDefault="004A65FE" w:rsidP="006834D9">
      <w:pPr>
        <w:pStyle w:val="affffff8"/>
        <w:jc w:val="both"/>
      </w:pPr>
      <w:r w:rsidRPr="006834D9">
        <w:t>Выполнять отладку и тестирование программы на уровне модуля.</w:t>
      </w:r>
    </w:p>
    <w:p w14:paraId="65D79A13" w14:textId="77777777" w:rsidR="004A65FE" w:rsidRPr="006834D9" w:rsidRDefault="004A65FE" w:rsidP="006834D9">
      <w:pPr>
        <w:pStyle w:val="affffff8"/>
        <w:jc w:val="both"/>
        <w:rPr>
          <w:i/>
        </w:rPr>
      </w:pPr>
      <w:r w:rsidRPr="006834D9">
        <w:t>Оформлять документацию на программные средства.</w:t>
      </w:r>
    </w:p>
    <w:p w14:paraId="1B3EBD18" w14:textId="77777777" w:rsidR="004A65FE" w:rsidRPr="006834D9" w:rsidRDefault="004A65FE" w:rsidP="006834D9">
      <w:pPr>
        <w:pStyle w:val="affffff8"/>
        <w:jc w:val="both"/>
        <w:rPr>
          <w:i/>
        </w:rPr>
      </w:pPr>
      <w:r w:rsidRPr="006834D9">
        <w:rPr>
          <w:i/>
        </w:rPr>
        <w:t>Дополнительно для квалификации "Специалист по тестированию в области информационных технологий":</w:t>
      </w:r>
    </w:p>
    <w:p w14:paraId="50E914AA" w14:textId="77777777" w:rsidR="004A65FE" w:rsidRPr="006834D9" w:rsidRDefault="004A65FE" w:rsidP="006834D9">
      <w:pPr>
        <w:pStyle w:val="affffff8"/>
        <w:jc w:val="both"/>
      </w:pPr>
      <w:r w:rsidRPr="006834D9">
        <w:t>Выполнять тестирование в соответствие с функциональными требованиями.</w:t>
      </w:r>
    </w:p>
    <w:p w14:paraId="18CA9A86" w14:textId="77777777" w:rsidR="004A65FE" w:rsidRPr="006834D9" w:rsidRDefault="004A65FE" w:rsidP="006834D9">
      <w:pPr>
        <w:spacing w:line="240" w:lineRule="auto"/>
        <w:ind w:left="0" w:firstLine="0"/>
        <w:rPr>
          <w:b/>
          <w:sz w:val="20"/>
        </w:rPr>
      </w:pPr>
      <w:r w:rsidRPr="006834D9">
        <w:rPr>
          <w:sz w:val="20"/>
        </w:rPr>
        <w:t>Выполнять оценку тестового покрытия.</w:t>
      </w:r>
    </w:p>
    <w:p w14:paraId="7A057A05" w14:textId="77777777" w:rsidR="00251FF1" w:rsidRPr="00251FF1" w:rsidRDefault="00251FF1" w:rsidP="00251FF1">
      <w:pPr>
        <w:pStyle w:val="affffff8"/>
        <w:spacing w:line="480" w:lineRule="auto"/>
        <w:jc w:val="center"/>
        <w:rPr>
          <w:sz w:val="28"/>
          <w:szCs w:val="28"/>
        </w:rPr>
      </w:pPr>
      <w:r w:rsidRPr="00251FF1">
        <w:rPr>
          <w:sz w:val="28"/>
          <w:szCs w:val="28"/>
        </w:rPr>
        <w:lastRenderedPageBreak/>
        <w:t>Продолжение приложения Б</w:t>
      </w:r>
    </w:p>
    <w:p w14:paraId="2F96B536" w14:textId="77777777" w:rsidR="004A65FE" w:rsidRPr="006834D9" w:rsidRDefault="004A65FE" w:rsidP="006834D9">
      <w:pPr>
        <w:spacing w:line="240" w:lineRule="auto"/>
        <w:ind w:left="0" w:firstLine="0"/>
        <w:rPr>
          <w:b/>
          <w:sz w:val="20"/>
        </w:rPr>
      </w:pPr>
      <w:r w:rsidRPr="006834D9">
        <w:rPr>
          <w:b/>
          <w:sz w:val="20"/>
        </w:rPr>
        <w:t>Знания:</w:t>
      </w:r>
    </w:p>
    <w:p w14:paraId="43B2AABD" w14:textId="77777777" w:rsidR="004A65FE" w:rsidRPr="006834D9" w:rsidRDefault="004A65FE" w:rsidP="006834D9">
      <w:pPr>
        <w:pStyle w:val="affffff8"/>
        <w:jc w:val="both"/>
      </w:pPr>
      <w:r w:rsidRPr="006834D9">
        <w:t>Основные виды и принципы тестирования программных продуктов.</w:t>
      </w:r>
    </w:p>
    <w:p w14:paraId="7AD970FF" w14:textId="77777777" w:rsidR="004A65FE" w:rsidRPr="006834D9" w:rsidRDefault="004A65FE" w:rsidP="006834D9">
      <w:pPr>
        <w:pStyle w:val="affffff8"/>
        <w:jc w:val="both"/>
        <w:rPr>
          <w:i/>
        </w:rPr>
      </w:pPr>
      <w:r w:rsidRPr="006834D9">
        <w:rPr>
          <w:i/>
        </w:rPr>
        <w:t>Дополнительно для квалификации "Специалист по тестированию в области информационных технологий":</w:t>
      </w:r>
    </w:p>
    <w:p w14:paraId="02D0DB01" w14:textId="77777777" w:rsidR="004A65FE" w:rsidRPr="006834D9" w:rsidRDefault="004A65FE" w:rsidP="006834D9">
      <w:pPr>
        <w:spacing w:line="240" w:lineRule="auto"/>
        <w:ind w:left="0" w:firstLine="0"/>
        <w:rPr>
          <w:b/>
          <w:sz w:val="20"/>
        </w:rPr>
      </w:pPr>
      <w:r w:rsidRPr="006834D9">
        <w:rPr>
          <w:sz w:val="20"/>
        </w:rPr>
        <w:t>Методы организации работы при проведении функционального тестирования.</w:t>
      </w:r>
    </w:p>
    <w:p w14:paraId="6B7E581A" w14:textId="4D1FD647" w:rsidR="004A65FE" w:rsidRPr="00251FF1" w:rsidRDefault="004A65FE"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1.5. Осуществлять рефакторинг и оптимизацию программного кода.</w:t>
      </w:r>
    </w:p>
    <w:p w14:paraId="33E7DDB7" w14:textId="77777777" w:rsidR="004A65FE" w:rsidRPr="006834D9" w:rsidRDefault="004A65FE" w:rsidP="006834D9">
      <w:pPr>
        <w:spacing w:line="240" w:lineRule="auto"/>
        <w:ind w:left="0" w:firstLine="0"/>
        <w:rPr>
          <w:b/>
          <w:sz w:val="20"/>
        </w:rPr>
      </w:pPr>
      <w:r w:rsidRPr="006834D9">
        <w:rPr>
          <w:b/>
          <w:sz w:val="20"/>
        </w:rPr>
        <w:t>Практический опыт:</w:t>
      </w:r>
    </w:p>
    <w:p w14:paraId="613171CC" w14:textId="77777777" w:rsidR="004A65FE" w:rsidRPr="006834D9" w:rsidRDefault="004A65FE" w:rsidP="006834D9">
      <w:pPr>
        <w:pStyle w:val="affffff8"/>
        <w:jc w:val="both"/>
      </w:pPr>
      <w:r w:rsidRPr="006834D9">
        <w:t>Анализировать алгоритмы, в том числе с применением инструментальных средств.</w:t>
      </w:r>
    </w:p>
    <w:p w14:paraId="40E7816A" w14:textId="77777777" w:rsidR="004A65FE" w:rsidRPr="006834D9" w:rsidRDefault="004A65FE" w:rsidP="006834D9">
      <w:pPr>
        <w:spacing w:line="240" w:lineRule="auto"/>
        <w:ind w:left="0" w:firstLine="0"/>
        <w:rPr>
          <w:b/>
          <w:sz w:val="20"/>
        </w:rPr>
      </w:pPr>
      <w:r w:rsidRPr="006834D9">
        <w:rPr>
          <w:sz w:val="20"/>
        </w:rPr>
        <w:t>Осуществлять рефакторинг и оптимизацию программного кода.</w:t>
      </w:r>
    </w:p>
    <w:p w14:paraId="0C5CA557" w14:textId="77777777" w:rsidR="004A65FE" w:rsidRPr="006834D9" w:rsidRDefault="004A65FE" w:rsidP="006834D9">
      <w:pPr>
        <w:spacing w:line="240" w:lineRule="auto"/>
        <w:ind w:left="0" w:firstLine="0"/>
        <w:rPr>
          <w:b/>
          <w:sz w:val="20"/>
        </w:rPr>
      </w:pPr>
      <w:r w:rsidRPr="006834D9">
        <w:rPr>
          <w:b/>
          <w:sz w:val="20"/>
        </w:rPr>
        <w:t>Умения:</w:t>
      </w:r>
    </w:p>
    <w:p w14:paraId="593FA84F" w14:textId="77777777" w:rsidR="004A65FE" w:rsidRPr="006834D9" w:rsidRDefault="004A65FE" w:rsidP="006834D9">
      <w:pPr>
        <w:pStyle w:val="affffff8"/>
        <w:jc w:val="both"/>
      </w:pPr>
      <w:r w:rsidRPr="006834D9">
        <w:t>Выполнять оптимизацию и рефакторинг программного кода.</w:t>
      </w:r>
    </w:p>
    <w:p w14:paraId="7A28D741" w14:textId="77777777" w:rsidR="004A65FE" w:rsidRPr="006834D9" w:rsidRDefault="004A65FE" w:rsidP="006834D9">
      <w:pPr>
        <w:spacing w:line="240" w:lineRule="auto"/>
        <w:ind w:left="0" w:firstLine="0"/>
        <w:rPr>
          <w:b/>
          <w:sz w:val="20"/>
        </w:rPr>
      </w:pPr>
      <w:r w:rsidRPr="006834D9">
        <w:rPr>
          <w:sz w:val="20"/>
        </w:rPr>
        <w:t>Работать с системой контроля версий.</w:t>
      </w:r>
    </w:p>
    <w:p w14:paraId="0BD6E2C9" w14:textId="77777777" w:rsidR="004A65FE" w:rsidRPr="006834D9" w:rsidRDefault="004A65FE" w:rsidP="006834D9">
      <w:pPr>
        <w:spacing w:line="240" w:lineRule="auto"/>
        <w:ind w:left="0" w:firstLine="0"/>
        <w:rPr>
          <w:b/>
          <w:sz w:val="20"/>
        </w:rPr>
      </w:pPr>
      <w:r w:rsidRPr="006834D9">
        <w:rPr>
          <w:b/>
          <w:sz w:val="20"/>
        </w:rPr>
        <w:t>Знания:</w:t>
      </w:r>
    </w:p>
    <w:p w14:paraId="4DC6EA66" w14:textId="77777777" w:rsidR="004A65FE" w:rsidRPr="006834D9" w:rsidRDefault="004A65FE" w:rsidP="006834D9">
      <w:pPr>
        <w:pStyle w:val="affffff8"/>
        <w:jc w:val="both"/>
      </w:pPr>
      <w:r w:rsidRPr="006834D9">
        <w:t>Способы оптимизации и приемы рефакторинга.</w:t>
      </w:r>
    </w:p>
    <w:p w14:paraId="631B196E" w14:textId="77777777" w:rsidR="004A65FE" w:rsidRPr="006834D9" w:rsidRDefault="004A65FE" w:rsidP="006834D9">
      <w:pPr>
        <w:pStyle w:val="affffff8"/>
        <w:jc w:val="both"/>
      </w:pPr>
      <w:r w:rsidRPr="006834D9">
        <w:t>Инструментальные средства анализа алгоритма.</w:t>
      </w:r>
    </w:p>
    <w:p w14:paraId="21AB6AA7" w14:textId="77777777" w:rsidR="004A65FE" w:rsidRPr="006834D9" w:rsidRDefault="004A65FE" w:rsidP="006834D9">
      <w:pPr>
        <w:pStyle w:val="affffff8"/>
        <w:jc w:val="both"/>
      </w:pPr>
      <w:r w:rsidRPr="006834D9">
        <w:t>Методы организации рефакторинга и оптимизации кода.</w:t>
      </w:r>
    </w:p>
    <w:p w14:paraId="48274C67" w14:textId="77777777" w:rsidR="004A65FE" w:rsidRPr="006834D9" w:rsidRDefault="004A65FE" w:rsidP="006834D9">
      <w:pPr>
        <w:spacing w:line="240" w:lineRule="auto"/>
        <w:ind w:left="0" w:firstLine="0"/>
        <w:rPr>
          <w:b/>
          <w:sz w:val="20"/>
        </w:rPr>
      </w:pPr>
      <w:r w:rsidRPr="006834D9">
        <w:rPr>
          <w:sz w:val="20"/>
        </w:rPr>
        <w:t>Принципы работы с системой контроля версий.</w:t>
      </w:r>
    </w:p>
    <w:p w14:paraId="596C43A6" w14:textId="44B172DE" w:rsidR="004A65FE" w:rsidRPr="00251FF1" w:rsidRDefault="004A65FE"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1.6. Разрабатывать модули программного обеспечения для мобильных платформ.</w:t>
      </w:r>
    </w:p>
    <w:p w14:paraId="37639532" w14:textId="77777777" w:rsidR="004A65FE" w:rsidRPr="006834D9" w:rsidRDefault="004A65FE" w:rsidP="006834D9">
      <w:pPr>
        <w:spacing w:line="240" w:lineRule="auto"/>
        <w:ind w:left="0" w:firstLine="0"/>
        <w:rPr>
          <w:b/>
          <w:sz w:val="20"/>
        </w:rPr>
      </w:pPr>
      <w:r w:rsidRPr="006834D9">
        <w:rPr>
          <w:b/>
          <w:sz w:val="20"/>
        </w:rPr>
        <w:t>Практический опыт:</w:t>
      </w:r>
    </w:p>
    <w:p w14:paraId="025F6CDE" w14:textId="77777777" w:rsidR="004A65FE" w:rsidRPr="006834D9" w:rsidRDefault="004A65FE" w:rsidP="006834D9">
      <w:pPr>
        <w:spacing w:line="240" w:lineRule="auto"/>
        <w:ind w:left="0" w:firstLine="0"/>
        <w:rPr>
          <w:b/>
          <w:sz w:val="20"/>
        </w:rPr>
      </w:pPr>
      <w:r w:rsidRPr="006834D9">
        <w:rPr>
          <w:sz w:val="20"/>
        </w:rPr>
        <w:t>Разрабатывать мобильные приложения.</w:t>
      </w:r>
    </w:p>
    <w:p w14:paraId="21E041FD" w14:textId="77777777" w:rsidR="004A65FE" w:rsidRPr="006834D9" w:rsidRDefault="004A65FE" w:rsidP="006834D9">
      <w:pPr>
        <w:spacing w:line="240" w:lineRule="auto"/>
        <w:ind w:left="0" w:firstLine="0"/>
        <w:rPr>
          <w:b/>
          <w:sz w:val="20"/>
        </w:rPr>
      </w:pPr>
      <w:r w:rsidRPr="006834D9">
        <w:rPr>
          <w:b/>
          <w:sz w:val="20"/>
        </w:rPr>
        <w:t>Умения:</w:t>
      </w:r>
    </w:p>
    <w:p w14:paraId="33504960" w14:textId="77777777" w:rsidR="004A65FE" w:rsidRPr="006834D9" w:rsidRDefault="004A65FE" w:rsidP="006834D9">
      <w:pPr>
        <w:pStyle w:val="affffff8"/>
        <w:jc w:val="both"/>
      </w:pPr>
      <w:r w:rsidRPr="006834D9">
        <w:t>Осуществлять разработку кода программного модуля на современных языках программирования.</w:t>
      </w:r>
    </w:p>
    <w:p w14:paraId="2A1BB6C7" w14:textId="77777777" w:rsidR="004A65FE" w:rsidRPr="006834D9" w:rsidRDefault="004A65FE" w:rsidP="006834D9">
      <w:pPr>
        <w:spacing w:line="240" w:lineRule="auto"/>
        <w:ind w:left="0" w:firstLine="0"/>
        <w:rPr>
          <w:b/>
          <w:sz w:val="20"/>
        </w:rPr>
      </w:pPr>
      <w:r w:rsidRPr="006834D9">
        <w:rPr>
          <w:sz w:val="20"/>
        </w:rPr>
        <w:t>Оформлять документацию на программные средства.</w:t>
      </w:r>
    </w:p>
    <w:p w14:paraId="043FAE0A" w14:textId="77777777" w:rsidR="004A65FE" w:rsidRPr="006834D9" w:rsidRDefault="004A65FE" w:rsidP="006834D9">
      <w:pPr>
        <w:spacing w:line="240" w:lineRule="auto"/>
        <w:ind w:left="0" w:firstLine="0"/>
        <w:rPr>
          <w:b/>
          <w:sz w:val="20"/>
        </w:rPr>
      </w:pPr>
      <w:r w:rsidRPr="006834D9">
        <w:rPr>
          <w:b/>
          <w:sz w:val="20"/>
        </w:rPr>
        <w:t>Знания:</w:t>
      </w:r>
    </w:p>
    <w:p w14:paraId="1A045C86" w14:textId="77777777" w:rsidR="004A65FE" w:rsidRPr="006834D9" w:rsidRDefault="004A65FE" w:rsidP="006834D9">
      <w:pPr>
        <w:pStyle w:val="affffff8"/>
        <w:jc w:val="both"/>
      </w:pPr>
      <w:r w:rsidRPr="006834D9">
        <w:t>Основные этапы разработки программного обеспечения.</w:t>
      </w:r>
    </w:p>
    <w:p w14:paraId="345E3E92" w14:textId="77777777" w:rsidR="004A65FE" w:rsidRPr="006834D9" w:rsidRDefault="004A65FE" w:rsidP="006834D9">
      <w:pPr>
        <w:spacing w:line="240" w:lineRule="auto"/>
        <w:ind w:left="0" w:firstLine="0"/>
        <w:rPr>
          <w:b/>
          <w:sz w:val="20"/>
        </w:rPr>
      </w:pPr>
      <w:r w:rsidRPr="006834D9">
        <w:rPr>
          <w:sz w:val="20"/>
        </w:rPr>
        <w:t>Основные принципы технологии структурного и объектно-ориентированного программирования.</w:t>
      </w:r>
    </w:p>
    <w:p w14:paraId="364EED0D" w14:textId="1B6FBAD7" w:rsidR="00146792" w:rsidRPr="006834D9" w:rsidRDefault="004A65FE" w:rsidP="006834D9">
      <w:pPr>
        <w:widowControl/>
        <w:tabs>
          <w:tab w:val="clear" w:pos="1134"/>
          <w:tab w:val="clear" w:pos="5940"/>
        </w:tabs>
        <w:suppressAutoHyphens w:val="0"/>
        <w:spacing w:before="120" w:after="120" w:line="240" w:lineRule="auto"/>
        <w:ind w:left="0" w:firstLine="0"/>
        <w:rPr>
          <w:b/>
          <w:sz w:val="20"/>
        </w:rPr>
      </w:pPr>
      <w:r w:rsidRPr="006834D9">
        <w:rPr>
          <w:b/>
          <w:sz w:val="20"/>
        </w:rPr>
        <w:t xml:space="preserve">ВПД.2 </w:t>
      </w:r>
      <w:r w:rsidR="00146792" w:rsidRPr="006834D9">
        <w:rPr>
          <w:b/>
          <w:sz w:val="20"/>
        </w:rPr>
        <w:t>Осуществление интеграции программных модулей</w:t>
      </w:r>
    </w:p>
    <w:p w14:paraId="1045F2BE" w14:textId="0876E2DC" w:rsidR="004A65FE" w:rsidRPr="00251FF1" w:rsidRDefault="004A65FE"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2.1. Разрабатывать требования к программным модулям на основе анализа проектной и технической документации на предмет взаимодействия компонент.</w:t>
      </w:r>
    </w:p>
    <w:p w14:paraId="43A051A1" w14:textId="77777777" w:rsidR="004A65FE" w:rsidRPr="006834D9" w:rsidRDefault="004A65FE" w:rsidP="006834D9">
      <w:pPr>
        <w:spacing w:line="240" w:lineRule="auto"/>
        <w:ind w:left="0" w:firstLine="0"/>
        <w:rPr>
          <w:b/>
          <w:sz w:val="20"/>
        </w:rPr>
      </w:pPr>
      <w:r w:rsidRPr="006834D9">
        <w:rPr>
          <w:b/>
          <w:sz w:val="20"/>
        </w:rPr>
        <w:t>Практический опыт:</w:t>
      </w:r>
    </w:p>
    <w:p w14:paraId="78685F88" w14:textId="77777777" w:rsidR="004A65FE" w:rsidRPr="006834D9" w:rsidRDefault="004A65FE" w:rsidP="006834D9">
      <w:pPr>
        <w:pStyle w:val="affffff8"/>
        <w:jc w:val="both"/>
      </w:pPr>
      <w:r w:rsidRPr="006834D9">
        <w:t>Разрабатывать и оформлять требования к программным модулям по предложенной документации.</w:t>
      </w:r>
    </w:p>
    <w:p w14:paraId="5725E0A3" w14:textId="77777777" w:rsidR="004A65FE" w:rsidRPr="006834D9" w:rsidRDefault="004A65FE" w:rsidP="006834D9">
      <w:pPr>
        <w:pStyle w:val="affffff8"/>
        <w:jc w:val="both"/>
      </w:pPr>
      <w:r w:rsidRPr="006834D9">
        <w:t>Разрабатывать тестовые наборы (пакеты) для программного модуля.</w:t>
      </w:r>
    </w:p>
    <w:p w14:paraId="6327AD59" w14:textId="77777777" w:rsidR="004A65FE" w:rsidRPr="006834D9" w:rsidRDefault="004A65FE" w:rsidP="006834D9">
      <w:pPr>
        <w:pStyle w:val="affffff8"/>
        <w:jc w:val="both"/>
      </w:pPr>
      <w:r w:rsidRPr="006834D9">
        <w:t>Разрабатывать тестовые сценарии программного средства.</w:t>
      </w:r>
    </w:p>
    <w:p w14:paraId="04320AE6" w14:textId="77777777" w:rsidR="004A65FE" w:rsidRPr="006834D9" w:rsidRDefault="004A65FE" w:rsidP="006834D9">
      <w:pPr>
        <w:spacing w:line="240" w:lineRule="auto"/>
        <w:ind w:left="0" w:firstLine="0"/>
        <w:rPr>
          <w:b/>
          <w:sz w:val="20"/>
        </w:rPr>
      </w:pPr>
      <w:r w:rsidRPr="006834D9">
        <w:rPr>
          <w:sz w:val="20"/>
        </w:rPr>
        <w:t>Инспектировать разработанные программные модули на предмет соответствия стандартам кодирования.</w:t>
      </w:r>
    </w:p>
    <w:p w14:paraId="0ED8CBAF" w14:textId="77777777" w:rsidR="004A65FE" w:rsidRPr="006834D9" w:rsidRDefault="004A65FE" w:rsidP="006834D9">
      <w:pPr>
        <w:spacing w:line="240" w:lineRule="auto"/>
        <w:ind w:left="0" w:firstLine="0"/>
        <w:rPr>
          <w:b/>
          <w:sz w:val="20"/>
        </w:rPr>
      </w:pPr>
      <w:r w:rsidRPr="006834D9">
        <w:rPr>
          <w:b/>
          <w:sz w:val="20"/>
        </w:rPr>
        <w:t>Умения:</w:t>
      </w:r>
    </w:p>
    <w:p w14:paraId="2E0ABFE8" w14:textId="77777777" w:rsidR="004A65FE" w:rsidRPr="006834D9" w:rsidRDefault="004A65FE" w:rsidP="006834D9">
      <w:pPr>
        <w:pStyle w:val="affffff8"/>
        <w:jc w:val="both"/>
      </w:pPr>
      <w:r w:rsidRPr="006834D9">
        <w:t>Анализировать проектную и техническую документацию.</w:t>
      </w:r>
    </w:p>
    <w:p w14:paraId="6D70FE1F" w14:textId="77777777" w:rsidR="004A65FE" w:rsidRPr="006834D9" w:rsidRDefault="004A65FE" w:rsidP="006834D9">
      <w:pPr>
        <w:pStyle w:val="affffff8"/>
        <w:jc w:val="both"/>
      </w:pPr>
      <w:r w:rsidRPr="006834D9">
        <w:t>Использовать специализированные графические средства построения и анализа архитектуры программных продуктов.</w:t>
      </w:r>
    </w:p>
    <w:p w14:paraId="22D1D91C" w14:textId="77777777" w:rsidR="004A65FE" w:rsidRPr="006834D9" w:rsidRDefault="004A65FE" w:rsidP="006834D9">
      <w:pPr>
        <w:pStyle w:val="affffff8"/>
        <w:jc w:val="both"/>
      </w:pPr>
      <w:r w:rsidRPr="006834D9">
        <w:t>Организовывать заданную интеграцию модулей в программные средства на базе имеющейся архитектуры и автоматизации бизнес-процессов.</w:t>
      </w:r>
    </w:p>
    <w:p w14:paraId="6782C5BC" w14:textId="77777777" w:rsidR="004A65FE" w:rsidRPr="006834D9" w:rsidRDefault="004A65FE" w:rsidP="006834D9">
      <w:pPr>
        <w:pStyle w:val="affffff8"/>
        <w:jc w:val="both"/>
      </w:pPr>
      <w:r w:rsidRPr="006834D9">
        <w:t>Определять источники и приемники данных.</w:t>
      </w:r>
    </w:p>
    <w:p w14:paraId="1EE8B0D7" w14:textId="77777777" w:rsidR="004A65FE" w:rsidRPr="006834D9" w:rsidRDefault="004A65FE" w:rsidP="006834D9">
      <w:pPr>
        <w:pStyle w:val="affffff8"/>
        <w:jc w:val="both"/>
      </w:pPr>
      <w:r w:rsidRPr="006834D9">
        <w:t>Проводить сравнительный анализ. Выполнять отладку, используя методы и инструменты условной компиляции (классы Debug и Trace).</w:t>
      </w:r>
    </w:p>
    <w:p w14:paraId="5FD4DF07" w14:textId="77777777" w:rsidR="004A65FE" w:rsidRPr="006834D9" w:rsidRDefault="004A65FE" w:rsidP="006834D9">
      <w:pPr>
        <w:pStyle w:val="affffff8"/>
        <w:jc w:val="both"/>
      </w:pPr>
      <w:r w:rsidRPr="006834D9">
        <w:t>Оценивать размер минимального набора тестов.</w:t>
      </w:r>
    </w:p>
    <w:p w14:paraId="047CEEDB" w14:textId="77777777" w:rsidR="004A65FE" w:rsidRPr="006834D9" w:rsidRDefault="004A65FE" w:rsidP="006834D9">
      <w:pPr>
        <w:pStyle w:val="affffff8"/>
        <w:jc w:val="both"/>
      </w:pPr>
      <w:r w:rsidRPr="006834D9">
        <w:t>Разрабатывать тестовые пакеты и тестовые сценарии.</w:t>
      </w:r>
    </w:p>
    <w:p w14:paraId="47E3FCD5" w14:textId="77777777" w:rsidR="004A65FE" w:rsidRPr="006834D9" w:rsidRDefault="004A65FE" w:rsidP="006834D9">
      <w:pPr>
        <w:spacing w:line="240" w:lineRule="auto"/>
        <w:ind w:left="0" w:firstLine="0"/>
        <w:rPr>
          <w:b/>
          <w:sz w:val="20"/>
        </w:rPr>
      </w:pPr>
      <w:r w:rsidRPr="006834D9">
        <w:rPr>
          <w:sz w:val="20"/>
        </w:rPr>
        <w:t>Выявлять ошибки в системных компонентах на основе спецификаций.</w:t>
      </w:r>
    </w:p>
    <w:p w14:paraId="106756D7" w14:textId="77777777" w:rsidR="004A65FE" w:rsidRPr="006834D9" w:rsidRDefault="004A65FE" w:rsidP="006834D9">
      <w:pPr>
        <w:spacing w:line="240" w:lineRule="auto"/>
        <w:ind w:left="0" w:firstLine="0"/>
        <w:rPr>
          <w:b/>
          <w:sz w:val="20"/>
        </w:rPr>
      </w:pPr>
      <w:r w:rsidRPr="006834D9">
        <w:rPr>
          <w:b/>
          <w:sz w:val="20"/>
        </w:rPr>
        <w:t>Знания:</w:t>
      </w:r>
    </w:p>
    <w:p w14:paraId="677B3950" w14:textId="77777777" w:rsidR="004A65FE" w:rsidRPr="006834D9" w:rsidRDefault="004A65FE" w:rsidP="006834D9">
      <w:pPr>
        <w:pStyle w:val="affffff8"/>
        <w:jc w:val="both"/>
      </w:pPr>
      <w:r w:rsidRPr="006834D9">
        <w:t>Модели процесса разработки программного обеспечения.</w:t>
      </w:r>
    </w:p>
    <w:p w14:paraId="7D52AFA4" w14:textId="77777777" w:rsidR="004A65FE" w:rsidRPr="006834D9" w:rsidRDefault="004A65FE" w:rsidP="006834D9">
      <w:pPr>
        <w:pStyle w:val="affffff8"/>
        <w:jc w:val="both"/>
      </w:pPr>
      <w:r w:rsidRPr="006834D9">
        <w:t>Основные принципы процесса разработки программного обеспечения.</w:t>
      </w:r>
    </w:p>
    <w:p w14:paraId="682910E6" w14:textId="77777777" w:rsidR="004A65FE" w:rsidRPr="006834D9" w:rsidRDefault="004A65FE" w:rsidP="006834D9">
      <w:pPr>
        <w:pStyle w:val="affffff8"/>
        <w:jc w:val="both"/>
      </w:pPr>
      <w:r w:rsidRPr="006834D9">
        <w:t>Основные подходы к интегрированию программных модулей.</w:t>
      </w:r>
    </w:p>
    <w:p w14:paraId="0A7A3E2B" w14:textId="77777777" w:rsidR="004A65FE" w:rsidRPr="006834D9" w:rsidRDefault="004A65FE" w:rsidP="006834D9">
      <w:pPr>
        <w:pStyle w:val="affffff8"/>
        <w:jc w:val="both"/>
      </w:pPr>
      <w:r w:rsidRPr="006834D9">
        <w:t>Виды и варианты интеграционных решений.</w:t>
      </w:r>
    </w:p>
    <w:p w14:paraId="0EAFBFB5" w14:textId="77777777" w:rsidR="004A65FE" w:rsidRPr="006834D9" w:rsidRDefault="004A65FE" w:rsidP="006834D9">
      <w:pPr>
        <w:pStyle w:val="affffff8"/>
        <w:jc w:val="both"/>
      </w:pPr>
      <w:r w:rsidRPr="006834D9">
        <w:t>Современные технологии и инструменты интеграции.</w:t>
      </w:r>
    </w:p>
    <w:p w14:paraId="075A2C31" w14:textId="77777777" w:rsidR="004A65FE" w:rsidRPr="006834D9" w:rsidRDefault="004A65FE" w:rsidP="006834D9">
      <w:pPr>
        <w:pStyle w:val="affffff8"/>
        <w:jc w:val="both"/>
      </w:pPr>
      <w:r w:rsidRPr="006834D9">
        <w:t>Основные протоколы доступа к данным.</w:t>
      </w:r>
    </w:p>
    <w:p w14:paraId="295E1870" w14:textId="77777777" w:rsidR="004A65FE" w:rsidRPr="006834D9" w:rsidRDefault="004A65FE" w:rsidP="006834D9">
      <w:pPr>
        <w:pStyle w:val="affffff8"/>
        <w:jc w:val="both"/>
      </w:pPr>
      <w:r w:rsidRPr="006834D9">
        <w:t>Методы и способы идентификации сбоев и ошибок при интеграции приложений.</w:t>
      </w:r>
    </w:p>
    <w:p w14:paraId="19DC42DA" w14:textId="77777777" w:rsidR="004A65FE" w:rsidRPr="006834D9" w:rsidRDefault="004A65FE" w:rsidP="006834D9">
      <w:pPr>
        <w:pStyle w:val="affffff8"/>
        <w:jc w:val="both"/>
      </w:pPr>
      <w:r w:rsidRPr="006834D9">
        <w:t>Методы отладочных классов.</w:t>
      </w:r>
    </w:p>
    <w:p w14:paraId="31FD6795" w14:textId="77777777" w:rsidR="004A65FE" w:rsidRPr="006834D9" w:rsidRDefault="004A65FE" w:rsidP="006834D9">
      <w:pPr>
        <w:pStyle w:val="affffff8"/>
        <w:jc w:val="both"/>
      </w:pPr>
      <w:r w:rsidRPr="006834D9">
        <w:t>Стандарты качества программной документации.</w:t>
      </w:r>
    </w:p>
    <w:p w14:paraId="617B966B" w14:textId="77777777" w:rsidR="004A65FE" w:rsidRPr="006834D9" w:rsidRDefault="004A65FE" w:rsidP="006834D9">
      <w:pPr>
        <w:pStyle w:val="affffff8"/>
        <w:jc w:val="both"/>
      </w:pPr>
      <w:r w:rsidRPr="006834D9">
        <w:t>Основы организации инспектирования и верификации.</w:t>
      </w:r>
    </w:p>
    <w:p w14:paraId="5D467829" w14:textId="77777777" w:rsidR="004A65FE" w:rsidRPr="006834D9" w:rsidRDefault="004A65FE" w:rsidP="006834D9">
      <w:pPr>
        <w:pStyle w:val="affffff8"/>
        <w:jc w:val="both"/>
      </w:pPr>
      <w:r w:rsidRPr="006834D9">
        <w:t>Встроенные и основные специализированные инструменты анализа качества программных продуктов.</w:t>
      </w:r>
    </w:p>
    <w:p w14:paraId="10697AFE" w14:textId="77777777" w:rsidR="00251FF1" w:rsidRPr="00251FF1" w:rsidRDefault="00251FF1" w:rsidP="00251FF1">
      <w:pPr>
        <w:pStyle w:val="affffff8"/>
        <w:spacing w:line="480" w:lineRule="auto"/>
        <w:jc w:val="center"/>
        <w:rPr>
          <w:sz w:val="28"/>
          <w:szCs w:val="28"/>
        </w:rPr>
      </w:pPr>
      <w:r w:rsidRPr="00251FF1">
        <w:rPr>
          <w:sz w:val="28"/>
          <w:szCs w:val="28"/>
        </w:rPr>
        <w:lastRenderedPageBreak/>
        <w:t>Продолжение приложения Б</w:t>
      </w:r>
    </w:p>
    <w:p w14:paraId="737CAF4F" w14:textId="77777777" w:rsidR="004A65FE" w:rsidRPr="006834D9" w:rsidRDefault="004A65FE" w:rsidP="006834D9">
      <w:pPr>
        <w:pStyle w:val="affffff8"/>
        <w:jc w:val="both"/>
      </w:pPr>
      <w:r w:rsidRPr="006834D9">
        <w:t>Графические средства проектирования архитектуры программных продуктов.</w:t>
      </w:r>
    </w:p>
    <w:p w14:paraId="115E518E" w14:textId="77777777" w:rsidR="004A65FE" w:rsidRPr="006834D9" w:rsidRDefault="004A65FE" w:rsidP="006834D9">
      <w:pPr>
        <w:spacing w:line="240" w:lineRule="auto"/>
        <w:ind w:left="0" w:firstLine="0"/>
        <w:rPr>
          <w:b/>
          <w:sz w:val="20"/>
        </w:rPr>
      </w:pPr>
      <w:r w:rsidRPr="006834D9">
        <w:rPr>
          <w:sz w:val="20"/>
        </w:rPr>
        <w:t>Методы организации работы в команде разработчиков.</w:t>
      </w:r>
    </w:p>
    <w:p w14:paraId="53E9BCC8" w14:textId="78F0734A" w:rsidR="004A65FE" w:rsidRPr="00251FF1" w:rsidRDefault="004A65FE"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2.2. Выполнять интеграцию модулей в программное обеспечение.</w:t>
      </w:r>
    </w:p>
    <w:p w14:paraId="322E0D49" w14:textId="77777777" w:rsidR="004A65FE" w:rsidRPr="006834D9" w:rsidRDefault="004A65FE" w:rsidP="006834D9">
      <w:pPr>
        <w:spacing w:line="240" w:lineRule="auto"/>
        <w:ind w:left="0" w:firstLine="0"/>
        <w:rPr>
          <w:b/>
          <w:sz w:val="20"/>
        </w:rPr>
      </w:pPr>
      <w:r w:rsidRPr="006834D9">
        <w:rPr>
          <w:b/>
          <w:sz w:val="20"/>
        </w:rPr>
        <w:t>Практический опыт:</w:t>
      </w:r>
    </w:p>
    <w:p w14:paraId="2BC076FF" w14:textId="77777777" w:rsidR="004A65FE" w:rsidRPr="006834D9" w:rsidRDefault="004A65FE" w:rsidP="006834D9">
      <w:pPr>
        <w:pStyle w:val="affffff8"/>
        <w:jc w:val="both"/>
      </w:pPr>
      <w:r w:rsidRPr="006834D9">
        <w:t>Интегрировать модули в программное обеспечение.</w:t>
      </w:r>
    </w:p>
    <w:p w14:paraId="11A1E770" w14:textId="77777777" w:rsidR="004A65FE" w:rsidRPr="006834D9" w:rsidRDefault="004A65FE" w:rsidP="006834D9">
      <w:pPr>
        <w:pStyle w:val="affffff8"/>
        <w:jc w:val="both"/>
      </w:pPr>
      <w:r w:rsidRPr="006834D9">
        <w:t>Отлаживать программные модули.</w:t>
      </w:r>
    </w:p>
    <w:p w14:paraId="0B385C27" w14:textId="77777777" w:rsidR="004A65FE" w:rsidRPr="006834D9" w:rsidRDefault="004A65FE" w:rsidP="006834D9">
      <w:pPr>
        <w:spacing w:line="240" w:lineRule="auto"/>
        <w:ind w:left="0" w:firstLine="0"/>
        <w:rPr>
          <w:b/>
          <w:sz w:val="20"/>
        </w:rPr>
      </w:pPr>
      <w:r w:rsidRPr="006834D9">
        <w:rPr>
          <w:sz w:val="20"/>
        </w:rPr>
        <w:t>Инспектировать разработанные программные модули на предмет соответствия стандартам кодирования.</w:t>
      </w:r>
    </w:p>
    <w:p w14:paraId="0C33FAF2" w14:textId="77777777" w:rsidR="004A65FE" w:rsidRPr="006834D9" w:rsidRDefault="004A65FE" w:rsidP="006834D9">
      <w:pPr>
        <w:spacing w:line="240" w:lineRule="auto"/>
        <w:ind w:left="0" w:firstLine="0"/>
        <w:rPr>
          <w:b/>
          <w:sz w:val="20"/>
        </w:rPr>
      </w:pPr>
      <w:r w:rsidRPr="006834D9">
        <w:rPr>
          <w:b/>
          <w:sz w:val="20"/>
        </w:rPr>
        <w:t>Умения:</w:t>
      </w:r>
    </w:p>
    <w:p w14:paraId="412EC0EC" w14:textId="77777777" w:rsidR="004A65FE" w:rsidRPr="006834D9" w:rsidRDefault="004A65FE" w:rsidP="006834D9">
      <w:pPr>
        <w:pStyle w:val="affffff8"/>
        <w:jc w:val="both"/>
      </w:pPr>
      <w:r w:rsidRPr="006834D9">
        <w:t>Использовать выбранную систему контроля версий.</w:t>
      </w:r>
    </w:p>
    <w:p w14:paraId="39AC019D" w14:textId="77777777" w:rsidR="004A65FE" w:rsidRPr="006834D9" w:rsidRDefault="004A65FE" w:rsidP="006834D9">
      <w:pPr>
        <w:pStyle w:val="affffff8"/>
        <w:jc w:val="both"/>
      </w:pPr>
      <w:r w:rsidRPr="006834D9">
        <w:t>Использовать методы для получения кода с заданной функциональностью и степенью качества.</w:t>
      </w:r>
    </w:p>
    <w:p w14:paraId="16C6C2BF" w14:textId="77777777" w:rsidR="004A65FE" w:rsidRPr="006834D9" w:rsidRDefault="004A65FE" w:rsidP="006834D9">
      <w:pPr>
        <w:pStyle w:val="affffff8"/>
        <w:jc w:val="both"/>
      </w:pPr>
      <w:r w:rsidRPr="006834D9">
        <w:t>Организовывать заданную интеграцию модулей в программные средства на базе имеющейся архитектуры и автоматизации бизнес-процессов.</w:t>
      </w:r>
    </w:p>
    <w:p w14:paraId="6229E3A4" w14:textId="77777777" w:rsidR="004A65FE" w:rsidRPr="006834D9" w:rsidRDefault="004A65FE" w:rsidP="006834D9">
      <w:pPr>
        <w:pStyle w:val="affffff8"/>
        <w:jc w:val="both"/>
      </w:pPr>
      <w:r w:rsidRPr="006834D9">
        <w:t>Использовать различные транспортные протоколы и стандарты форматирования сообщений.</w:t>
      </w:r>
    </w:p>
    <w:p w14:paraId="7C0EE4A3" w14:textId="77777777" w:rsidR="004A65FE" w:rsidRPr="006834D9" w:rsidRDefault="004A65FE" w:rsidP="006834D9">
      <w:pPr>
        <w:pStyle w:val="affffff8"/>
        <w:jc w:val="both"/>
      </w:pPr>
      <w:r w:rsidRPr="006834D9">
        <w:t>Выполнять тестирование интеграции.</w:t>
      </w:r>
    </w:p>
    <w:p w14:paraId="62664E27" w14:textId="77777777" w:rsidR="004A65FE" w:rsidRPr="006834D9" w:rsidRDefault="004A65FE" w:rsidP="006834D9">
      <w:pPr>
        <w:pStyle w:val="affffff8"/>
        <w:jc w:val="both"/>
      </w:pPr>
      <w:r w:rsidRPr="006834D9">
        <w:t>Организовывать постобработку данных.</w:t>
      </w:r>
    </w:p>
    <w:p w14:paraId="09D121A3" w14:textId="77777777" w:rsidR="004A65FE" w:rsidRPr="006834D9" w:rsidRDefault="004A65FE" w:rsidP="006834D9">
      <w:pPr>
        <w:pStyle w:val="affffff8"/>
        <w:jc w:val="both"/>
      </w:pPr>
      <w:r w:rsidRPr="006834D9">
        <w:t>Создавать классы- исключения на основе базовых классов.</w:t>
      </w:r>
    </w:p>
    <w:p w14:paraId="37041A2B" w14:textId="77777777" w:rsidR="004A65FE" w:rsidRPr="006834D9" w:rsidRDefault="004A65FE" w:rsidP="006834D9">
      <w:pPr>
        <w:pStyle w:val="affffff8"/>
        <w:jc w:val="both"/>
      </w:pPr>
      <w:r w:rsidRPr="006834D9">
        <w:t>Выполнять ручное и автоматизированное тестирование программного модуля.</w:t>
      </w:r>
    </w:p>
    <w:p w14:paraId="336CC70D" w14:textId="77777777" w:rsidR="004A65FE" w:rsidRPr="006834D9" w:rsidRDefault="004A65FE" w:rsidP="006834D9">
      <w:pPr>
        <w:pStyle w:val="affffff8"/>
        <w:jc w:val="both"/>
      </w:pPr>
      <w:r w:rsidRPr="006834D9">
        <w:t>Выявлять ошибки в системных компонентах на основе спецификаций.</w:t>
      </w:r>
    </w:p>
    <w:p w14:paraId="6F1D18FC" w14:textId="77777777" w:rsidR="004A65FE" w:rsidRPr="006834D9" w:rsidRDefault="004A65FE" w:rsidP="006834D9">
      <w:pPr>
        <w:spacing w:line="240" w:lineRule="auto"/>
        <w:ind w:left="0" w:firstLine="0"/>
        <w:rPr>
          <w:b/>
          <w:sz w:val="20"/>
        </w:rPr>
      </w:pPr>
      <w:r w:rsidRPr="006834D9">
        <w:rPr>
          <w:sz w:val="20"/>
        </w:rPr>
        <w:t>Использовать приемы работы в системах контроля версий.</w:t>
      </w:r>
    </w:p>
    <w:p w14:paraId="4A545E87" w14:textId="77777777" w:rsidR="004A65FE" w:rsidRPr="006834D9" w:rsidRDefault="004A65FE" w:rsidP="006834D9">
      <w:pPr>
        <w:spacing w:line="240" w:lineRule="auto"/>
        <w:ind w:left="0" w:firstLine="0"/>
        <w:rPr>
          <w:b/>
          <w:sz w:val="20"/>
        </w:rPr>
      </w:pPr>
      <w:r w:rsidRPr="006834D9">
        <w:rPr>
          <w:b/>
          <w:sz w:val="20"/>
        </w:rPr>
        <w:t>Знания:</w:t>
      </w:r>
    </w:p>
    <w:p w14:paraId="21BB38F0" w14:textId="77777777" w:rsidR="004A65FE" w:rsidRPr="006834D9" w:rsidRDefault="004A65FE" w:rsidP="006834D9">
      <w:pPr>
        <w:pStyle w:val="affffff8"/>
        <w:jc w:val="both"/>
      </w:pPr>
      <w:r w:rsidRPr="006834D9">
        <w:t>Модели процесса разработки программного обеспечения.</w:t>
      </w:r>
    </w:p>
    <w:p w14:paraId="26840523" w14:textId="77777777" w:rsidR="004A65FE" w:rsidRPr="006834D9" w:rsidRDefault="004A65FE" w:rsidP="006834D9">
      <w:pPr>
        <w:pStyle w:val="affffff8"/>
        <w:jc w:val="both"/>
      </w:pPr>
      <w:r w:rsidRPr="006834D9">
        <w:t>Основные принципы процесса разработки программного обеспечения.</w:t>
      </w:r>
    </w:p>
    <w:p w14:paraId="31C5E12A" w14:textId="77777777" w:rsidR="004A65FE" w:rsidRPr="006834D9" w:rsidRDefault="004A65FE" w:rsidP="006834D9">
      <w:pPr>
        <w:pStyle w:val="affffff8"/>
        <w:jc w:val="both"/>
      </w:pPr>
      <w:r w:rsidRPr="006834D9">
        <w:t>Основные подходы к интегрированию программных модулей.</w:t>
      </w:r>
    </w:p>
    <w:p w14:paraId="0F5BCCBF" w14:textId="77777777" w:rsidR="004A65FE" w:rsidRPr="006834D9" w:rsidRDefault="004A65FE" w:rsidP="006834D9">
      <w:pPr>
        <w:pStyle w:val="affffff8"/>
        <w:jc w:val="both"/>
      </w:pPr>
      <w:r w:rsidRPr="006834D9">
        <w:t>Основы верификации программного обеспечения.</w:t>
      </w:r>
    </w:p>
    <w:p w14:paraId="4FCA6F9C" w14:textId="77777777" w:rsidR="004A65FE" w:rsidRPr="006834D9" w:rsidRDefault="004A65FE" w:rsidP="006834D9">
      <w:pPr>
        <w:pStyle w:val="affffff8"/>
        <w:jc w:val="both"/>
      </w:pPr>
      <w:r w:rsidRPr="006834D9">
        <w:t>Современные технологии и инструменты интеграции.</w:t>
      </w:r>
    </w:p>
    <w:p w14:paraId="2428A4AA" w14:textId="77777777" w:rsidR="004A65FE" w:rsidRPr="006834D9" w:rsidRDefault="004A65FE" w:rsidP="006834D9">
      <w:pPr>
        <w:pStyle w:val="affffff8"/>
        <w:jc w:val="both"/>
      </w:pPr>
      <w:r w:rsidRPr="006834D9">
        <w:t>Основные протоколы доступа к данным.</w:t>
      </w:r>
    </w:p>
    <w:p w14:paraId="4641E44D" w14:textId="77777777" w:rsidR="004A65FE" w:rsidRPr="006834D9" w:rsidRDefault="004A65FE" w:rsidP="006834D9">
      <w:pPr>
        <w:pStyle w:val="affffff8"/>
        <w:jc w:val="both"/>
      </w:pPr>
      <w:r w:rsidRPr="006834D9">
        <w:t>Методы и способы идентификации сбоев и ошибок при интеграции приложений.</w:t>
      </w:r>
    </w:p>
    <w:p w14:paraId="68E02FF1" w14:textId="77777777" w:rsidR="004A65FE" w:rsidRPr="006834D9" w:rsidRDefault="004A65FE" w:rsidP="006834D9">
      <w:pPr>
        <w:pStyle w:val="affffff8"/>
        <w:jc w:val="both"/>
      </w:pPr>
      <w:r w:rsidRPr="006834D9">
        <w:t>Основные методы отладки.</w:t>
      </w:r>
    </w:p>
    <w:p w14:paraId="7B9C25CF" w14:textId="77777777" w:rsidR="004A65FE" w:rsidRPr="006834D9" w:rsidRDefault="004A65FE" w:rsidP="006834D9">
      <w:pPr>
        <w:pStyle w:val="affffff8"/>
        <w:jc w:val="both"/>
      </w:pPr>
      <w:r w:rsidRPr="006834D9">
        <w:t>Методы и схемы обработки исключительных ситуаций.</w:t>
      </w:r>
    </w:p>
    <w:p w14:paraId="306380AB" w14:textId="77777777" w:rsidR="004A65FE" w:rsidRPr="006834D9" w:rsidRDefault="004A65FE" w:rsidP="006834D9">
      <w:pPr>
        <w:pStyle w:val="affffff8"/>
        <w:jc w:val="both"/>
      </w:pPr>
      <w:r w:rsidRPr="006834D9">
        <w:t>Основные методы и виды тестирования программных продуктов.</w:t>
      </w:r>
    </w:p>
    <w:p w14:paraId="744BED5F" w14:textId="77777777" w:rsidR="004A65FE" w:rsidRPr="006834D9" w:rsidRDefault="004A65FE" w:rsidP="006834D9">
      <w:pPr>
        <w:pStyle w:val="affffff8"/>
        <w:jc w:val="both"/>
      </w:pPr>
      <w:r w:rsidRPr="006834D9">
        <w:t>Стандарты качества программной документации.</w:t>
      </w:r>
    </w:p>
    <w:p w14:paraId="1FDE39C5" w14:textId="77777777" w:rsidR="004A65FE" w:rsidRPr="006834D9" w:rsidRDefault="004A65FE" w:rsidP="006834D9">
      <w:pPr>
        <w:pStyle w:val="affffff8"/>
        <w:jc w:val="both"/>
      </w:pPr>
      <w:r w:rsidRPr="006834D9">
        <w:t>Основы организации инспектирования и верификации.</w:t>
      </w:r>
    </w:p>
    <w:p w14:paraId="2B5AEF8B" w14:textId="77777777" w:rsidR="004A65FE" w:rsidRPr="006834D9" w:rsidRDefault="004A65FE" w:rsidP="006834D9">
      <w:pPr>
        <w:pStyle w:val="affffff8"/>
        <w:jc w:val="both"/>
      </w:pPr>
      <w:r w:rsidRPr="006834D9">
        <w:t>Приемы работы с инструментальными средствами тестирования и отладки.</w:t>
      </w:r>
    </w:p>
    <w:p w14:paraId="5AA46B15" w14:textId="77777777" w:rsidR="004A65FE" w:rsidRPr="006834D9" w:rsidRDefault="004A65FE" w:rsidP="006834D9">
      <w:pPr>
        <w:spacing w:line="240" w:lineRule="auto"/>
        <w:ind w:left="0" w:firstLine="0"/>
        <w:rPr>
          <w:b/>
          <w:sz w:val="20"/>
        </w:rPr>
      </w:pPr>
      <w:r w:rsidRPr="006834D9">
        <w:rPr>
          <w:sz w:val="20"/>
        </w:rPr>
        <w:t>Методы организации работы в команде разработчиков.</w:t>
      </w:r>
    </w:p>
    <w:p w14:paraId="3A930AAF" w14:textId="5D95410E" w:rsidR="004A65FE" w:rsidRPr="00251FF1" w:rsidRDefault="004A65FE"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2.3. Выполнять отладку программного модуля с использованием специализированных программных средств.</w:t>
      </w:r>
    </w:p>
    <w:p w14:paraId="2523EFDC" w14:textId="77777777" w:rsidR="004A65FE" w:rsidRPr="006834D9" w:rsidRDefault="004A65FE" w:rsidP="006834D9">
      <w:pPr>
        <w:spacing w:line="240" w:lineRule="auto"/>
        <w:ind w:left="0" w:firstLine="0"/>
        <w:rPr>
          <w:b/>
          <w:sz w:val="20"/>
        </w:rPr>
      </w:pPr>
      <w:r w:rsidRPr="006834D9">
        <w:rPr>
          <w:b/>
          <w:sz w:val="20"/>
        </w:rPr>
        <w:t>Практический опыт:</w:t>
      </w:r>
    </w:p>
    <w:p w14:paraId="6EB59FAA" w14:textId="77777777" w:rsidR="004A65FE" w:rsidRPr="006834D9" w:rsidRDefault="004A65FE" w:rsidP="006834D9">
      <w:pPr>
        <w:pStyle w:val="affffff8"/>
        <w:jc w:val="both"/>
      </w:pPr>
      <w:r w:rsidRPr="006834D9">
        <w:t>Отлаживать программные модули.</w:t>
      </w:r>
    </w:p>
    <w:p w14:paraId="48BB274E" w14:textId="77777777" w:rsidR="004A65FE" w:rsidRPr="006834D9" w:rsidRDefault="004A65FE" w:rsidP="006834D9">
      <w:pPr>
        <w:spacing w:line="240" w:lineRule="auto"/>
        <w:ind w:left="0" w:firstLine="0"/>
        <w:rPr>
          <w:b/>
          <w:sz w:val="20"/>
        </w:rPr>
      </w:pPr>
      <w:r w:rsidRPr="006834D9">
        <w:rPr>
          <w:sz w:val="20"/>
        </w:rPr>
        <w:t>Инспектировать разработанные программные модули на предмет соответствия стандартам кодирования.</w:t>
      </w:r>
    </w:p>
    <w:p w14:paraId="4EDFC090" w14:textId="77777777" w:rsidR="004A65FE" w:rsidRPr="006834D9" w:rsidRDefault="004A65FE" w:rsidP="006834D9">
      <w:pPr>
        <w:spacing w:line="240" w:lineRule="auto"/>
        <w:ind w:left="0" w:firstLine="0"/>
        <w:rPr>
          <w:b/>
          <w:sz w:val="20"/>
        </w:rPr>
      </w:pPr>
      <w:r w:rsidRPr="006834D9">
        <w:rPr>
          <w:b/>
          <w:sz w:val="20"/>
        </w:rPr>
        <w:t>Умения:</w:t>
      </w:r>
    </w:p>
    <w:p w14:paraId="78EB3D5C" w14:textId="77777777" w:rsidR="004A65FE" w:rsidRPr="006834D9" w:rsidRDefault="004A65FE" w:rsidP="006834D9">
      <w:pPr>
        <w:pStyle w:val="affffff8"/>
        <w:jc w:val="both"/>
      </w:pPr>
      <w:r w:rsidRPr="006834D9">
        <w:t>Использовать выбранную систему контроля версий.</w:t>
      </w:r>
    </w:p>
    <w:p w14:paraId="739DE595" w14:textId="77777777" w:rsidR="004A65FE" w:rsidRPr="006834D9" w:rsidRDefault="004A65FE" w:rsidP="006834D9">
      <w:pPr>
        <w:pStyle w:val="affffff8"/>
        <w:jc w:val="both"/>
      </w:pPr>
      <w:r w:rsidRPr="006834D9">
        <w:t>Использовать методы для получения кода с заданной функциональностью и степенью качества.</w:t>
      </w:r>
    </w:p>
    <w:p w14:paraId="0B7D8C61" w14:textId="77777777" w:rsidR="004A65FE" w:rsidRPr="006834D9" w:rsidRDefault="004A65FE" w:rsidP="006834D9">
      <w:pPr>
        <w:pStyle w:val="affffff8"/>
        <w:jc w:val="both"/>
      </w:pPr>
      <w:r w:rsidRPr="006834D9">
        <w:t>Анализировать проектную и техническую документацию.</w:t>
      </w:r>
    </w:p>
    <w:p w14:paraId="6A7F1377" w14:textId="77777777" w:rsidR="004A65FE" w:rsidRPr="006834D9" w:rsidRDefault="004A65FE" w:rsidP="006834D9">
      <w:pPr>
        <w:pStyle w:val="affffff8"/>
        <w:jc w:val="both"/>
      </w:pPr>
      <w:r w:rsidRPr="006834D9">
        <w:t>Использовать инструментальные средства отладки программных продуктов.</w:t>
      </w:r>
    </w:p>
    <w:p w14:paraId="281ABF35" w14:textId="77777777" w:rsidR="004A65FE" w:rsidRPr="006834D9" w:rsidRDefault="004A65FE" w:rsidP="006834D9">
      <w:pPr>
        <w:pStyle w:val="affffff8"/>
        <w:jc w:val="both"/>
      </w:pPr>
      <w:r w:rsidRPr="006834D9">
        <w:t>Определять источники и приемники данных.</w:t>
      </w:r>
    </w:p>
    <w:p w14:paraId="25261B37" w14:textId="77777777" w:rsidR="004A65FE" w:rsidRPr="006834D9" w:rsidRDefault="004A65FE" w:rsidP="006834D9">
      <w:pPr>
        <w:pStyle w:val="affffff8"/>
        <w:jc w:val="both"/>
      </w:pPr>
      <w:r w:rsidRPr="006834D9">
        <w:t>Выполнять тестирование интеграции.</w:t>
      </w:r>
    </w:p>
    <w:p w14:paraId="41EEC0FB" w14:textId="77777777" w:rsidR="004A65FE" w:rsidRPr="006834D9" w:rsidRDefault="004A65FE" w:rsidP="006834D9">
      <w:pPr>
        <w:pStyle w:val="affffff8"/>
        <w:jc w:val="both"/>
      </w:pPr>
      <w:r w:rsidRPr="006834D9">
        <w:t>Организовывать постобработку данных.</w:t>
      </w:r>
    </w:p>
    <w:p w14:paraId="7F6E3944" w14:textId="77777777" w:rsidR="004A65FE" w:rsidRPr="006834D9" w:rsidRDefault="004A65FE" w:rsidP="006834D9">
      <w:pPr>
        <w:pStyle w:val="affffff8"/>
        <w:jc w:val="both"/>
      </w:pPr>
      <w:r w:rsidRPr="006834D9">
        <w:t>Использовать приемы работы в системах контроля версий.</w:t>
      </w:r>
    </w:p>
    <w:p w14:paraId="4297EEF9" w14:textId="77777777" w:rsidR="004A65FE" w:rsidRPr="006834D9" w:rsidRDefault="004A65FE" w:rsidP="006834D9">
      <w:pPr>
        <w:pStyle w:val="affffff8"/>
        <w:jc w:val="both"/>
      </w:pPr>
      <w:r w:rsidRPr="006834D9">
        <w:t>Выполнять отладку, используя методы и инструменты условной компиляции.</w:t>
      </w:r>
    </w:p>
    <w:p w14:paraId="59B7974E" w14:textId="77777777" w:rsidR="004A65FE" w:rsidRPr="006834D9" w:rsidRDefault="004A65FE" w:rsidP="006834D9">
      <w:pPr>
        <w:spacing w:line="240" w:lineRule="auto"/>
        <w:ind w:left="0" w:firstLine="0"/>
        <w:rPr>
          <w:b/>
          <w:sz w:val="20"/>
        </w:rPr>
      </w:pPr>
      <w:r w:rsidRPr="006834D9">
        <w:rPr>
          <w:sz w:val="20"/>
        </w:rPr>
        <w:t>Выявлять ошибки в системных компонентах на основе спецификаций.</w:t>
      </w:r>
    </w:p>
    <w:p w14:paraId="733464CC" w14:textId="77777777" w:rsidR="004A65FE" w:rsidRPr="006834D9" w:rsidRDefault="004A65FE" w:rsidP="006834D9">
      <w:pPr>
        <w:spacing w:line="240" w:lineRule="auto"/>
        <w:ind w:left="0" w:firstLine="0"/>
        <w:rPr>
          <w:b/>
          <w:sz w:val="20"/>
        </w:rPr>
      </w:pPr>
      <w:r w:rsidRPr="006834D9">
        <w:rPr>
          <w:b/>
          <w:sz w:val="20"/>
        </w:rPr>
        <w:t>Знания:</w:t>
      </w:r>
    </w:p>
    <w:p w14:paraId="3C0BE1AB" w14:textId="77777777" w:rsidR="004A65FE" w:rsidRPr="006834D9" w:rsidRDefault="004A65FE" w:rsidP="006834D9">
      <w:pPr>
        <w:pStyle w:val="affffff8"/>
        <w:jc w:val="both"/>
      </w:pPr>
      <w:r w:rsidRPr="006834D9">
        <w:t>Модели процесса разработки программного обеспечения.</w:t>
      </w:r>
    </w:p>
    <w:p w14:paraId="2EDD24D4" w14:textId="77777777" w:rsidR="004A65FE" w:rsidRPr="006834D9" w:rsidRDefault="004A65FE" w:rsidP="006834D9">
      <w:pPr>
        <w:pStyle w:val="affffff8"/>
        <w:jc w:val="both"/>
      </w:pPr>
      <w:r w:rsidRPr="006834D9">
        <w:t>Основные принципы процесса разработки программного обеспечения.</w:t>
      </w:r>
    </w:p>
    <w:p w14:paraId="74DAAC55" w14:textId="77777777" w:rsidR="004A65FE" w:rsidRPr="006834D9" w:rsidRDefault="004A65FE" w:rsidP="006834D9">
      <w:pPr>
        <w:pStyle w:val="affffff8"/>
        <w:jc w:val="both"/>
      </w:pPr>
      <w:r w:rsidRPr="006834D9">
        <w:t>Основные подходы к интегрированию программных модулей.</w:t>
      </w:r>
    </w:p>
    <w:p w14:paraId="0412387C" w14:textId="77777777" w:rsidR="004A65FE" w:rsidRPr="006834D9" w:rsidRDefault="004A65FE" w:rsidP="006834D9">
      <w:pPr>
        <w:pStyle w:val="affffff8"/>
        <w:jc w:val="both"/>
      </w:pPr>
      <w:r w:rsidRPr="006834D9">
        <w:t>Основы верификации и аттестации программного обеспечения.</w:t>
      </w:r>
    </w:p>
    <w:p w14:paraId="4A0DAD69" w14:textId="77777777" w:rsidR="004A65FE" w:rsidRPr="006834D9" w:rsidRDefault="004A65FE" w:rsidP="006834D9">
      <w:pPr>
        <w:pStyle w:val="affffff8"/>
        <w:jc w:val="both"/>
      </w:pPr>
      <w:r w:rsidRPr="006834D9">
        <w:t>Методы и способы идентификации сбоев и ошибок при интеграции приложений.</w:t>
      </w:r>
    </w:p>
    <w:p w14:paraId="09C2701C" w14:textId="77777777" w:rsidR="004A65FE" w:rsidRPr="006834D9" w:rsidRDefault="004A65FE" w:rsidP="006834D9">
      <w:pPr>
        <w:pStyle w:val="affffff8"/>
        <w:jc w:val="both"/>
      </w:pPr>
      <w:r w:rsidRPr="006834D9">
        <w:t>Основные методы отладки.</w:t>
      </w:r>
    </w:p>
    <w:p w14:paraId="0353A948" w14:textId="77777777" w:rsidR="004A65FE" w:rsidRPr="006834D9" w:rsidRDefault="004A65FE" w:rsidP="006834D9">
      <w:pPr>
        <w:pStyle w:val="affffff8"/>
        <w:jc w:val="both"/>
      </w:pPr>
      <w:r w:rsidRPr="006834D9">
        <w:t>Методы и схемы обработки исключительных ситуаций.</w:t>
      </w:r>
    </w:p>
    <w:p w14:paraId="52E6551E" w14:textId="77777777" w:rsidR="00251FF1" w:rsidRPr="00251FF1" w:rsidRDefault="00251FF1" w:rsidP="00251FF1">
      <w:pPr>
        <w:pStyle w:val="affffff8"/>
        <w:spacing w:line="480" w:lineRule="auto"/>
        <w:jc w:val="center"/>
        <w:rPr>
          <w:sz w:val="28"/>
          <w:szCs w:val="28"/>
        </w:rPr>
      </w:pPr>
      <w:r w:rsidRPr="00251FF1">
        <w:rPr>
          <w:sz w:val="28"/>
          <w:szCs w:val="28"/>
        </w:rPr>
        <w:lastRenderedPageBreak/>
        <w:t>Продолжение приложения Б</w:t>
      </w:r>
    </w:p>
    <w:p w14:paraId="3B91F118" w14:textId="77777777" w:rsidR="004A65FE" w:rsidRPr="006834D9" w:rsidRDefault="004A65FE" w:rsidP="006834D9">
      <w:pPr>
        <w:pStyle w:val="affffff8"/>
        <w:jc w:val="both"/>
      </w:pPr>
      <w:r w:rsidRPr="006834D9">
        <w:t>Приемы работы с инструментальными средствами тестирования и отладки.</w:t>
      </w:r>
    </w:p>
    <w:p w14:paraId="68DAF990" w14:textId="77777777" w:rsidR="004A65FE" w:rsidRPr="006834D9" w:rsidRDefault="004A65FE" w:rsidP="006834D9">
      <w:pPr>
        <w:pStyle w:val="affffff8"/>
        <w:jc w:val="both"/>
      </w:pPr>
      <w:r w:rsidRPr="006834D9">
        <w:t>Стандарты качества программной документации.</w:t>
      </w:r>
    </w:p>
    <w:p w14:paraId="33A503F9" w14:textId="77777777" w:rsidR="004A65FE" w:rsidRPr="006834D9" w:rsidRDefault="004A65FE" w:rsidP="006834D9">
      <w:pPr>
        <w:pStyle w:val="affffff8"/>
        <w:jc w:val="both"/>
      </w:pPr>
      <w:r w:rsidRPr="006834D9">
        <w:t>Основы организации инспектирования и верификации.</w:t>
      </w:r>
    </w:p>
    <w:p w14:paraId="5C962832" w14:textId="77777777" w:rsidR="004A65FE" w:rsidRPr="006834D9" w:rsidRDefault="004A65FE" w:rsidP="006834D9">
      <w:pPr>
        <w:pStyle w:val="affffff8"/>
        <w:jc w:val="both"/>
      </w:pPr>
      <w:r w:rsidRPr="006834D9">
        <w:t>Встроенные и основные специализированные инструменты анализа качества программных продуктов.</w:t>
      </w:r>
    </w:p>
    <w:p w14:paraId="0790DD9C" w14:textId="77777777" w:rsidR="004A65FE" w:rsidRPr="006834D9" w:rsidRDefault="004A65FE" w:rsidP="006834D9">
      <w:pPr>
        <w:spacing w:line="240" w:lineRule="auto"/>
        <w:ind w:left="0" w:firstLine="0"/>
        <w:rPr>
          <w:b/>
          <w:sz w:val="20"/>
        </w:rPr>
      </w:pPr>
      <w:r w:rsidRPr="006834D9">
        <w:rPr>
          <w:sz w:val="20"/>
        </w:rPr>
        <w:t>Методы организации работы в команде разработчиков.</w:t>
      </w:r>
    </w:p>
    <w:p w14:paraId="41ED982B" w14:textId="60AAEB8E" w:rsidR="004A65FE" w:rsidRPr="00251FF1" w:rsidRDefault="004A65FE"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2.4. Осуществлять разработку тестовых наборов и тестовых сценариев для программного обеспечения.</w:t>
      </w:r>
    </w:p>
    <w:p w14:paraId="16453EC9" w14:textId="77777777" w:rsidR="004A65FE" w:rsidRPr="006834D9" w:rsidRDefault="004A65FE" w:rsidP="006834D9">
      <w:pPr>
        <w:spacing w:line="240" w:lineRule="auto"/>
        <w:ind w:left="0" w:firstLine="0"/>
        <w:rPr>
          <w:b/>
          <w:sz w:val="20"/>
        </w:rPr>
      </w:pPr>
      <w:r w:rsidRPr="006834D9">
        <w:rPr>
          <w:b/>
          <w:sz w:val="20"/>
        </w:rPr>
        <w:t>Практический опыт:</w:t>
      </w:r>
    </w:p>
    <w:p w14:paraId="79865ABD" w14:textId="77777777" w:rsidR="004A65FE" w:rsidRPr="006834D9" w:rsidRDefault="004A65FE" w:rsidP="006834D9">
      <w:pPr>
        <w:pStyle w:val="affffff8"/>
        <w:jc w:val="both"/>
      </w:pPr>
      <w:r w:rsidRPr="006834D9">
        <w:t>Разрабатывать тестовые наборы (пакеты) для программного модуля.</w:t>
      </w:r>
    </w:p>
    <w:p w14:paraId="32540DEE" w14:textId="77777777" w:rsidR="004A65FE" w:rsidRPr="006834D9" w:rsidRDefault="004A65FE" w:rsidP="006834D9">
      <w:pPr>
        <w:pStyle w:val="affffff8"/>
        <w:jc w:val="both"/>
      </w:pPr>
      <w:r w:rsidRPr="006834D9">
        <w:t>Разрабатывать тестовые сценарии программного средства.</w:t>
      </w:r>
    </w:p>
    <w:p w14:paraId="5DA7344F" w14:textId="77777777" w:rsidR="004A65FE" w:rsidRPr="006834D9" w:rsidRDefault="004A65FE" w:rsidP="006834D9">
      <w:pPr>
        <w:spacing w:line="240" w:lineRule="auto"/>
        <w:ind w:left="0" w:firstLine="0"/>
        <w:rPr>
          <w:b/>
          <w:sz w:val="20"/>
        </w:rPr>
      </w:pPr>
      <w:r w:rsidRPr="006834D9">
        <w:rPr>
          <w:sz w:val="20"/>
        </w:rPr>
        <w:t>Инспектировать разработанные программные модули на предмет соответствия стандартам кодирования.</w:t>
      </w:r>
    </w:p>
    <w:p w14:paraId="728E9429" w14:textId="77777777" w:rsidR="004A65FE" w:rsidRPr="006834D9" w:rsidRDefault="004A65FE" w:rsidP="006834D9">
      <w:pPr>
        <w:spacing w:line="240" w:lineRule="auto"/>
        <w:ind w:left="0" w:firstLine="0"/>
        <w:rPr>
          <w:b/>
          <w:sz w:val="20"/>
        </w:rPr>
      </w:pPr>
      <w:r w:rsidRPr="006834D9">
        <w:rPr>
          <w:b/>
          <w:sz w:val="20"/>
        </w:rPr>
        <w:t>Умения:</w:t>
      </w:r>
    </w:p>
    <w:p w14:paraId="62D6E473" w14:textId="77777777" w:rsidR="004A65FE" w:rsidRPr="006834D9" w:rsidRDefault="004A65FE" w:rsidP="006834D9">
      <w:pPr>
        <w:pStyle w:val="affffff8"/>
        <w:jc w:val="both"/>
      </w:pPr>
      <w:r w:rsidRPr="006834D9">
        <w:t>Использовать выбранную систему контроля версий.</w:t>
      </w:r>
    </w:p>
    <w:p w14:paraId="6906FDD8" w14:textId="77777777" w:rsidR="004A65FE" w:rsidRPr="006834D9" w:rsidRDefault="004A65FE" w:rsidP="006834D9">
      <w:pPr>
        <w:pStyle w:val="affffff8"/>
        <w:jc w:val="both"/>
      </w:pPr>
      <w:r w:rsidRPr="006834D9">
        <w:t>Анализировать проектную и техническую документацию.</w:t>
      </w:r>
    </w:p>
    <w:p w14:paraId="4C454127" w14:textId="77777777" w:rsidR="004A65FE" w:rsidRPr="006834D9" w:rsidRDefault="004A65FE" w:rsidP="006834D9">
      <w:pPr>
        <w:pStyle w:val="affffff8"/>
        <w:jc w:val="both"/>
      </w:pPr>
      <w:r w:rsidRPr="006834D9">
        <w:t>Выполнять тестирование интеграции.</w:t>
      </w:r>
    </w:p>
    <w:p w14:paraId="17E14E69" w14:textId="77777777" w:rsidR="004A65FE" w:rsidRPr="006834D9" w:rsidRDefault="004A65FE" w:rsidP="006834D9">
      <w:pPr>
        <w:pStyle w:val="affffff8"/>
        <w:jc w:val="both"/>
      </w:pPr>
      <w:r w:rsidRPr="006834D9">
        <w:t>Организовывать постобработку данных.</w:t>
      </w:r>
    </w:p>
    <w:p w14:paraId="3989D26F" w14:textId="77777777" w:rsidR="004A65FE" w:rsidRPr="006834D9" w:rsidRDefault="004A65FE" w:rsidP="006834D9">
      <w:pPr>
        <w:pStyle w:val="affffff8"/>
        <w:jc w:val="both"/>
      </w:pPr>
      <w:r w:rsidRPr="006834D9">
        <w:t>Использовать приемы работы в системах контроля версий.</w:t>
      </w:r>
    </w:p>
    <w:p w14:paraId="775AC051" w14:textId="77777777" w:rsidR="004A65FE" w:rsidRPr="006834D9" w:rsidRDefault="004A65FE" w:rsidP="006834D9">
      <w:pPr>
        <w:pStyle w:val="affffff8"/>
        <w:jc w:val="both"/>
      </w:pPr>
      <w:r w:rsidRPr="006834D9">
        <w:t>Оценивать размер минимального набора тестов.</w:t>
      </w:r>
    </w:p>
    <w:p w14:paraId="6F90D504" w14:textId="77777777" w:rsidR="004A65FE" w:rsidRPr="006834D9" w:rsidRDefault="004A65FE" w:rsidP="006834D9">
      <w:pPr>
        <w:pStyle w:val="affffff8"/>
        <w:jc w:val="both"/>
      </w:pPr>
      <w:r w:rsidRPr="006834D9">
        <w:t>Разрабатывать тестовые пакеты и тестовые сценарии.</w:t>
      </w:r>
    </w:p>
    <w:p w14:paraId="2248E261" w14:textId="77777777" w:rsidR="004A65FE" w:rsidRPr="006834D9" w:rsidRDefault="004A65FE" w:rsidP="006834D9">
      <w:pPr>
        <w:pStyle w:val="affffff8"/>
        <w:jc w:val="both"/>
      </w:pPr>
      <w:r w:rsidRPr="006834D9">
        <w:t>Выполнять ручное и автоматизированное тестирование программного модуля.</w:t>
      </w:r>
    </w:p>
    <w:p w14:paraId="61217AAE" w14:textId="77777777" w:rsidR="004A65FE" w:rsidRPr="006834D9" w:rsidRDefault="004A65FE" w:rsidP="006834D9">
      <w:pPr>
        <w:spacing w:line="240" w:lineRule="auto"/>
        <w:ind w:left="0" w:firstLine="0"/>
        <w:rPr>
          <w:b/>
          <w:sz w:val="20"/>
        </w:rPr>
      </w:pPr>
      <w:r w:rsidRPr="006834D9">
        <w:rPr>
          <w:sz w:val="20"/>
        </w:rPr>
        <w:t>Выявлять ошибки в системных компонентах на основе спецификаций.</w:t>
      </w:r>
    </w:p>
    <w:p w14:paraId="5C6C3E13" w14:textId="77777777" w:rsidR="004A65FE" w:rsidRPr="006834D9" w:rsidRDefault="004A65FE" w:rsidP="006834D9">
      <w:pPr>
        <w:spacing w:line="240" w:lineRule="auto"/>
        <w:ind w:left="0" w:firstLine="0"/>
        <w:rPr>
          <w:b/>
          <w:sz w:val="20"/>
        </w:rPr>
      </w:pPr>
      <w:r w:rsidRPr="006834D9">
        <w:rPr>
          <w:b/>
          <w:sz w:val="20"/>
        </w:rPr>
        <w:t>Знания:</w:t>
      </w:r>
    </w:p>
    <w:p w14:paraId="3F964913" w14:textId="77777777" w:rsidR="004A65FE" w:rsidRPr="006834D9" w:rsidRDefault="004A65FE" w:rsidP="006834D9">
      <w:pPr>
        <w:pStyle w:val="affffff8"/>
        <w:jc w:val="both"/>
      </w:pPr>
      <w:r w:rsidRPr="006834D9">
        <w:t>Модели процесса разработки программного обеспечения.</w:t>
      </w:r>
    </w:p>
    <w:p w14:paraId="037E4682" w14:textId="77777777" w:rsidR="004A65FE" w:rsidRPr="006834D9" w:rsidRDefault="004A65FE" w:rsidP="006834D9">
      <w:pPr>
        <w:pStyle w:val="affffff8"/>
        <w:jc w:val="both"/>
      </w:pPr>
      <w:r w:rsidRPr="006834D9">
        <w:t>Основные принципы процесса разработки программного обеспечения.</w:t>
      </w:r>
    </w:p>
    <w:p w14:paraId="1E638C38" w14:textId="77777777" w:rsidR="004A65FE" w:rsidRPr="006834D9" w:rsidRDefault="004A65FE" w:rsidP="006834D9">
      <w:pPr>
        <w:pStyle w:val="affffff8"/>
        <w:jc w:val="both"/>
      </w:pPr>
      <w:r w:rsidRPr="006834D9">
        <w:t>Основные подходы к интегрированию программных модулей.</w:t>
      </w:r>
    </w:p>
    <w:p w14:paraId="6C071383" w14:textId="77777777" w:rsidR="004A65FE" w:rsidRPr="006834D9" w:rsidRDefault="004A65FE" w:rsidP="006834D9">
      <w:pPr>
        <w:pStyle w:val="affffff8"/>
        <w:jc w:val="both"/>
      </w:pPr>
      <w:r w:rsidRPr="006834D9">
        <w:t>Основы верификации и аттестации программного обеспечения.</w:t>
      </w:r>
    </w:p>
    <w:p w14:paraId="66847A41" w14:textId="77777777" w:rsidR="004A65FE" w:rsidRPr="006834D9" w:rsidRDefault="004A65FE" w:rsidP="006834D9">
      <w:pPr>
        <w:pStyle w:val="affffff8"/>
        <w:jc w:val="both"/>
      </w:pPr>
      <w:r w:rsidRPr="006834D9">
        <w:t>Методы и способы идентификации сбоев и ошибок при интеграции приложений.</w:t>
      </w:r>
    </w:p>
    <w:p w14:paraId="0352FE96" w14:textId="77777777" w:rsidR="004A65FE" w:rsidRPr="006834D9" w:rsidRDefault="004A65FE" w:rsidP="006834D9">
      <w:pPr>
        <w:pStyle w:val="affffff8"/>
        <w:jc w:val="both"/>
      </w:pPr>
      <w:r w:rsidRPr="006834D9">
        <w:t>Методы и схемы обработки исключительных ситуаций.</w:t>
      </w:r>
    </w:p>
    <w:p w14:paraId="21FD7458" w14:textId="77777777" w:rsidR="004A65FE" w:rsidRPr="006834D9" w:rsidRDefault="004A65FE" w:rsidP="006834D9">
      <w:pPr>
        <w:pStyle w:val="affffff8"/>
        <w:jc w:val="both"/>
      </w:pPr>
      <w:r w:rsidRPr="006834D9">
        <w:t>Основные методы и виды тестирования программных продуктов.</w:t>
      </w:r>
    </w:p>
    <w:p w14:paraId="13652220" w14:textId="77777777" w:rsidR="004A65FE" w:rsidRPr="006834D9" w:rsidRDefault="004A65FE" w:rsidP="006834D9">
      <w:pPr>
        <w:pStyle w:val="affffff8"/>
        <w:jc w:val="both"/>
      </w:pPr>
      <w:r w:rsidRPr="006834D9">
        <w:t>Приемы работы с инструментальными средствами тестирования и отладки.</w:t>
      </w:r>
    </w:p>
    <w:p w14:paraId="29DADB0D" w14:textId="77777777" w:rsidR="004A65FE" w:rsidRPr="006834D9" w:rsidRDefault="004A65FE" w:rsidP="006834D9">
      <w:pPr>
        <w:pStyle w:val="affffff8"/>
        <w:jc w:val="both"/>
      </w:pPr>
      <w:r w:rsidRPr="006834D9">
        <w:t>Стандарты качества программной документации.</w:t>
      </w:r>
    </w:p>
    <w:p w14:paraId="4C1248C1" w14:textId="77777777" w:rsidR="004A65FE" w:rsidRPr="006834D9" w:rsidRDefault="004A65FE" w:rsidP="006834D9">
      <w:pPr>
        <w:pStyle w:val="affffff8"/>
        <w:jc w:val="both"/>
      </w:pPr>
      <w:r w:rsidRPr="006834D9">
        <w:t>Основы организации инспектирования и верификации.</w:t>
      </w:r>
    </w:p>
    <w:p w14:paraId="747DF571" w14:textId="77777777" w:rsidR="004A65FE" w:rsidRPr="006834D9" w:rsidRDefault="004A65FE" w:rsidP="006834D9">
      <w:pPr>
        <w:pStyle w:val="affffff8"/>
        <w:jc w:val="both"/>
      </w:pPr>
      <w:r w:rsidRPr="006834D9">
        <w:t>Встроенные и основные специализированные инструменты анализа качества программных продуктов.</w:t>
      </w:r>
    </w:p>
    <w:p w14:paraId="1F3DEE62" w14:textId="77777777" w:rsidR="004A65FE" w:rsidRPr="006834D9" w:rsidRDefault="004A65FE" w:rsidP="006834D9">
      <w:pPr>
        <w:spacing w:line="240" w:lineRule="auto"/>
        <w:ind w:left="0" w:firstLine="0"/>
        <w:rPr>
          <w:b/>
          <w:sz w:val="20"/>
        </w:rPr>
      </w:pPr>
      <w:r w:rsidRPr="006834D9">
        <w:rPr>
          <w:sz w:val="20"/>
        </w:rPr>
        <w:t>Методы организации работы в команде разработчиков.</w:t>
      </w:r>
    </w:p>
    <w:p w14:paraId="181B95DB" w14:textId="7140CBD2" w:rsidR="004A65FE" w:rsidRPr="00251FF1" w:rsidRDefault="004A65FE"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2.5. Производить инспектирование компонент программного обеспечения на предмет соответствия стандартам кодирования.</w:t>
      </w:r>
    </w:p>
    <w:p w14:paraId="7A522272" w14:textId="77777777" w:rsidR="004A65FE" w:rsidRPr="006834D9" w:rsidRDefault="004A65FE" w:rsidP="006834D9">
      <w:pPr>
        <w:spacing w:line="240" w:lineRule="auto"/>
        <w:ind w:left="0" w:firstLine="0"/>
        <w:rPr>
          <w:b/>
          <w:sz w:val="20"/>
        </w:rPr>
      </w:pPr>
      <w:r w:rsidRPr="006834D9">
        <w:rPr>
          <w:b/>
          <w:sz w:val="20"/>
        </w:rPr>
        <w:t>Практический опыт:</w:t>
      </w:r>
    </w:p>
    <w:p w14:paraId="3C0065A7" w14:textId="77777777" w:rsidR="004A65FE" w:rsidRPr="006834D9" w:rsidRDefault="004A65FE" w:rsidP="006834D9">
      <w:pPr>
        <w:spacing w:line="240" w:lineRule="auto"/>
        <w:ind w:left="0" w:firstLine="0"/>
        <w:rPr>
          <w:b/>
          <w:sz w:val="20"/>
        </w:rPr>
      </w:pPr>
      <w:r w:rsidRPr="006834D9">
        <w:rPr>
          <w:sz w:val="20"/>
        </w:rPr>
        <w:t>Инспектировать разработанные программные модули на предмет соответствия стандартам кодирования.</w:t>
      </w:r>
    </w:p>
    <w:p w14:paraId="7648836B" w14:textId="77777777" w:rsidR="004A65FE" w:rsidRPr="006834D9" w:rsidRDefault="004A65FE" w:rsidP="006834D9">
      <w:pPr>
        <w:spacing w:line="240" w:lineRule="auto"/>
        <w:ind w:left="0" w:firstLine="0"/>
        <w:rPr>
          <w:b/>
          <w:sz w:val="20"/>
        </w:rPr>
      </w:pPr>
      <w:r w:rsidRPr="006834D9">
        <w:rPr>
          <w:b/>
          <w:sz w:val="20"/>
        </w:rPr>
        <w:t>Умения:</w:t>
      </w:r>
    </w:p>
    <w:p w14:paraId="56E69236" w14:textId="77777777" w:rsidR="004A65FE" w:rsidRPr="006834D9" w:rsidRDefault="004A65FE" w:rsidP="006834D9">
      <w:pPr>
        <w:pStyle w:val="affffff8"/>
        <w:jc w:val="both"/>
      </w:pPr>
      <w:r w:rsidRPr="006834D9">
        <w:t>Использовать выбранную систему контроля версий.</w:t>
      </w:r>
    </w:p>
    <w:p w14:paraId="668402A6" w14:textId="77777777" w:rsidR="004A65FE" w:rsidRPr="006834D9" w:rsidRDefault="004A65FE" w:rsidP="006834D9">
      <w:pPr>
        <w:pStyle w:val="affffff8"/>
        <w:jc w:val="both"/>
      </w:pPr>
      <w:r w:rsidRPr="006834D9">
        <w:t>Использовать методы для получения кода с заданной функциональностью и степенью качества.</w:t>
      </w:r>
    </w:p>
    <w:p w14:paraId="71667CC2" w14:textId="77777777" w:rsidR="004A65FE" w:rsidRPr="006834D9" w:rsidRDefault="004A65FE" w:rsidP="006834D9">
      <w:pPr>
        <w:pStyle w:val="affffff8"/>
        <w:jc w:val="both"/>
      </w:pPr>
      <w:r w:rsidRPr="006834D9">
        <w:t>Анализировать проектную и техническую документацию.</w:t>
      </w:r>
    </w:p>
    <w:p w14:paraId="03CD123F" w14:textId="77777777" w:rsidR="004A65FE" w:rsidRPr="006834D9" w:rsidRDefault="004A65FE" w:rsidP="006834D9">
      <w:pPr>
        <w:pStyle w:val="affffff8"/>
        <w:jc w:val="both"/>
      </w:pPr>
      <w:r w:rsidRPr="006834D9">
        <w:t>Организовывать постобработку данных.</w:t>
      </w:r>
    </w:p>
    <w:p w14:paraId="6D41A06C" w14:textId="77777777" w:rsidR="004A65FE" w:rsidRPr="006834D9" w:rsidRDefault="004A65FE" w:rsidP="006834D9">
      <w:pPr>
        <w:pStyle w:val="affffff8"/>
        <w:jc w:val="both"/>
      </w:pPr>
      <w:r w:rsidRPr="006834D9">
        <w:t>Приемы работы в системах контроля версий.</w:t>
      </w:r>
    </w:p>
    <w:p w14:paraId="09B44F84" w14:textId="77777777" w:rsidR="004A65FE" w:rsidRPr="006834D9" w:rsidRDefault="004A65FE" w:rsidP="006834D9">
      <w:pPr>
        <w:spacing w:line="240" w:lineRule="auto"/>
        <w:ind w:left="0" w:firstLine="0"/>
        <w:rPr>
          <w:b/>
          <w:sz w:val="20"/>
        </w:rPr>
      </w:pPr>
      <w:r w:rsidRPr="006834D9">
        <w:rPr>
          <w:sz w:val="20"/>
        </w:rPr>
        <w:t>Выявлять ошибки в системных компонентах на основе спецификаций.</w:t>
      </w:r>
    </w:p>
    <w:p w14:paraId="655B2D3A" w14:textId="77777777" w:rsidR="004A65FE" w:rsidRPr="006834D9" w:rsidRDefault="004A65FE" w:rsidP="006834D9">
      <w:pPr>
        <w:spacing w:line="240" w:lineRule="auto"/>
        <w:ind w:left="0" w:firstLine="0"/>
        <w:rPr>
          <w:b/>
          <w:sz w:val="20"/>
        </w:rPr>
      </w:pPr>
      <w:r w:rsidRPr="006834D9">
        <w:rPr>
          <w:b/>
          <w:sz w:val="20"/>
        </w:rPr>
        <w:t>Знания:</w:t>
      </w:r>
    </w:p>
    <w:p w14:paraId="75E305B3" w14:textId="77777777" w:rsidR="004A65FE" w:rsidRPr="006834D9" w:rsidRDefault="004A65FE" w:rsidP="006834D9">
      <w:pPr>
        <w:pStyle w:val="affffff8"/>
        <w:jc w:val="both"/>
      </w:pPr>
      <w:r w:rsidRPr="006834D9">
        <w:t>Модели процесса разработки программного обеспечения.</w:t>
      </w:r>
    </w:p>
    <w:p w14:paraId="215E98FE" w14:textId="77777777" w:rsidR="004A65FE" w:rsidRPr="006834D9" w:rsidRDefault="004A65FE" w:rsidP="006834D9">
      <w:pPr>
        <w:pStyle w:val="affffff8"/>
        <w:jc w:val="both"/>
      </w:pPr>
      <w:r w:rsidRPr="006834D9">
        <w:t>Основные принципы процесса разработки программного обеспечения.</w:t>
      </w:r>
    </w:p>
    <w:p w14:paraId="45201094" w14:textId="77777777" w:rsidR="004A65FE" w:rsidRPr="006834D9" w:rsidRDefault="004A65FE" w:rsidP="006834D9">
      <w:pPr>
        <w:pStyle w:val="affffff8"/>
        <w:jc w:val="both"/>
      </w:pPr>
      <w:r w:rsidRPr="006834D9">
        <w:t>Основные подходы к интегрированию программных модулей.</w:t>
      </w:r>
    </w:p>
    <w:p w14:paraId="7A28E277" w14:textId="77777777" w:rsidR="004A65FE" w:rsidRPr="006834D9" w:rsidRDefault="004A65FE" w:rsidP="006834D9">
      <w:pPr>
        <w:pStyle w:val="affffff8"/>
        <w:jc w:val="both"/>
      </w:pPr>
      <w:r w:rsidRPr="006834D9">
        <w:t>Основы верификации и аттестации программного обеспечения.</w:t>
      </w:r>
    </w:p>
    <w:p w14:paraId="0D84F43B" w14:textId="77777777" w:rsidR="004A65FE" w:rsidRPr="006834D9" w:rsidRDefault="004A65FE" w:rsidP="006834D9">
      <w:pPr>
        <w:pStyle w:val="affffff8"/>
        <w:jc w:val="both"/>
      </w:pPr>
      <w:r w:rsidRPr="006834D9">
        <w:t>Стандарты качества программной документации.</w:t>
      </w:r>
    </w:p>
    <w:p w14:paraId="409A3ECB" w14:textId="77777777" w:rsidR="004A65FE" w:rsidRPr="006834D9" w:rsidRDefault="004A65FE" w:rsidP="006834D9">
      <w:pPr>
        <w:pStyle w:val="affffff8"/>
        <w:jc w:val="both"/>
      </w:pPr>
      <w:r w:rsidRPr="006834D9">
        <w:t>Основы организации инспектирования и верификации.</w:t>
      </w:r>
    </w:p>
    <w:p w14:paraId="7867D6E5" w14:textId="77777777" w:rsidR="004A65FE" w:rsidRPr="006834D9" w:rsidRDefault="004A65FE" w:rsidP="006834D9">
      <w:pPr>
        <w:pStyle w:val="affffff8"/>
        <w:jc w:val="both"/>
      </w:pPr>
      <w:r w:rsidRPr="006834D9">
        <w:t>Встроенные и основные специализированные инструменты анализа качества программных продуктов.</w:t>
      </w:r>
    </w:p>
    <w:p w14:paraId="42AC17A3" w14:textId="77777777" w:rsidR="004A65FE" w:rsidRPr="006834D9" w:rsidRDefault="004A65FE" w:rsidP="006834D9">
      <w:pPr>
        <w:spacing w:line="240" w:lineRule="auto"/>
        <w:ind w:left="0" w:firstLine="0"/>
        <w:rPr>
          <w:b/>
          <w:sz w:val="20"/>
        </w:rPr>
      </w:pPr>
      <w:r w:rsidRPr="006834D9">
        <w:rPr>
          <w:sz w:val="20"/>
        </w:rPr>
        <w:t>Методы организации работы в команде разработчиков.</w:t>
      </w:r>
    </w:p>
    <w:p w14:paraId="23E5A934" w14:textId="0DE99406" w:rsidR="00146792" w:rsidRPr="006834D9" w:rsidRDefault="004A65FE" w:rsidP="00251FF1">
      <w:pPr>
        <w:widowControl/>
        <w:tabs>
          <w:tab w:val="clear" w:pos="1134"/>
          <w:tab w:val="clear" w:pos="5940"/>
        </w:tabs>
        <w:suppressAutoHyphens w:val="0"/>
        <w:spacing w:before="120" w:after="120" w:line="240" w:lineRule="auto"/>
        <w:ind w:left="0" w:firstLine="0"/>
        <w:rPr>
          <w:b/>
          <w:sz w:val="20"/>
        </w:rPr>
      </w:pPr>
      <w:r w:rsidRPr="006834D9">
        <w:rPr>
          <w:b/>
          <w:sz w:val="20"/>
        </w:rPr>
        <w:t xml:space="preserve">ВПД.3 </w:t>
      </w:r>
      <w:r w:rsidR="00146792" w:rsidRPr="006834D9">
        <w:rPr>
          <w:b/>
          <w:sz w:val="20"/>
        </w:rPr>
        <w:t>Ревьюирование программных продуктов</w:t>
      </w:r>
    </w:p>
    <w:p w14:paraId="5F139936" w14:textId="0EF3B224" w:rsidR="004A65FE" w:rsidRPr="00251FF1" w:rsidRDefault="004A65FE"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3.1. Осуществлять ревьюирование программного кода в соответствии с технической документацией.</w:t>
      </w:r>
    </w:p>
    <w:p w14:paraId="1BAC5385" w14:textId="77777777" w:rsidR="004A65FE" w:rsidRPr="006834D9" w:rsidRDefault="004A65FE" w:rsidP="006834D9">
      <w:pPr>
        <w:spacing w:line="240" w:lineRule="auto"/>
        <w:ind w:left="0" w:firstLine="0"/>
        <w:rPr>
          <w:b/>
          <w:sz w:val="20"/>
        </w:rPr>
      </w:pPr>
      <w:r w:rsidRPr="006834D9">
        <w:rPr>
          <w:b/>
          <w:sz w:val="20"/>
        </w:rPr>
        <w:t>Практический опыт:</w:t>
      </w:r>
    </w:p>
    <w:p w14:paraId="1B53BF90" w14:textId="77777777" w:rsidR="00251FF1" w:rsidRPr="00251FF1" w:rsidRDefault="00251FF1" w:rsidP="00251FF1">
      <w:pPr>
        <w:pStyle w:val="affffff8"/>
        <w:spacing w:line="480" w:lineRule="auto"/>
        <w:jc w:val="center"/>
        <w:rPr>
          <w:sz w:val="28"/>
          <w:szCs w:val="28"/>
        </w:rPr>
      </w:pPr>
      <w:r w:rsidRPr="00251FF1">
        <w:rPr>
          <w:sz w:val="28"/>
          <w:szCs w:val="28"/>
        </w:rPr>
        <w:lastRenderedPageBreak/>
        <w:t>Продолжение приложения Б</w:t>
      </w:r>
    </w:p>
    <w:p w14:paraId="3D0CD42F" w14:textId="77777777" w:rsidR="004A65FE" w:rsidRPr="006834D9" w:rsidRDefault="004A65FE" w:rsidP="006834D9">
      <w:pPr>
        <w:spacing w:line="240" w:lineRule="auto"/>
        <w:ind w:left="0" w:firstLine="0"/>
        <w:rPr>
          <w:b/>
          <w:sz w:val="20"/>
        </w:rPr>
      </w:pPr>
      <w:r w:rsidRPr="006834D9">
        <w:rPr>
          <w:sz w:val="20"/>
        </w:rPr>
        <w:t>Выполнять построение заданных моделей программного средства с помощью графического языка (обратное проектирование).</w:t>
      </w:r>
    </w:p>
    <w:p w14:paraId="3034D1C3" w14:textId="77777777" w:rsidR="004A65FE" w:rsidRPr="006834D9" w:rsidRDefault="004A65FE" w:rsidP="006834D9">
      <w:pPr>
        <w:spacing w:line="240" w:lineRule="auto"/>
        <w:ind w:left="0" w:firstLine="0"/>
        <w:rPr>
          <w:b/>
          <w:sz w:val="20"/>
        </w:rPr>
      </w:pPr>
      <w:r w:rsidRPr="006834D9">
        <w:rPr>
          <w:b/>
          <w:sz w:val="20"/>
        </w:rPr>
        <w:t>Умения:</w:t>
      </w:r>
    </w:p>
    <w:p w14:paraId="755FF2A3" w14:textId="77777777" w:rsidR="004A65FE" w:rsidRPr="006834D9" w:rsidRDefault="004A65FE" w:rsidP="006834D9">
      <w:pPr>
        <w:spacing w:line="240" w:lineRule="auto"/>
        <w:ind w:left="0" w:firstLine="0"/>
        <w:rPr>
          <w:b/>
          <w:sz w:val="20"/>
        </w:rPr>
      </w:pPr>
      <w:r w:rsidRPr="006834D9">
        <w:rPr>
          <w:sz w:val="20"/>
        </w:rPr>
        <w:t>Работать с проектной документацией, разработанной с использованием графических языков спецификаций.</w:t>
      </w:r>
    </w:p>
    <w:p w14:paraId="7CEC5E62" w14:textId="77777777" w:rsidR="004A65FE" w:rsidRPr="006834D9" w:rsidRDefault="004A65FE" w:rsidP="006834D9">
      <w:pPr>
        <w:spacing w:line="240" w:lineRule="auto"/>
        <w:ind w:left="0" w:firstLine="0"/>
        <w:rPr>
          <w:b/>
          <w:sz w:val="20"/>
        </w:rPr>
      </w:pPr>
      <w:r w:rsidRPr="006834D9">
        <w:rPr>
          <w:b/>
          <w:sz w:val="20"/>
        </w:rPr>
        <w:t>Знания:</w:t>
      </w:r>
    </w:p>
    <w:p w14:paraId="12EDC985" w14:textId="77777777" w:rsidR="004A65FE" w:rsidRPr="006834D9" w:rsidRDefault="004A65FE" w:rsidP="006834D9">
      <w:pPr>
        <w:pStyle w:val="affffff8"/>
        <w:jc w:val="both"/>
      </w:pPr>
      <w:r w:rsidRPr="006834D9">
        <w:t>Технологии решения задачи планирования и контроля развития проекта.</w:t>
      </w:r>
    </w:p>
    <w:p w14:paraId="4758A6CB" w14:textId="77777777" w:rsidR="004A65FE" w:rsidRPr="006834D9" w:rsidRDefault="004A65FE" w:rsidP="006834D9">
      <w:pPr>
        <w:pStyle w:val="affffff8"/>
        <w:jc w:val="both"/>
      </w:pPr>
      <w:r w:rsidRPr="006834D9">
        <w:t>Принятые стандарты обозначений в графических языках моделирования.</w:t>
      </w:r>
    </w:p>
    <w:p w14:paraId="2F038B6B" w14:textId="77777777" w:rsidR="004A65FE" w:rsidRPr="006834D9" w:rsidRDefault="004A65FE" w:rsidP="006834D9">
      <w:pPr>
        <w:pStyle w:val="affffff8"/>
        <w:jc w:val="both"/>
      </w:pPr>
      <w:r w:rsidRPr="006834D9">
        <w:t>Типовые функциональные роли в коллективе разработчиков, правила совмещения ролей.</w:t>
      </w:r>
    </w:p>
    <w:p w14:paraId="36086143" w14:textId="77777777" w:rsidR="004A65FE" w:rsidRPr="006834D9" w:rsidRDefault="004A65FE" w:rsidP="006834D9">
      <w:pPr>
        <w:spacing w:line="240" w:lineRule="auto"/>
        <w:ind w:left="0" w:firstLine="0"/>
        <w:rPr>
          <w:b/>
          <w:sz w:val="20"/>
        </w:rPr>
      </w:pPr>
      <w:r w:rsidRPr="006834D9">
        <w:rPr>
          <w:sz w:val="20"/>
        </w:rPr>
        <w:t>Методы организации работы в команде разработчиков.</w:t>
      </w:r>
    </w:p>
    <w:p w14:paraId="3605C255" w14:textId="7AB80A79" w:rsidR="004A65FE" w:rsidRPr="00251FF1" w:rsidRDefault="004A65FE"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3.2. Выполнять измерение характеристик компонент программного продукта для определения соответствия заданным критериям.</w:t>
      </w:r>
    </w:p>
    <w:p w14:paraId="1CCB64C2" w14:textId="77777777" w:rsidR="004A65FE" w:rsidRPr="006834D9" w:rsidRDefault="004A65FE" w:rsidP="006834D9">
      <w:pPr>
        <w:spacing w:line="240" w:lineRule="auto"/>
        <w:ind w:left="0" w:firstLine="0"/>
        <w:rPr>
          <w:b/>
          <w:sz w:val="20"/>
        </w:rPr>
      </w:pPr>
      <w:r w:rsidRPr="006834D9">
        <w:rPr>
          <w:b/>
          <w:sz w:val="20"/>
        </w:rPr>
        <w:t>Практический опыт:</w:t>
      </w:r>
    </w:p>
    <w:p w14:paraId="41E528CA" w14:textId="77777777" w:rsidR="004A65FE" w:rsidRPr="006834D9" w:rsidRDefault="004A65FE" w:rsidP="006834D9">
      <w:pPr>
        <w:spacing w:line="240" w:lineRule="auto"/>
        <w:ind w:left="0" w:firstLine="0"/>
        <w:rPr>
          <w:sz w:val="20"/>
        </w:rPr>
      </w:pPr>
      <w:r w:rsidRPr="006834D9">
        <w:rPr>
          <w:sz w:val="20"/>
        </w:rPr>
        <w:t>Определять характеристики программного продукта и автоматизированных средств.</w:t>
      </w:r>
    </w:p>
    <w:p w14:paraId="0F5A9DB6" w14:textId="77777777" w:rsidR="004A65FE" w:rsidRPr="006834D9" w:rsidRDefault="004A65FE" w:rsidP="006834D9">
      <w:pPr>
        <w:spacing w:line="240" w:lineRule="auto"/>
        <w:ind w:left="0" w:firstLine="0"/>
        <w:rPr>
          <w:b/>
          <w:sz w:val="20"/>
        </w:rPr>
      </w:pPr>
      <w:r w:rsidRPr="006834D9">
        <w:rPr>
          <w:sz w:val="20"/>
        </w:rPr>
        <w:t>Измерять характеристики программного проекта.</w:t>
      </w:r>
    </w:p>
    <w:p w14:paraId="2260F7CE" w14:textId="77777777" w:rsidR="004A65FE" w:rsidRPr="006834D9" w:rsidRDefault="004A65FE" w:rsidP="006834D9">
      <w:pPr>
        <w:spacing w:line="240" w:lineRule="auto"/>
        <w:ind w:left="0" w:firstLine="0"/>
        <w:rPr>
          <w:b/>
          <w:sz w:val="20"/>
        </w:rPr>
      </w:pPr>
      <w:r w:rsidRPr="006834D9">
        <w:rPr>
          <w:b/>
          <w:sz w:val="20"/>
        </w:rPr>
        <w:t>Умения:</w:t>
      </w:r>
    </w:p>
    <w:p w14:paraId="7D0F6583" w14:textId="77777777" w:rsidR="004A65FE" w:rsidRPr="006834D9" w:rsidRDefault="004A65FE" w:rsidP="006834D9">
      <w:pPr>
        <w:pStyle w:val="affffff8"/>
        <w:jc w:val="both"/>
      </w:pPr>
      <w:r w:rsidRPr="006834D9">
        <w:t>Применять стандартные метрики по прогнозированию затрат, сроков и качества.</w:t>
      </w:r>
    </w:p>
    <w:p w14:paraId="52B63DF6" w14:textId="77777777" w:rsidR="004A65FE" w:rsidRPr="006834D9" w:rsidRDefault="004A65FE" w:rsidP="006834D9">
      <w:pPr>
        <w:spacing w:line="240" w:lineRule="auto"/>
        <w:ind w:left="0" w:firstLine="0"/>
        <w:rPr>
          <w:b/>
          <w:sz w:val="20"/>
        </w:rPr>
      </w:pPr>
      <w:r w:rsidRPr="006834D9">
        <w:rPr>
          <w:sz w:val="20"/>
        </w:rPr>
        <w:t>Определять метрики программного кода специализированными средствами.</w:t>
      </w:r>
    </w:p>
    <w:p w14:paraId="3473EB72" w14:textId="77777777" w:rsidR="004A65FE" w:rsidRPr="006834D9" w:rsidRDefault="004A65FE" w:rsidP="006834D9">
      <w:pPr>
        <w:spacing w:line="240" w:lineRule="auto"/>
        <w:ind w:left="0" w:firstLine="0"/>
        <w:rPr>
          <w:b/>
          <w:sz w:val="20"/>
        </w:rPr>
      </w:pPr>
      <w:r w:rsidRPr="006834D9">
        <w:rPr>
          <w:b/>
          <w:sz w:val="20"/>
        </w:rPr>
        <w:t>Знания:</w:t>
      </w:r>
    </w:p>
    <w:p w14:paraId="5E1C4F86" w14:textId="77777777" w:rsidR="004A65FE" w:rsidRPr="006834D9" w:rsidRDefault="004A65FE" w:rsidP="006834D9">
      <w:pPr>
        <w:pStyle w:val="affffff8"/>
        <w:jc w:val="both"/>
      </w:pPr>
      <w:r w:rsidRPr="006834D9">
        <w:t>Современные стандарты качества программного продукта и процессов его обеспечения.</w:t>
      </w:r>
    </w:p>
    <w:p w14:paraId="7F23C315" w14:textId="77777777" w:rsidR="004A65FE" w:rsidRPr="006834D9" w:rsidRDefault="004A65FE" w:rsidP="006834D9">
      <w:pPr>
        <w:spacing w:line="240" w:lineRule="auto"/>
        <w:ind w:left="0" w:firstLine="0"/>
        <w:rPr>
          <w:b/>
          <w:sz w:val="20"/>
        </w:rPr>
      </w:pPr>
      <w:r w:rsidRPr="006834D9">
        <w:rPr>
          <w:sz w:val="20"/>
        </w:rPr>
        <w:t>Методы организации работы в команде разработчиков.</w:t>
      </w:r>
    </w:p>
    <w:p w14:paraId="15FD0AA7" w14:textId="590651F3" w:rsidR="004A65FE" w:rsidRPr="00251FF1" w:rsidRDefault="004A65FE"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3.3.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w:t>
      </w:r>
    </w:p>
    <w:p w14:paraId="5EEE0C4C" w14:textId="77777777" w:rsidR="004A65FE" w:rsidRPr="006834D9" w:rsidRDefault="004A65FE" w:rsidP="006834D9">
      <w:pPr>
        <w:spacing w:line="240" w:lineRule="auto"/>
        <w:ind w:left="0" w:firstLine="0"/>
        <w:rPr>
          <w:b/>
          <w:sz w:val="20"/>
        </w:rPr>
      </w:pPr>
      <w:r w:rsidRPr="006834D9">
        <w:rPr>
          <w:b/>
          <w:sz w:val="20"/>
        </w:rPr>
        <w:t>Практический опыт:</w:t>
      </w:r>
    </w:p>
    <w:p w14:paraId="6D5AA68F" w14:textId="77777777" w:rsidR="004A65FE" w:rsidRPr="006834D9" w:rsidRDefault="004A65FE" w:rsidP="006834D9">
      <w:pPr>
        <w:spacing w:line="240" w:lineRule="auto"/>
        <w:ind w:left="0" w:firstLine="0"/>
        <w:rPr>
          <w:b/>
          <w:sz w:val="20"/>
        </w:rPr>
      </w:pPr>
      <w:r w:rsidRPr="006834D9">
        <w:rPr>
          <w:sz w:val="20"/>
        </w:rPr>
        <w:t>Оптимизировать программный код с использованием специализированных программных средств.</w:t>
      </w:r>
    </w:p>
    <w:p w14:paraId="49B4ABD1" w14:textId="77777777" w:rsidR="004A65FE" w:rsidRPr="006834D9" w:rsidRDefault="004A65FE" w:rsidP="006834D9">
      <w:pPr>
        <w:spacing w:line="240" w:lineRule="auto"/>
        <w:ind w:left="0" w:firstLine="0"/>
        <w:rPr>
          <w:sz w:val="20"/>
        </w:rPr>
      </w:pPr>
      <w:r w:rsidRPr="006834D9">
        <w:rPr>
          <w:sz w:val="20"/>
        </w:rPr>
        <w:t>Использовать основные методологии процессов разработки программного обеспечения.</w:t>
      </w:r>
    </w:p>
    <w:p w14:paraId="3330521C" w14:textId="77777777" w:rsidR="004A65FE" w:rsidRPr="006834D9" w:rsidRDefault="004A65FE" w:rsidP="006834D9">
      <w:pPr>
        <w:pStyle w:val="affffff8"/>
        <w:jc w:val="both"/>
        <w:rPr>
          <w:b/>
        </w:rPr>
      </w:pPr>
      <w:r w:rsidRPr="006834D9">
        <w:rPr>
          <w:b/>
        </w:rPr>
        <w:t>Умения:</w:t>
      </w:r>
    </w:p>
    <w:p w14:paraId="5FCAC633" w14:textId="77777777" w:rsidR="004A65FE" w:rsidRPr="006834D9" w:rsidRDefault="004A65FE" w:rsidP="006834D9">
      <w:pPr>
        <w:pStyle w:val="affffff8"/>
        <w:jc w:val="both"/>
      </w:pPr>
      <w:r w:rsidRPr="006834D9">
        <w:t>Выполнять оптимизацию программного кода с использованием специализированных программных средств.</w:t>
      </w:r>
    </w:p>
    <w:p w14:paraId="01227E0E" w14:textId="77777777" w:rsidR="004A65FE" w:rsidRPr="006834D9" w:rsidRDefault="004A65FE" w:rsidP="006834D9">
      <w:pPr>
        <w:spacing w:line="240" w:lineRule="auto"/>
        <w:ind w:left="0" w:firstLine="0"/>
        <w:rPr>
          <w:b/>
          <w:sz w:val="20"/>
        </w:rPr>
      </w:pPr>
      <w:r w:rsidRPr="006834D9">
        <w:rPr>
          <w:sz w:val="20"/>
        </w:rPr>
        <w:t>Использовать методы и технологии тестирования и ревьюирования кода и проектной документации.</w:t>
      </w:r>
    </w:p>
    <w:p w14:paraId="234A854D" w14:textId="77777777" w:rsidR="004A65FE" w:rsidRPr="006834D9" w:rsidRDefault="004A65FE" w:rsidP="006834D9">
      <w:pPr>
        <w:spacing w:line="240" w:lineRule="auto"/>
        <w:ind w:left="0" w:firstLine="0"/>
        <w:rPr>
          <w:b/>
          <w:sz w:val="20"/>
        </w:rPr>
      </w:pPr>
      <w:r w:rsidRPr="006834D9">
        <w:rPr>
          <w:b/>
          <w:sz w:val="20"/>
        </w:rPr>
        <w:t>Знания:</w:t>
      </w:r>
    </w:p>
    <w:p w14:paraId="7CE8A6DF" w14:textId="77777777" w:rsidR="004A65FE" w:rsidRPr="006834D9" w:rsidRDefault="004A65FE" w:rsidP="006834D9">
      <w:pPr>
        <w:pStyle w:val="affffff8"/>
        <w:jc w:val="both"/>
      </w:pPr>
      <w:r w:rsidRPr="006834D9">
        <w:t>Принципы построения системы диаграмм деятельности программного проекта.</w:t>
      </w:r>
    </w:p>
    <w:p w14:paraId="0456C4CB" w14:textId="77777777" w:rsidR="004A65FE" w:rsidRPr="006834D9" w:rsidRDefault="004A65FE" w:rsidP="006834D9">
      <w:pPr>
        <w:spacing w:line="240" w:lineRule="auto"/>
        <w:ind w:left="0" w:firstLine="0"/>
        <w:rPr>
          <w:b/>
          <w:sz w:val="20"/>
        </w:rPr>
      </w:pPr>
      <w:r w:rsidRPr="006834D9">
        <w:rPr>
          <w:sz w:val="20"/>
        </w:rPr>
        <w:t>Приемы работы с инструментальными средами проектирования программных продуктов.</w:t>
      </w:r>
    </w:p>
    <w:p w14:paraId="278E5EFE" w14:textId="0384EA19" w:rsidR="004A65FE" w:rsidRPr="00251FF1" w:rsidRDefault="004A65FE"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3.4. Проводить сравнительный анализ программных продуктов и средств разработки, с целью выявления наилучшего решения согласно критериям, определенным техническим заданием.</w:t>
      </w:r>
    </w:p>
    <w:p w14:paraId="46D028F3" w14:textId="77777777" w:rsidR="004A65FE" w:rsidRPr="006834D9" w:rsidRDefault="004A65FE" w:rsidP="006834D9">
      <w:pPr>
        <w:spacing w:line="240" w:lineRule="auto"/>
        <w:ind w:left="0" w:firstLine="0"/>
        <w:rPr>
          <w:b/>
          <w:sz w:val="20"/>
        </w:rPr>
      </w:pPr>
      <w:r w:rsidRPr="006834D9">
        <w:rPr>
          <w:b/>
          <w:sz w:val="20"/>
        </w:rPr>
        <w:t>Практический опыт:</w:t>
      </w:r>
    </w:p>
    <w:p w14:paraId="3ABFC67F" w14:textId="77777777" w:rsidR="004A65FE" w:rsidRPr="006834D9" w:rsidRDefault="004A65FE" w:rsidP="006834D9">
      <w:pPr>
        <w:spacing w:line="240" w:lineRule="auto"/>
        <w:ind w:left="0" w:firstLine="0"/>
        <w:rPr>
          <w:b/>
          <w:sz w:val="20"/>
        </w:rPr>
      </w:pPr>
      <w:r w:rsidRPr="006834D9">
        <w:rPr>
          <w:sz w:val="20"/>
        </w:rPr>
        <w:t>Обосновывать выбор методологии и средств разработки программного обеспечения.</w:t>
      </w:r>
    </w:p>
    <w:p w14:paraId="6A2ED644" w14:textId="77777777" w:rsidR="004A65FE" w:rsidRPr="006834D9" w:rsidRDefault="004A65FE" w:rsidP="006834D9">
      <w:pPr>
        <w:spacing w:line="240" w:lineRule="auto"/>
        <w:ind w:left="0" w:firstLine="0"/>
        <w:rPr>
          <w:b/>
          <w:sz w:val="20"/>
        </w:rPr>
      </w:pPr>
      <w:r w:rsidRPr="006834D9">
        <w:rPr>
          <w:b/>
          <w:sz w:val="20"/>
        </w:rPr>
        <w:t>Умения:</w:t>
      </w:r>
    </w:p>
    <w:p w14:paraId="21DEF0A2" w14:textId="77777777" w:rsidR="004A65FE" w:rsidRPr="006834D9" w:rsidRDefault="004A65FE" w:rsidP="006834D9">
      <w:pPr>
        <w:pStyle w:val="affffff8"/>
        <w:jc w:val="both"/>
      </w:pPr>
      <w:r w:rsidRPr="006834D9">
        <w:t>Проводить сравнительный анализ программных продуктов.</w:t>
      </w:r>
    </w:p>
    <w:p w14:paraId="00C228FC" w14:textId="77777777" w:rsidR="004A65FE" w:rsidRPr="006834D9" w:rsidRDefault="004A65FE" w:rsidP="006834D9">
      <w:pPr>
        <w:pStyle w:val="affffff8"/>
        <w:jc w:val="both"/>
      </w:pPr>
      <w:r w:rsidRPr="006834D9">
        <w:t>Проводить сравнительный анализ средств разработки программных продуктов.</w:t>
      </w:r>
    </w:p>
    <w:p w14:paraId="33AAEC84" w14:textId="77777777" w:rsidR="004A65FE" w:rsidRPr="006834D9" w:rsidRDefault="004A65FE" w:rsidP="006834D9">
      <w:pPr>
        <w:spacing w:line="240" w:lineRule="auto"/>
        <w:ind w:left="0" w:firstLine="0"/>
        <w:rPr>
          <w:b/>
          <w:sz w:val="20"/>
        </w:rPr>
      </w:pPr>
      <w:r w:rsidRPr="006834D9">
        <w:rPr>
          <w:sz w:val="20"/>
        </w:rPr>
        <w:t>Разграничивать подходы к менеджменту программных проектов.</w:t>
      </w:r>
    </w:p>
    <w:p w14:paraId="3F405ACC" w14:textId="77777777" w:rsidR="004A65FE" w:rsidRPr="006834D9" w:rsidRDefault="004A65FE" w:rsidP="006834D9">
      <w:pPr>
        <w:spacing w:line="240" w:lineRule="auto"/>
        <w:ind w:left="0" w:firstLine="0"/>
        <w:rPr>
          <w:b/>
          <w:sz w:val="20"/>
        </w:rPr>
      </w:pPr>
      <w:r w:rsidRPr="006834D9">
        <w:rPr>
          <w:b/>
          <w:sz w:val="20"/>
        </w:rPr>
        <w:t>Знания:</w:t>
      </w:r>
    </w:p>
    <w:p w14:paraId="22E81718" w14:textId="77777777" w:rsidR="004A65FE" w:rsidRPr="006834D9" w:rsidRDefault="004A65FE" w:rsidP="006834D9">
      <w:pPr>
        <w:pStyle w:val="affffff8"/>
        <w:jc w:val="both"/>
      </w:pPr>
      <w:r w:rsidRPr="006834D9">
        <w:t>Основные методы сравнительного анализа программных продуктов и средств разработки.</w:t>
      </w:r>
    </w:p>
    <w:p w14:paraId="3CCAC0BF" w14:textId="77777777" w:rsidR="004A65FE" w:rsidRPr="006834D9" w:rsidRDefault="004A65FE" w:rsidP="006834D9">
      <w:pPr>
        <w:pStyle w:val="affffff8"/>
        <w:jc w:val="both"/>
      </w:pPr>
      <w:r w:rsidRPr="006834D9">
        <w:t>Основные подходы к менеджменту программных продуктов.</w:t>
      </w:r>
    </w:p>
    <w:p w14:paraId="49512EBC" w14:textId="77777777" w:rsidR="004A65FE" w:rsidRPr="006834D9" w:rsidRDefault="004A65FE" w:rsidP="006834D9">
      <w:pPr>
        <w:spacing w:line="240" w:lineRule="auto"/>
        <w:ind w:left="0" w:firstLine="0"/>
        <w:rPr>
          <w:b/>
          <w:sz w:val="20"/>
        </w:rPr>
      </w:pPr>
      <w:r w:rsidRPr="006834D9">
        <w:rPr>
          <w:sz w:val="20"/>
        </w:rPr>
        <w:t>Основные методы оценки бюджета, сроков и рисков разработки программ.</w:t>
      </w:r>
    </w:p>
    <w:p w14:paraId="7F340FA5" w14:textId="4A2D7768" w:rsidR="00146792" w:rsidRPr="006834D9" w:rsidRDefault="004A65FE" w:rsidP="00251FF1">
      <w:pPr>
        <w:widowControl/>
        <w:tabs>
          <w:tab w:val="clear" w:pos="1134"/>
          <w:tab w:val="clear" w:pos="5940"/>
        </w:tabs>
        <w:suppressAutoHyphens w:val="0"/>
        <w:spacing w:before="120" w:after="120" w:line="240" w:lineRule="auto"/>
        <w:ind w:left="0" w:firstLine="0"/>
        <w:rPr>
          <w:b/>
          <w:sz w:val="20"/>
        </w:rPr>
      </w:pPr>
      <w:r w:rsidRPr="006834D9">
        <w:rPr>
          <w:b/>
          <w:sz w:val="20"/>
        </w:rPr>
        <w:t xml:space="preserve">ВПД.4 </w:t>
      </w:r>
      <w:r w:rsidR="00146792" w:rsidRPr="006834D9">
        <w:rPr>
          <w:b/>
          <w:sz w:val="20"/>
        </w:rPr>
        <w:t>Сопровождение и обслуживание программного обеспечения компьютерных систем</w:t>
      </w:r>
    </w:p>
    <w:p w14:paraId="202ADCFC" w14:textId="1E00C11A" w:rsidR="00C45E6C" w:rsidRPr="00251FF1" w:rsidRDefault="00C45E6C"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4.1. Осуществлять инсталляцию, настройку и обслуживание программного обеспечения компьютерных систем.</w:t>
      </w:r>
    </w:p>
    <w:p w14:paraId="437452FC" w14:textId="77777777" w:rsidR="006834D9" w:rsidRPr="006834D9" w:rsidRDefault="006834D9" w:rsidP="006834D9">
      <w:pPr>
        <w:spacing w:line="240" w:lineRule="auto"/>
        <w:ind w:left="0" w:firstLine="0"/>
        <w:rPr>
          <w:b/>
          <w:sz w:val="20"/>
        </w:rPr>
      </w:pPr>
      <w:r w:rsidRPr="006834D9">
        <w:rPr>
          <w:b/>
          <w:sz w:val="20"/>
        </w:rPr>
        <w:t>Практический опыт:</w:t>
      </w:r>
    </w:p>
    <w:p w14:paraId="60A0625D" w14:textId="77777777" w:rsidR="006834D9" w:rsidRPr="006834D9" w:rsidRDefault="006834D9" w:rsidP="006834D9">
      <w:pPr>
        <w:spacing w:line="240" w:lineRule="auto"/>
        <w:ind w:left="0" w:firstLine="0"/>
        <w:rPr>
          <w:sz w:val="20"/>
        </w:rPr>
      </w:pPr>
      <w:r w:rsidRPr="006834D9">
        <w:rPr>
          <w:sz w:val="20"/>
        </w:rPr>
        <w:t>Выполнять инсталляцию, настройку и обслуживание программного обеспечения компьютерных систем.</w:t>
      </w:r>
    </w:p>
    <w:p w14:paraId="03EA7B4E" w14:textId="77777777" w:rsidR="006834D9" w:rsidRPr="006834D9" w:rsidRDefault="006834D9" w:rsidP="006834D9">
      <w:pPr>
        <w:spacing w:line="240" w:lineRule="auto"/>
        <w:ind w:left="0" w:firstLine="0"/>
        <w:rPr>
          <w:b/>
          <w:sz w:val="20"/>
        </w:rPr>
      </w:pPr>
      <w:r w:rsidRPr="006834D9">
        <w:rPr>
          <w:sz w:val="20"/>
        </w:rPr>
        <w:t>Настройка отдельных компонентов программного обеспечения компьютерных систем.</w:t>
      </w:r>
    </w:p>
    <w:p w14:paraId="558919EE" w14:textId="77777777" w:rsidR="006834D9" w:rsidRPr="006834D9" w:rsidRDefault="006834D9" w:rsidP="006834D9">
      <w:pPr>
        <w:spacing w:line="240" w:lineRule="auto"/>
        <w:ind w:left="0" w:firstLine="0"/>
        <w:rPr>
          <w:b/>
          <w:sz w:val="20"/>
        </w:rPr>
      </w:pPr>
      <w:r w:rsidRPr="006834D9">
        <w:rPr>
          <w:b/>
          <w:sz w:val="20"/>
        </w:rPr>
        <w:t>Умения:</w:t>
      </w:r>
    </w:p>
    <w:p w14:paraId="07B49AF4" w14:textId="77777777" w:rsidR="006834D9" w:rsidRPr="006834D9" w:rsidRDefault="006834D9" w:rsidP="006834D9">
      <w:pPr>
        <w:pStyle w:val="affffff8"/>
        <w:jc w:val="both"/>
      </w:pPr>
      <w:r w:rsidRPr="006834D9">
        <w:t>Подбирать и настраивать конфигурацию программного обеспечения компьютерных систем.</w:t>
      </w:r>
    </w:p>
    <w:p w14:paraId="36A92DCD" w14:textId="77777777" w:rsidR="006834D9" w:rsidRPr="006834D9" w:rsidRDefault="006834D9" w:rsidP="006834D9">
      <w:pPr>
        <w:pStyle w:val="affffff8"/>
        <w:jc w:val="both"/>
      </w:pPr>
      <w:r w:rsidRPr="006834D9">
        <w:t>Проводить инсталляцию программного обеспечения компьютерных систем.</w:t>
      </w:r>
    </w:p>
    <w:p w14:paraId="134EDCEE" w14:textId="77777777" w:rsidR="006834D9" w:rsidRPr="006834D9" w:rsidRDefault="006834D9" w:rsidP="006834D9">
      <w:pPr>
        <w:spacing w:line="240" w:lineRule="auto"/>
        <w:ind w:left="0" w:firstLine="0"/>
        <w:rPr>
          <w:b/>
          <w:sz w:val="20"/>
        </w:rPr>
      </w:pPr>
      <w:r w:rsidRPr="006834D9">
        <w:rPr>
          <w:sz w:val="20"/>
        </w:rPr>
        <w:t>Производить настройку отдельных компонент программного обеспечения компьютерных систем.</w:t>
      </w:r>
    </w:p>
    <w:p w14:paraId="537E4690" w14:textId="77777777" w:rsidR="006834D9" w:rsidRPr="006834D9" w:rsidRDefault="006834D9" w:rsidP="006834D9">
      <w:pPr>
        <w:spacing w:line="240" w:lineRule="auto"/>
        <w:ind w:left="0" w:firstLine="0"/>
        <w:rPr>
          <w:b/>
          <w:sz w:val="20"/>
        </w:rPr>
      </w:pPr>
      <w:r w:rsidRPr="006834D9">
        <w:rPr>
          <w:b/>
          <w:sz w:val="20"/>
        </w:rPr>
        <w:t>Знания:</w:t>
      </w:r>
    </w:p>
    <w:p w14:paraId="73C0A285" w14:textId="77777777" w:rsidR="00251FF1" w:rsidRPr="00251FF1" w:rsidRDefault="00251FF1" w:rsidP="00251FF1">
      <w:pPr>
        <w:pStyle w:val="affffff8"/>
        <w:spacing w:line="480" w:lineRule="auto"/>
        <w:jc w:val="center"/>
        <w:rPr>
          <w:sz w:val="28"/>
          <w:szCs w:val="28"/>
        </w:rPr>
      </w:pPr>
      <w:r w:rsidRPr="00251FF1">
        <w:rPr>
          <w:sz w:val="28"/>
          <w:szCs w:val="28"/>
        </w:rPr>
        <w:lastRenderedPageBreak/>
        <w:t>Продолжение приложения Б</w:t>
      </w:r>
    </w:p>
    <w:p w14:paraId="2E65F3AE" w14:textId="77777777" w:rsidR="006834D9" w:rsidRPr="006834D9" w:rsidRDefault="006834D9" w:rsidP="006834D9">
      <w:pPr>
        <w:spacing w:line="240" w:lineRule="auto"/>
        <w:ind w:left="0" w:firstLine="0"/>
        <w:rPr>
          <w:sz w:val="20"/>
        </w:rPr>
      </w:pPr>
      <w:r w:rsidRPr="006834D9">
        <w:rPr>
          <w:sz w:val="20"/>
        </w:rPr>
        <w:t>Основные методы и средства эффективного анализа функционирования программного обеспечения.</w:t>
      </w:r>
    </w:p>
    <w:p w14:paraId="18422D3C" w14:textId="77777777" w:rsidR="006834D9" w:rsidRPr="006834D9" w:rsidRDefault="006834D9" w:rsidP="006834D9">
      <w:pPr>
        <w:spacing w:line="240" w:lineRule="auto"/>
        <w:ind w:left="0" w:firstLine="0"/>
        <w:rPr>
          <w:b/>
          <w:sz w:val="20"/>
        </w:rPr>
      </w:pPr>
      <w:r w:rsidRPr="006834D9">
        <w:rPr>
          <w:sz w:val="20"/>
        </w:rPr>
        <w:t>Основные виды работ на этапе сопровождения ПО.</w:t>
      </w:r>
    </w:p>
    <w:p w14:paraId="1DFCC9A1" w14:textId="0380F4CC"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4.2. Осуществлять измерения эксплуатационных характеристик программного обеспечения компьютерных систем.</w:t>
      </w:r>
    </w:p>
    <w:p w14:paraId="24149413" w14:textId="77777777" w:rsidR="006834D9" w:rsidRPr="006834D9" w:rsidRDefault="006834D9" w:rsidP="006834D9">
      <w:pPr>
        <w:spacing w:line="240" w:lineRule="auto"/>
        <w:ind w:left="0" w:firstLine="0"/>
        <w:rPr>
          <w:b/>
          <w:sz w:val="20"/>
        </w:rPr>
      </w:pPr>
      <w:r w:rsidRPr="006834D9">
        <w:rPr>
          <w:b/>
          <w:sz w:val="20"/>
        </w:rPr>
        <w:t>Практический опыт:</w:t>
      </w:r>
    </w:p>
    <w:p w14:paraId="44815446" w14:textId="77777777" w:rsidR="006834D9" w:rsidRPr="006834D9" w:rsidRDefault="006834D9" w:rsidP="006834D9">
      <w:pPr>
        <w:spacing w:line="240" w:lineRule="auto"/>
        <w:ind w:left="0" w:firstLine="0"/>
        <w:rPr>
          <w:b/>
          <w:sz w:val="20"/>
        </w:rPr>
      </w:pPr>
      <w:r w:rsidRPr="006834D9">
        <w:rPr>
          <w:sz w:val="20"/>
        </w:rPr>
        <w:t>Измерять эксплуатационные характеристики программного обеспечения компьютерных систем на соответствие требованиям.</w:t>
      </w:r>
    </w:p>
    <w:p w14:paraId="308AE430" w14:textId="77777777" w:rsidR="006834D9" w:rsidRPr="006834D9" w:rsidRDefault="006834D9" w:rsidP="006834D9">
      <w:pPr>
        <w:spacing w:line="240" w:lineRule="auto"/>
        <w:ind w:left="0" w:firstLine="0"/>
        <w:rPr>
          <w:b/>
          <w:sz w:val="20"/>
        </w:rPr>
      </w:pPr>
      <w:r w:rsidRPr="006834D9">
        <w:rPr>
          <w:b/>
          <w:sz w:val="20"/>
        </w:rPr>
        <w:t>Умения:</w:t>
      </w:r>
    </w:p>
    <w:p w14:paraId="5B60C859" w14:textId="77777777" w:rsidR="006834D9" w:rsidRPr="006834D9" w:rsidRDefault="006834D9" w:rsidP="006834D9">
      <w:pPr>
        <w:spacing w:line="240" w:lineRule="auto"/>
        <w:ind w:left="0" w:firstLine="0"/>
        <w:rPr>
          <w:b/>
          <w:sz w:val="20"/>
        </w:rPr>
      </w:pPr>
      <w:r w:rsidRPr="006834D9">
        <w:rPr>
          <w:sz w:val="20"/>
        </w:rPr>
        <w:t>Измерять и анализировать эксплуатационные характеристики качества программного обеспечения.</w:t>
      </w:r>
    </w:p>
    <w:p w14:paraId="2AF2E00A" w14:textId="77777777" w:rsidR="006834D9" w:rsidRPr="006834D9" w:rsidRDefault="006834D9" w:rsidP="006834D9">
      <w:pPr>
        <w:spacing w:line="240" w:lineRule="auto"/>
        <w:ind w:left="0" w:firstLine="0"/>
        <w:rPr>
          <w:b/>
          <w:sz w:val="20"/>
        </w:rPr>
      </w:pPr>
      <w:r w:rsidRPr="006834D9">
        <w:rPr>
          <w:b/>
          <w:sz w:val="20"/>
        </w:rPr>
        <w:t>Знания:</w:t>
      </w:r>
    </w:p>
    <w:p w14:paraId="4289B414" w14:textId="77777777" w:rsidR="006834D9" w:rsidRPr="006834D9" w:rsidRDefault="006834D9" w:rsidP="006834D9">
      <w:pPr>
        <w:spacing w:line="240" w:lineRule="auto"/>
        <w:ind w:left="0" w:firstLine="0"/>
        <w:rPr>
          <w:sz w:val="20"/>
        </w:rPr>
      </w:pPr>
      <w:r w:rsidRPr="006834D9">
        <w:rPr>
          <w:sz w:val="20"/>
        </w:rPr>
        <w:t>Основные методы и средства эффективного анализа функционирования программного обеспечения.</w:t>
      </w:r>
    </w:p>
    <w:p w14:paraId="37CE31F1" w14:textId="77777777" w:rsidR="006834D9" w:rsidRPr="006834D9" w:rsidRDefault="006834D9" w:rsidP="006834D9">
      <w:pPr>
        <w:spacing w:line="240" w:lineRule="auto"/>
        <w:ind w:left="0" w:firstLine="0"/>
        <w:rPr>
          <w:b/>
          <w:sz w:val="20"/>
        </w:rPr>
      </w:pPr>
      <w:r w:rsidRPr="006834D9">
        <w:rPr>
          <w:sz w:val="20"/>
        </w:rPr>
        <w:t>Основные принципы контроля конфигурации и поддержки целостности конфигурации ПО.</w:t>
      </w:r>
    </w:p>
    <w:p w14:paraId="05CFEE66" w14:textId="0B5F34A4"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4.3. Выполнять работы по модификации отдельных компонент программного обеспечения в соответствии с потребностями заказчика.</w:t>
      </w:r>
    </w:p>
    <w:p w14:paraId="7DBE138A" w14:textId="77777777" w:rsidR="006834D9" w:rsidRPr="006834D9" w:rsidRDefault="006834D9" w:rsidP="006834D9">
      <w:pPr>
        <w:spacing w:line="240" w:lineRule="auto"/>
        <w:ind w:left="0" w:firstLine="0"/>
        <w:rPr>
          <w:b/>
          <w:sz w:val="20"/>
        </w:rPr>
      </w:pPr>
      <w:r w:rsidRPr="006834D9">
        <w:rPr>
          <w:b/>
          <w:sz w:val="20"/>
        </w:rPr>
        <w:t>Практический опыт:</w:t>
      </w:r>
    </w:p>
    <w:p w14:paraId="00008EAC" w14:textId="77777777" w:rsidR="006834D9" w:rsidRPr="006834D9" w:rsidRDefault="006834D9" w:rsidP="006834D9">
      <w:pPr>
        <w:spacing w:line="240" w:lineRule="auto"/>
        <w:ind w:left="0" w:firstLine="0"/>
        <w:rPr>
          <w:sz w:val="20"/>
        </w:rPr>
      </w:pPr>
      <w:r w:rsidRPr="006834D9">
        <w:rPr>
          <w:sz w:val="20"/>
        </w:rPr>
        <w:t>Модифицировать отдельные компоненты программного обеспечения в соответствии с потребностями заказчика.</w:t>
      </w:r>
    </w:p>
    <w:p w14:paraId="306E0193" w14:textId="77777777" w:rsidR="006834D9" w:rsidRPr="006834D9" w:rsidRDefault="006834D9" w:rsidP="006834D9">
      <w:pPr>
        <w:spacing w:line="240" w:lineRule="auto"/>
        <w:ind w:left="0" w:firstLine="0"/>
        <w:rPr>
          <w:b/>
          <w:sz w:val="20"/>
        </w:rPr>
      </w:pPr>
      <w:r w:rsidRPr="006834D9">
        <w:rPr>
          <w:sz w:val="20"/>
        </w:rPr>
        <w:t>Выполнение отдельных видов работ на этапе поддержки программного обеспечения компьютерных систем.</w:t>
      </w:r>
    </w:p>
    <w:p w14:paraId="073F3AE0" w14:textId="77777777" w:rsidR="006834D9" w:rsidRPr="006834D9" w:rsidRDefault="006834D9" w:rsidP="006834D9">
      <w:pPr>
        <w:spacing w:line="240" w:lineRule="auto"/>
        <w:ind w:left="0" w:firstLine="0"/>
        <w:rPr>
          <w:b/>
          <w:sz w:val="20"/>
        </w:rPr>
      </w:pPr>
      <w:r w:rsidRPr="006834D9">
        <w:rPr>
          <w:b/>
          <w:sz w:val="20"/>
        </w:rPr>
        <w:t>Умения:</w:t>
      </w:r>
    </w:p>
    <w:p w14:paraId="1FC255CE" w14:textId="77777777" w:rsidR="006834D9" w:rsidRPr="006834D9" w:rsidRDefault="006834D9" w:rsidP="006834D9">
      <w:pPr>
        <w:pStyle w:val="affffff8"/>
        <w:jc w:val="both"/>
      </w:pPr>
      <w:r w:rsidRPr="006834D9">
        <w:t>Определять направления модификации программного продукта.</w:t>
      </w:r>
    </w:p>
    <w:p w14:paraId="7D627CAD" w14:textId="77777777" w:rsidR="006834D9" w:rsidRPr="006834D9" w:rsidRDefault="006834D9" w:rsidP="006834D9">
      <w:pPr>
        <w:pStyle w:val="affffff8"/>
        <w:jc w:val="both"/>
      </w:pPr>
      <w:r w:rsidRPr="006834D9">
        <w:t>Разрабатывать и настраивать программные модули программного продукта.</w:t>
      </w:r>
    </w:p>
    <w:p w14:paraId="4655E592" w14:textId="77777777" w:rsidR="006834D9" w:rsidRPr="006834D9" w:rsidRDefault="006834D9" w:rsidP="006834D9">
      <w:pPr>
        <w:spacing w:line="240" w:lineRule="auto"/>
        <w:ind w:left="0" w:firstLine="0"/>
        <w:rPr>
          <w:b/>
          <w:sz w:val="20"/>
        </w:rPr>
      </w:pPr>
      <w:r w:rsidRPr="006834D9">
        <w:rPr>
          <w:sz w:val="20"/>
        </w:rPr>
        <w:t>Настраивать конфигурацию программного обеспечения компьютерных систем.</w:t>
      </w:r>
    </w:p>
    <w:p w14:paraId="6854DB18" w14:textId="77777777" w:rsidR="006834D9" w:rsidRPr="006834D9" w:rsidRDefault="006834D9" w:rsidP="006834D9">
      <w:pPr>
        <w:spacing w:line="240" w:lineRule="auto"/>
        <w:ind w:left="0" w:firstLine="0"/>
        <w:rPr>
          <w:b/>
          <w:sz w:val="20"/>
        </w:rPr>
      </w:pPr>
      <w:r w:rsidRPr="006834D9">
        <w:rPr>
          <w:b/>
          <w:sz w:val="20"/>
        </w:rPr>
        <w:t>Знания:</w:t>
      </w:r>
    </w:p>
    <w:p w14:paraId="1A660562" w14:textId="77777777" w:rsidR="006834D9" w:rsidRPr="006834D9" w:rsidRDefault="006834D9" w:rsidP="006834D9">
      <w:pPr>
        <w:spacing w:line="240" w:lineRule="auto"/>
        <w:ind w:left="0" w:firstLine="0"/>
        <w:rPr>
          <w:b/>
          <w:sz w:val="20"/>
        </w:rPr>
      </w:pPr>
      <w:r w:rsidRPr="006834D9">
        <w:rPr>
          <w:sz w:val="20"/>
        </w:rPr>
        <w:t>Основные методы и средства эффективного анализа функционирования программного обеспечения.</w:t>
      </w:r>
    </w:p>
    <w:p w14:paraId="14F9686B" w14:textId="2901C9F0"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4.4. Обеспечивать защиту программного обеспечения компьютерных систем программными средствами.</w:t>
      </w:r>
    </w:p>
    <w:p w14:paraId="1F6970E7" w14:textId="77777777" w:rsidR="006834D9" w:rsidRPr="006834D9" w:rsidRDefault="006834D9" w:rsidP="006834D9">
      <w:pPr>
        <w:spacing w:line="240" w:lineRule="auto"/>
        <w:ind w:left="0" w:firstLine="0"/>
        <w:rPr>
          <w:b/>
          <w:sz w:val="20"/>
        </w:rPr>
      </w:pPr>
      <w:r w:rsidRPr="006834D9">
        <w:rPr>
          <w:b/>
          <w:sz w:val="20"/>
        </w:rPr>
        <w:t>Практический опыт:</w:t>
      </w:r>
    </w:p>
    <w:p w14:paraId="2B1D04B1" w14:textId="77777777" w:rsidR="006834D9" w:rsidRPr="006834D9" w:rsidRDefault="006834D9" w:rsidP="006834D9">
      <w:pPr>
        <w:spacing w:line="240" w:lineRule="auto"/>
        <w:ind w:left="0" w:firstLine="0"/>
        <w:rPr>
          <w:b/>
          <w:sz w:val="20"/>
        </w:rPr>
      </w:pPr>
      <w:r w:rsidRPr="006834D9">
        <w:rPr>
          <w:sz w:val="20"/>
        </w:rPr>
        <w:t>Обеспечивать защиту программного обеспечения компьютерных систем программными средствами.</w:t>
      </w:r>
    </w:p>
    <w:p w14:paraId="1349CBAD" w14:textId="77777777" w:rsidR="006834D9" w:rsidRPr="006834D9" w:rsidRDefault="006834D9" w:rsidP="006834D9">
      <w:pPr>
        <w:spacing w:line="240" w:lineRule="auto"/>
        <w:ind w:left="0" w:firstLine="0"/>
        <w:rPr>
          <w:b/>
          <w:sz w:val="20"/>
        </w:rPr>
      </w:pPr>
      <w:r w:rsidRPr="006834D9">
        <w:rPr>
          <w:b/>
          <w:sz w:val="20"/>
        </w:rPr>
        <w:t>Умения:</w:t>
      </w:r>
    </w:p>
    <w:p w14:paraId="1117695E" w14:textId="77777777" w:rsidR="006834D9" w:rsidRPr="006834D9" w:rsidRDefault="006834D9" w:rsidP="006834D9">
      <w:pPr>
        <w:pStyle w:val="affffff8"/>
        <w:jc w:val="both"/>
      </w:pPr>
      <w:r w:rsidRPr="006834D9">
        <w:t>Использовать методы защиты программного обеспечения компьютерных систем.</w:t>
      </w:r>
    </w:p>
    <w:p w14:paraId="4A31F37F" w14:textId="77777777" w:rsidR="006834D9" w:rsidRPr="006834D9" w:rsidRDefault="006834D9" w:rsidP="006834D9">
      <w:pPr>
        <w:pStyle w:val="affffff8"/>
        <w:jc w:val="both"/>
      </w:pPr>
      <w:r w:rsidRPr="006834D9">
        <w:t>Анализировать риски и характеристики качества программного обеспечения.</w:t>
      </w:r>
    </w:p>
    <w:p w14:paraId="79571963" w14:textId="77777777" w:rsidR="006834D9" w:rsidRPr="006834D9" w:rsidRDefault="006834D9" w:rsidP="006834D9">
      <w:pPr>
        <w:spacing w:line="240" w:lineRule="auto"/>
        <w:ind w:left="0" w:firstLine="0"/>
        <w:rPr>
          <w:b/>
          <w:sz w:val="20"/>
        </w:rPr>
      </w:pPr>
      <w:r w:rsidRPr="006834D9">
        <w:rPr>
          <w:sz w:val="20"/>
        </w:rPr>
        <w:t>Выбирать и использовать методы и средства защиты компьютерных систем программными и аппаратными средствами.</w:t>
      </w:r>
    </w:p>
    <w:p w14:paraId="1D75EB65" w14:textId="77777777" w:rsidR="006834D9" w:rsidRPr="006834D9" w:rsidRDefault="006834D9" w:rsidP="006834D9">
      <w:pPr>
        <w:spacing w:line="240" w:lineRule="auto"/>
        <w:ind w:left="0" w:firstLine="0"/>
        <w:rPr>
          <w:b/>
          <w:sz w:val="20"/>
        </w:rPr>
      </w:pPr>
      <w:r w:rsidRPr="006834D9">
        <w:rPr>
          <w:b/>
          <w:sz w:val="20"/>
        </w:rPr>
        <w:t>Знания:</w:t>
      </w:r>
    </w:p>
    <w:p w14:paraId="4FD4420E" w14:textId="77777777" w:rsidR="006834D9" w:rsidRPr="006834D9" w:rsidRDefault="006834D9" w:rsidP="006834D9">
      <w:pPr>
        <w:spacing w:line="240" w:lineRule="auto"/>
        <w:ind w:left="0" w:firstLine="0"/>
        <w:rPr>
          <w:b/>
          <w:sz w:val="20"/>
        </w:rPr>
      </w:pPr>
      <w:r w:rsidRPr="006834D9">
        <w:rPr>
          <w:sz w:val="20"/>
        </w:rPr>
        <w:t>Основные средства и методы защиты компьютерных систем программными и аппаратными средствами.</w:t>
      </w:r>
    </w:p>
    <w:p w14:paraId="15384A7D" w14:textId="3DCE142A" w:rsidR="00146792" w:rsidRPr="00251FF1" w:rsidRDefault="006834D9" w:rsidP="00251FF1">
      <w:pPr>
        <w:widowControl/>
        <w:tabs>
          <w:tab w:val="clear" w:pos="1134"/>
          <w:tab w:val="clear" w:pos="5940"/>
        </w:tabs>
        <w:suppressAutoHyphens w:val="0"/>
        <w:spacing w:before="120" w:after="120" w:line="240" w:lineRule="auto"/>
        <w:ind w:left="0" w:firstLine="0"/>
        <w:rPr>
          <w:b/>
          <w:sz w:val="20"/>
        </w:rPr>
      </w:pPr>
      <w:r w:rsidRPr="006834D9">
        <w:rPr>
          <w:b/>
          <w:sz w:val="20"/>
        </w:rPr>
        <w:t xml:space="preserve">ВПД.5 </w:t>
      </w:r>
      <w:r w:rsidR="00146792" w:rsidRPr="006834D9">
        <w:rPr>
          <w:b/>
          <w:sz w:val="20"/>
        </w:rPr>
        <w:t>Проектирование и разработка информационных систем</w:t>
      </w:r>
    </w:p>
    <w:p w14:paraId="3F278E8A" w14:textId="29E5C88C"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5.1. Собирать исходные данные для разработки проектной документации на информационную систему.</w:t>
      </w:r>
    </w:p>
    <w:p w14:paraId="674724CD" w14:textId="77777777" w:rsidR="006834D9" w:rsidRPr="006834D9" w:rsidRDefault="006834D9" w:rsidP="006834D9">
      <w:pPr>
        <w:spacing w:line="240" w:lineRule="auto"/>
        <w:ind w:left="0" w:firstLine="0"/>
        <w:rPr>
          <w:b/>
          <w:sz w:val="20"/>
        </w:rPr>
      </w:pPr>
      <w:r w:rsidRPr="006834D9">
        <w:rPr>
          <w:b/>
          <w:sz w:val="20"/>
        </w:rPr>
        <w:t>Практический опыт:</w:t>
      </w:r>
    </w:p>
    <w:p w14:paraId="2F5BC928" w14:textId="77777777" w:rsidR="006834D9" w:rsidRPr="006834D9" w:rsidRDefault="006834D9" w:rsidP="006834D9">
      <w:pPr>
        <w:pStyle w:val="affffff8"/>
        <w:jc w:val="both"/>
      </w:pPr>
      <w:r w:rsidRPr="006834D9">
        <w:t>Анализировать предметную область.</w:t>
      </w:r>
    </w:p>
    <w:p w14:paraId="6F40C098" w14:textId="77777777" w:rsidR="006834D9" w:rsidRPr="006834D9" w:rsidRDefault="006834D9" w:rsidP="006834D9">
      <w:pPr>
        <w:pStyle w:val="affffff8"/>
        <w:jc w:val="both"/>
      </w:pPr>
      <w:r w:rsidRPr="006834D9">
        <w:t>Использовать инструментальные средства обработки информации.</w:t>
      </w:r>
    </w:p>
    <w:p w14:paraId="222988D9" w14:textId="77777777" w:rsidR="006834D9" w:rsidRPr="006834D9" w:rsidRDefault="006834D9" w:rsidP="006834D9">
      <w:pPr>
        <w:pStyle w:val="affffff8"/>
        <w:jc w:val="both"/>
      </w:pPr>
      <w:r w:rsidRPr="006834D9">
        <w:t>Обеспечивать сбор данных для анализа использования и функционирования информационной системы.</w:t>
      </w:r>
    </w:p>
    <w:p w14:paraId="2E73A99A" w14:textId="77777777" w:rsidR="006834D9" w:rsidRPr="006834D9" w:rsidRDefault="006834D9" w:rsidP="006834D9">
      <w:pPr>
        <w:pStyle w:val="affffff8"/>
        <w:jc w:val="both"/>
      </w:pPr>
      <w:r w:rsidRPr="006834D9">
        <w:t>Определять состав оборудования и программных средств разработки информационной системы.</w:t>
      </w:r>
    </w:p>
    <w:p w14:paraId="263E3856" w14:textId="77777777" w:rsidR="006834D9" w:rsidRPr="006834D9" w:rsidRDefault="006834D9" w:rsidP="006834D9">
      <w:pPr>
        <w:pStyle w:val="affffff8"/>
        <w:jc w:val="both"/>
        <w:rPr>
          <w:i/>
        </w:rPr>
      </w:pPr>
      <w:r w:rsidRPr="006834D9">
        <w:rPr>
          <w:i/>
        </w:rPr>
        <w:t>Дополнительно для квалификаций " Специалист по информационным системам" и "Разработчик web и мультимедийных приложений":</w:t>
      </w:r>
    </w:p>
    <w:p w14:paraId="3C040858" w14:textId="77777777" w:rsidR="006834D9" w:rsidRPr="006834D9" w:rsidRDefault="006834D9" w:rsidP="006834D9">
      <w:pPr>
        <w:spacing w:line="240" w:lineRule="auto"/>
        <w:ind w:left="0" w:firstLine="0"/>
        <w:rPr>
          <w:b/>
          <w:sz w:val="20"/>
        </w:rPr>
      </w:pPr>
      <w:r w:rsidRPr="006834D9">
        <w:rPr>
          <w:sz w:val="20"/>
        </w:rPr>
        <w:t>Выполнять работы предпроектной стадии.</w:t>
      </w:r>
    </w:p>
    <w:p w14:paraId="01C0EE4A" w14:textId="77777777" w:rsidR="006834D9" w:rsidRPr="006834D9" w:rsidRDefault="006834D9" w:rsidP="006834D9">
      <w:pPr>
        <w:spacing w:line="240" w:lineRule="auto"/>
        <w:ind w:left="0" w:firstLine="0"/>
        <w:rPr>
          <w:b/>
          <w:sz w:val="20"/>
        </w:rPr>
      </w:pPr>
      <w:r w:rsidRPr="006834D9">
        <w:rPr>
          <w:b/>
          <w:sz w:val="20"/>
        </w:rPr>
        <w:t>Умения:</w:t>
      </w:r>
    </w:p>
    <w:p w14:paraId="618249F3" w14:textId="77777777" w:rsidR="006834D9" w:rsidRPr="006834D9" w:rsidRDefault="006834D9" w:rsidP="006834D9">
      <w:pPr>
        <w:pStyle w:val="affffff8"/>
        <w:jc w:val="both"/>
      </w:pPr>
      <w:r w:rsidRPr="006834D9">
        <w:t>Осуществлять постановку задачи по обработке информации.</w:t>
      </w:r>
    </w:p>
    <w:p w14:paraId="5E5BCA8A" w14:textId="77777777" w:rsidR="006834D9" w:rsidRPr="006834D9" w:rsidRDefault="006834D9" w:rsidP="006834D9">
      <w:pPr>
        <w:pStyle w:val="affffff8"/>
        <w:jc w:val="both"/>
      </w:pPr>
      <w:r w:rsidRPr="006834D9">
        <w:t>Выполнять анализ предметной области.</w:t>
      </w:r>
    </w:p>
    <w:p w14:paraId="02760A1F" w14:textId="77777777" w:rsidR="006834D9" w:rsidRPr="006834D9" w:rsidRDefault="006834D9" w:rsidP="006834D9">
      <w:pPr>
        <w:pStyle w:val="affffff8"/>
        <w:jc w:val="both"/>
      </w:pPr>
      <w:r w:rsidRPr="006834D9">
        <w:t>Использовать алгоритмы обработки информации для различных приложений.</w:t>
      </w:r>
    </w:p>
    <w:p w14:paraId="056EEFA7" w14:textId="77777777" w:rsidR="006834D9" w:rsidRPr="006834D9" w:rsidRDefault="006834D9" w:rsidP="006834D9">
      <w:pPr>
        <w:pStyle w:val="affffff8"/>
        <w:jc w:val="both"/>
      </w:pPr>
      <w:r w:rsidRPr="006834D9">
        <w:t>Работать с инструментальными средствами обработки информации.</w:t>
      </w:r>
    </w:p>
    <w:p w14:paraId="0BEC897A" w14:textId="77777777" w:rsidR="006834D9" w:rsidRPr="006834D9" w:rsidRDefault="006834D9" w:rsidP="006834D9">
      <w:pPr>
        <w:pStyle w:val="affffff8"/>
        <w:jc w:val="both"/>
        <w:rPr>
          <w:i/>
        </w:rPr>
      </w:pPr>
      <w:r w:rsidRPr="006834D9">
        <w:rPr>
          <w:i/>
        </w:rPr>
        <w:t>Дополнительно для квалификаций " Специалист по информационным системам" и "Разработчик web и мультимедийных приложений":</w:t>
      </w:r>
    </w:p>
    <w:p w14:paraId="0C62D373" w14:textId="77777777" w:rsidR="006834D9" w:rsidRPr="006834D9" w:rsidRDefault="006834D9" w:rsidP="006834D9">
      <w:pPr>
        <w:pStyle w:val="affffff8"/>
        <w:jc w:val="both"/>
      </w:pPr>
      <w:r w:rsidRPr="006834D9">
        <w:t>Осуществлять выбор модели построения информационной системы.</w:t>
      </w:r>
    </w:p>
    <w:p w14:paraId="46568798" w14:textId="77777777" w:rsidR="006834D9" w:rsidRPr="006834D9" w:rsidRDefault="006834D9" w:rsidP="006834D9">
      <w:pPr>
        <w:spacing w:line="240" w:lineRule="auto"/>
        <w:ind w:left="0" w:firstLine="0"/>
        <w:rPr>
          <w:b/>
          <w:sz w:val="20"/>
        </w:rPr>
      </w:pPr>
      <w:r w:rsidRPr="006834D9">
        <w:rPr>
          <w:sz w:val="20"/>
        </w:rPr>
        <w:t>Осуществлять выбор модели и средства построения информационной системы и программных средств.</w:t>
      </w:r>
    </w:p>
    <w:p w14:paraId="009CBA97" w14:textId="77777777" w:rsidR="006834D9" w:rsidRPr="006834D9" w:rsidRDefault="006834D9" w:rsidP="006834D9">
      <w:pPr>
        <w:spacing w:line="240" w:lineRule="auto"/>
        <w:ind w:left="0" w:firstLine="0"/>
        <w:rPr>
          <w:b/>
          <w:sz w:val="20"/>
        </w:rPr>
      </w:pPr>
      <w:r w:rsidRPr="006834D9">
        <w:rPr>
          <w:b/>
          <w:sz w:val="20"/>
        </w:rPr>
        <w:t>Знания:</w:t>
      </w:r>
    </w:p>
    <w:p w14:paraId="17AED806" w14:textId="77777777" w:rsidR="006834D9" w:rsidRPr="006834D9" w:rsidRDefault="006834D9" w:rsidP="006834D9">
      <w:pPr>
        <w:pStyle w:val="affffff8"/>
        <w:jc w:val="both"/>
      </w:pPr>
      <w:r w:rsidRPr="006834D9">
        <w:t>Основные виды и процедуры обработки информации, модели и методы решения задач обработки информации.</w:t>
      </w:r>
    </w:p>
    <w:p w14:paraId="29A21541" w14:textId="77777777" w:rsidR="006834D9" w:rsidRPr="006834D9" w:rsidRDefault="006834D9" w:rsidP="006834D9">
      <w:pPr>
        <w:pStyle w:val="affffff8"/>
        <w:jc w:val="both"/>
      </w:pPr>
      <w:r w:rsidRPr="006834D9">
        <w:t>Основные платформы для создания, исполнения и управления информационной системой.</w:t>
      </w:r>
    </w:p>
    <w:p w14:paraId="56FF3075" w14:textId="77777777" w:rsidR="00251FF1" w:rsidRPr="00251FF1" w:rsidRDefault="00251FF1" w:rsidP="00251FF1">
      <w:pPr>
        <w:pStyle w:val="affffff8"/>
        <w:spacing w:line="480" w:lineRule="auto"/>
        <w:jc w:val="center"/>
        <w:rPr>
          <w:sz w:val="28"/>
          <w:szCs w:val="28"/>
        </w:rPr>
      </w:pPr>
      <w:r w:rsidRPr="00251FF1">
        <w:rPr>
          <w:sz w:val="28"/>
          <w:szCs w:val="28"/>
        </w:rPr>
        <w:lastRenderedPageBreak/>
        <w:t>Продолжение приложения Б</w:t>
      </w:r>
    </w:p>
    <w:p w14:paraId="4A1630FF" w14:textId="77777777" w:rsidR="006834D9" w:rsidRPr="006834D9" w:rsidRDefault="006834D9" w:rsidP="006834D9">
      <w:pPr>
        <w:pStyle w:val="affffff8"/>
        <w:jc w:val="both"/>
      </w:pPr>
      <w:r w:rsidRPr="006834D9">
        <w:t>Основные модели построения информационных систем, их структуру, особенности и области применения.</w:t>
      </w:r>
    </w:p>
    <w:p w14:paraId="506288AE" w14:textId="77777777" w:rsidR="006834D9" w:rsidRPr="006834D9" w:rsidRDefault="006834D9" w:rsidP="006834D9">
      <w:pPr>
        <w:pStyle w:val="affffff8"/>
        <w:jc w:val="both"/>
      </w:pPr>
      <w:r w:rsidRPr="006834D9">
        <w:t>Платформы для создания, исполнения и управления информационной системой.</w:t>
      </w:r>
    </w:p>
    <w:p w14:paraId="6F225BDE" w14:textId="77777777" w:rsidR="006834D9" w:rsidRPr="006834D9" w:rsidRDefault="006834D9" w:rsidP="006834D9">
      <w:pPr>
        <w:pStyle w:val="affffff8"/>
        <w:jc w:val="both"/>
        <w:rPr>
          <w:i/>
        </w:rPr>
      </w:pPr>
      <w:r w:rsidRPr="006834D9">
        <w:rPr>
          <w:i/>
        </w:rPr>
        <w:t>Дополнительно для квалификаций " Специалист по информационным системам" и "Разработчик web и мультимедийных приложений":</w:t>
      </w:r>
    </w:p>
    <w:p w14:paraId="142B39A1" w14:textId="77777777" w:rsidR="006834D9" w:rsidRPr="006834D9" w:rsidRDefault="006834D9" w:rsidP="006834D9">
      <w:pPr>
        <w:pStyle w:val="affffff8"/>
        <w:jc w:val="both"/>
      </w:pPr>
      <w:r w:rsidRPr="006834D9">
        <w:t>Основные процессы управления проектом разработки.</w:t>
      </w:r>
    </w:p>
    <w:p w14:paraId="594E9134" w14:textId="77777777" w:rsidR="006834D9" w:rsidRPr="006834D9" w:rsidRDefault="006834D9" w:rsidP="006834D9">
      <w:pPr>
        <w:spacing w:line="240" w:lineRule="auto"/>
        <w:ind w:left="0" w:firstLine="0"/>
        <w:rPr>
          <w:b/>
          <w:sz w:val="20"/>
        </w:rPr>
      </w:pPr>
      <w:r w:rsidRPr="006834D9">
        <w:rPr>
          <w:sz w:val="20"/>
        </w:rPr>
        <w:t>Методы и средства проектирования, разработки и тестирования информационных систем.</w:t>
      </w:r>
    </w:p>
    <w:p w14:paraId="6B940A6A" w14:textId="7A4E16C4"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5.2. Разрабатывать проектную документацию на разработку информационной системы в соответствии с требованиями заказчика.</w:t>
      </w:r>
    </w:p>
    <w:p w14:paraId="6A4986E0" w14:textId="77777777" w:rsidR="006834D9" w:rsidRPr="006834D9" w:rsidRDefault="006834D9" w:rsidP="006834D9">
      <w:pPr>
        <w:spacing w:line="240" w:lineRule="auto"/>
        <w:ind w:left="0" w:firstLine="0"/>
        <w:rPr>
          <w:b/>
          <w:sz w:val="20"/>
        </w:rPr>
      </w:pPr>
      <w:r w:rsidRPr="006834D9">
        <w:rPr>
          <w:b/>
          <w:sz w:val="20"/>
        </w:rPr>
        <w:t>Практический опыт:</w:t>
      </w:r>
    </w:p>
    <w:p w14:paraId="21C82A13" w14:textId="77777777" w:rsidR="006834D9" w:rsidRPr="006834D9" w:rsidRDefault="006834D9" w:rsidP="006834D9">
      <w:pPr>
        <w:spacing w:line="240" w:lineRule="auto"/>
        <w:ind w:left="0" w:firstLine="0"/>
        <w:rPr>
          <w:b/>
          <w:sz w:val="20"/>
        </w:rPr>
      </w:pPr>
      <w:r w:rsidRPr="006834D9">
        <w:rPr>
          <w:sz w:val="20"/>
        </w:rPr>
        <w:t>Разрабатывать проектную документацию на информационную систему.</w:t>
      </w:r>
    </w:p>
    <w:p w14:paraId="1702E78F" w14:textId="77777777" w:rsidR="006834D9" w:rsidRPr="006834D9" w:rsidRDefault="006834D9" w:rsidP="006834D9">
      <w:pPr>
        <w:spacing w:line="240" w:lineRule="auto"/>
        <w:ind w:left="0" w:firstLine="0"/>
        <w:rPr>
          <w:b/>
          <w:sz w:val="20"/>
        </w:rPr>
      </w:pPr>
      <w:r w:rsidRPr="006834D9">
        <w:rPr>
          <w:b/>
          <w:sz w:val="20"/>
        </w:rPr>
        <w:t>Умения:</w:t>
      </w:r>
    </w:p>
    <w:p w14:paraId="657A0574" w14:textId="77777777" w:rsidR="006834D9" w:rsidRPr="006834D9" w:rsidRDefault="006834D9" w:rsidP="006834D9">
      <w:pPr>
        <w:pStyle w:val="affffff8"/>
        <w:jc w:val="both"/>
      </w:pPr>
      <w:r w:rsidRPr="006834D9">
        <w:t>Осуществлять математическую и информационную постановку задач по обработке информации.</w:t>
      </w:r>
    </w:p>
    <w:p w14:paraId="15302F4D" w14:textId="77777777" w:rsidR="006834D9" w:rsidRPr="006834D9" w:rsidRDefault="006834D9" w:rsidP="006834D9">
      <w:pPr>
        <w:spacing w:line="240" w:lineRule="auto"/>
        <w:ind w:left="0" w:firstLine="0"/>
        <w:rPr>
          <w:b/>
          <w:sz w:val="20"/>
        </w:rPr>
      </w:pPr>
      <w:r w:rsidRPr="006834D9">
        <w:rPr>
          <w:sz w:val="20"/>
        </w:rPr>
        <w:t>Использовать алгоритмы обработки информации для различных приложений.</w:t>
      </w:r>
    </w:p>
    <w:p w14:paraId="74934F9F" w14:textId="77777777" w:rsidR="006834D9" w:rsidRPr="006834D9" w:rsidRDefault="006834D9" w:rsidP="006834D9">
      <w:pPr>
        <w:spacing w:line="240" w:lineRule="auto"/>
        <w:ind w:left="0" w:firstLine="0"/>
        <w:rPr>
          <w:b/>
          <w:sz w:val="20"/>
        </w:rPr>
      </w:pPr>
      <w:r w:rsidRPr="006834D9">
        <w:rPr>
          <w:b/>
          <w:sz w:val="20"/>
        </w:rPr>
        <w:t>Знания:</w:t>
      </w:r>
    </w:p>
    <w:p w14:paraId="52627EDF" w14:textId="77777777" w:rsidR="006834D9" w:rsidRPr="006834D9" w:rsidRDefault="006834D9" w:rsidP="006834D9">
      <w:pPr>
        <w:pStyle w:val="affffff8"/>
        <w:jc w:val="both"/>
      </w:pPr>
      <w:r w:rsidRPr="006834D9">
        <w:t>Основные платформы для создания, исполнения и управления информационной системой.</w:t>
      </w:r>
    </w:p>
    <w:p w14:paraId="27AA1172" w14:textId="77777777" w:rsidR="006834D9" w:rsidRPr="006834D9" w:rsidRDefault="006834D9" w:rsidP="006834D9">
      <w:pPr>
        <w:pStyle w:val="affffff8"/>
        <w:jc w:val="both"/>
      </w:pPr>
      <w:r w:rsidRPr="006834D9">
        <w:t>Национальную и международную систему стандартизации и сертификации и систему обеспечения качества продукции, методы контроля качества.</w:t>
      </w:r>
    </w:p>
    <w:p w14:paraId="426C137D" w14:textId="77777777" w:rsidR="006834D9" w:rsidRPr="006834D9" w:rsidRDefault="006834D9" w:rsidP="006834D9">
      <w:pPr>
        <w:pStyle w:val="affffff8"/>
        <w:jc w:val="both"/>
      </w:pPr>
      <w:r w:rsidRPr="006834D9">
        <w:t>Сервисно - ориентированные архитектуры.</w:t>
      </w:r>
    </w:p>
    <w:p w14:paraId="47346A6B" w14:textId="77777777" w:rsidR="006834D9" w:rsidRPr="006834D9" w:rsidRDefault="006834D9" w:rsidP="006834D9">
      <w:pPr>
        <w:pStyle w:val="affffff8"/>
        <w:jc w:val="both"/>
      </w:pPr>
      <w:r w:rsidRPr="006834D9">
        <w:t>Важность рассмотрения всех возможных вариантов и получения наилучшего решения на основе анализа и интересов клиента.</w:t>
      </w:r>
    </w:p>
    <w:p w14:paraId="40E353B4" w14:textId="77777777" w:rsidR="006834D9" w:rsidRPr="006834D9" w:rsidRDefault="006834D9" w:rsidP="006834D9">
      <w:pPr>
        <w:spacing w:line="240" w:lineRule="auto"/>
        <w:ind w:left="0" w:firstLine="0"/>
        <w:rPr>
          <w:sz w:val="20"/>
        </w:rPr>
      </w:pPr>
      <w:r w:rsidRPr="006834D9">
        <w:rPr>
          <w:sz w:val="20"/>
        </w:rPr>
        <w:t>Методы и средства проектирования информационных систем.</w:t>
      </w:r>
    </w:p>
    <w:p w14:paraId="6C0EE925" w14:textId="77777777" w:rsidR="006834D9" w:rsidRPr="006834D9" w:rsidRDefault="006834D9" w:rsidP="006834D9">
      <w:pPr>
        <w:spacing w:line="240" w:lineRule="auto"/>
        <w:ind w:left="0" w:firstLine="0"/>
        <w:rPr>
          <w:b/>
          <w:sz w:val="20"/>
        </w:rPr>
      </w:pPr>
      <w:r w:rsidRPr="006834D9">
        <w:rPr>
          <w:sz w:val="20"/>
        </w:rPr>
        <w:t>Основные понятия системного анализа.</w:t>
      </w:r>
    </w:p>
    <w:p w14:paraId="29606CE2" w14:textId="5E85FDB1"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5.3. Разрабатывать подсистемы безопасности информационной системы в соответствии с техническим заданием.</w:t>
      </w:r>
    </w:p>
    <w:p w14:paraId="11C28C4C" w14:textId="77777777" w:rsidR="006834D9" w:rsidRPr="006834D9" w:rsidRDefault="006834D9" w:rsidP="006834D9">
      <w:pPr>
        <w:spacing w:line="240" w:lineRule="auto"/>
        <w:ind w:left="0" w:firstLine="0"/>
        <w:rPr>
          <w:b/>
          <w:sz w:val="20"/>
        </w:rPr>
      </w:pPr>
      <w:r w:rsidRPr="006834D9">
        <w:rPr>
          <w:b/>
          <w:sz w:val="20"/>
        </w:rPr>
        <w:t>Практический опыт:</w:t>
      </w:r>
    </w:p>
    <w:p w14:paraId="6F8D0D62" w14:textId="77777777" w:rsidR="006834D9" w:rsidRPr="006834D9" w:rsidRDefault="006834D9" w:rsidP="006834D9">
      <w:pPr>
        <w:pStyle w:val="affffff8"/>
        <w:jc w:val="both"/>
      </w:pPr>
      <w:r w:rsidRPr="006834D9">
        <w:t>Управлять процессом разработки приложений с использованием инструментальных средств.</w:t>
      </w:r>
    </w:p>
    <w:p w14:paraId="11475746" w14:textId="77777777" w:rsidR="006834D9" w:rsidRPr="006834D9" w:rsidRDefault="006834D9" w:rsidP="006834D9">
      <w:pPr>
        <w:pStyle w:val="affffff8"/>
        <w:jc w:val="both"/>
      </w:pPr>
      <w:r w:rsidRPr="006834D9">
        <w:t>Модифицировать отдельные модули информационной системы.</w:t>
      </w:r>
    </w:p>
    <w:p w14:paraId="78EBD6D8" w14:textId="77777777" w:rsidR="006834D9" w:rsidRPr="006834D9" w:rsidRDefault="006834D9" w:rsidP="006834D9">
      <w:pPr>
        <w:pStyle w:val="affffff8"/>
        <w:jc w:val="both"/>
        <w:rPr>
          <w:i/>
        </w:rPr>
      </w:pPr>
      <w:r w:rsidRPr="006834D9">
        <w:rPr>
          <w:i/>
        </w:rPr>
        <w:t>Дополнительно для квалификаций "Специалист по информационным системам" и "Разработчик web и мультимедийных приложений":</w:t>
      </w:r>
    </w:p>
    <w:p w14:paraId="0A9E0213" w14:textId="77777777" w:rsidR="006834D9" w:rsidRPr="006834D9" w:rsidRDefault="006834D9" w:rsidP="006834D9">
      <w:pPr>
        <w:spacing w:line="240" w:lineRule="auto"/>
        <w:ind w:left="0" w:firstLine="0"/>
        <w:rPr>
          <w:b/>
          <w:sz w:val="20"/>
        </w:rPr>
      </w:pPr>
      <w:r w:rsidRPr="006834D9">
        <w:rPr>
          <w:sz w:val="20"/>
        </w:rPr>
        <w:t>Программировать в соответствии с требованиями технического задания.</w:t>
      </w:r>
    </w:p>
    <w:p w14:paraId="6AC25211" w14:textId="77777777" w:rsidR="006834D9" w:rsidRPr="006834D9" w:rsidRDefault="006834D9" w:rsidP="006834D9">
      <w:pPr>
        <w:spacing w:line="240" w:lineRule="auto"/>
        <w:ind w:left="0" w:firstLine="0"/>
        <w:rPr>
          <w:b/>
          <w:sz w:val="20"/>
        </w:rPr>
      </w:pPr>
      <w:r w:rsidRPr="006834D9">
        <w:rPr>
          <w:b/>
          <w:sz w:val="20"/>
        </w:rPr>
        <w:t>Умения:</w:t>
      </w:r>
    </w:p>
    <w:p w14:paraId="3BD334BC" w14:textId="77777777" w:rsidR="006834D9" w:rsidRPr="006834D9" w:rsidRDefault="006834D9" w:rsidP="006834D9">
      <w:pPr>
        <w:pStyle w:val="affffff8"/>
        <w:jc w:val="both"/>
      </w:pPr>
      <w:r w:rsidRPr="006834D9">
        <w:t>Создавать и управлять проектом по разработке приложения и формулировать его задачи.</w:t>
      </w:r>
    </w:p>
    <w:p w14:paraId="309AF2FB" w14:textId="77777777" w:rsidR="006834D9" w:rsidRPr="006834D9" w:rsidRDefault="006834D9" w:rsidP="006834D9">
      <w:pPr>
        <w:pStyle w:val="affffff8"/>
        <w:jc w:val="both"/>
        <w:rPr>
          <w:i/>
        </w:rPr>
      </w:pPr>
      <w:r w:rsidRPr="006834D9">
        <w:rPr>
          <w:i/>
        </w:rPr>
        <w:t>Дополнительно для квалификаций "Специалист по информационным системам" и "Разработчик web и мультимедийных приложений":</w:t>
      </w:r>
    </w:p>
    <w:p w14:paraId="43684320" w14:textId="77777777" w:rsidR="006834D9" w:rsidRPr="006834D9" w:rsidRDefault="006834D9" w:rsidP="006834D9">
      <w:pPr>
        <w:pStyle w:val="affffff8"/>
        <w:jc w:val="both"/>
      </w:pPr>
      <w:r w:rsidRPr="006834D9">
        <w:t>Использовать языки структурного, объектно-ориентированного программирования и языка сценариев для создания независимых программ.</w:t>
      </w:r>
    </w:p>
    <w:p w14:paraId="11E40875" w14:textId="77777777" w:rsidR="006834D9" w:rsidRPr="006834D9" w:rsidRDefault="006834D9" w:rsidP="006834D9">
      <w:pPr>
        <w:spacing w:line="240" w:lineRule="auto"/>
        <w:ind w:left="0" w:firstLine="0"/>
        <w:rPr>
          <w:b/>
          <w:sz w:val="20"/>
        </w:rPr>
      </w:pPr>
      <w:r w:rsidRPr="006834D9">
        <w:rPr>
          <w:sz w:val="20"/>
        </w:rPr>
        <w:t>Разрабатывать графический интерфейс приложения.</w:t>
      </w:r>
    </w:p>
    <w:p w14:paraId="74251E35" w14:textId="77777777" w:rsidR="006834D9" w:rsidRPr="006834D9" w:rsidRDefault="006834D9" w:rsidP="006834D9">
      <w:pPr>
        <w:spacing w:line="240" w:lineRule="auto"/>
        <w:ind w:left="0" w:firstLine="0"/>
        <w:rPr>
          <w:b/>
          <w:sz w:val="20"/>
        </w:rPr>
      </w:pPr>
      <w:r w:rsidRPr="006834D9">
        <w:rPr>
          <w:b/>
          <w:sz w:val="20"/>
        </w:rPr>
        <w:t>Знания:</w:t>
      </w:r>
    </w:p>
    <w:p w14:paraId="4F04CFD0" w14:textId="77777777" w:rsidR="006834D9" w:rsidRPr="006834D9" w:rsidRDefault="006834D9" w:rsidP="006834D9">
      <w:pPr>
        <w:pStyle w:val="affffff8"/>
        <w:jc w:val="both"/>
      </w:pPr>
      <w:r w:rsidRPr="006834D9">
        <w:t>Национальной и международной системы стандартизации и сертификации и систему обеспечения качества продукции.</w:t>
      </w:r>
    </w:p>
    <w:p w14:paraId="06A54272" w14:textId="77777777" w:rsidR="006834D9" w:rsidRPr="006834D9" w:rsidRDefault="006834D9" w:rsidP="006834D9">
      <w:pPr>
        <w:pStyle w:val="affffff8"/>
        <w:jc w:val="both"/>
      </w:pPr>
      <w:r w:rsidRPr="006834D9">
        <w:t>Методы контроля качества объектно-ориентированного программирования.</w:t>
      </w:r>
    </w:p>
    <w:p w14:paraId="0CF2C7C3" w14:textId="77777777" w:rsidR="006834D9" w:rsidRPr="006834D9" w:rsidRDefault="006834D9" w:rsidP="006834D9">
      <w:pPr>
        <w:spacing w:line="240" w:lineRule="auto"/>
        <w:ind w:left="0" w:firstLine="0"/>
        <w:rPr>
          <w:sz w:val="20"/>
        </w:rPr>
      </w:pPr>
      <w:r w:rsidRPr="006834D9">
        <w:rPr>
          <w:sz w:val="20"/>
        </w:rPr>
        <w:t>Объектно-ориентированное программирование.</w:t>
      </w:r>
    </w:p>
    <w:p w14:paraId="58E64E18" w14:textId="77777777" w:rsidR="006834D9" w:rsidRPr="006834D9" w:rsidRDefault="006834D9" w:rsidP="006834D9">
      <w:pPr>
        <w:spacing w:line="240" w:lineRule="auto"/>
        <w:ind w:left="0" w:firstLine="0"/>
        <w:rPr>
          <w:sz w:val="20"/>
        </w:rPr>
      </w:pPr>
      <w:r w:rsidRPr="006834D9">
        <w:rPr>
          <w:sz w:val="20"/>
        </w:rPr>
        <w:t>Спецификации языка программирования, принципы создания графического пользовательского интерфейса (GUI), файлового ввода-вывода, создания сетевого сервера и сетевого клиента.</w:t>
      </w:r>
    </w:p>
    <w:p w14:paraId="164EC8C9" w14:textId="77777777" w:rsidR="006834D9" w:rsidRPr="006834D9" w:rsidRDefault="006834D9" w:rsidP="006834D9">
      <w:pPr>
        <w:pStyle w:val="affffff8"/>
        <w:jc w:val="both"/>
        <w:rPr>
          <w:i/>
        </w:rPr>
      </w:pPr>
      <w:r w:rsidRPr="006834D9">
        <w:rPr>
          <w:i/>
        </w:rPr>
        <w:t>Дополнительно для квалификаций "Специалист по информационным системам" и "Разработчик web и мультимедийных приложений":</w:t>
      </w:r>
    </w:p>
    <w:p w14:paraId="6779873B" w14:textId="77777777" w:rsidR="006834D9" w:rsidRPr="006834D9" w:rsidRDefault="006834D9" w:rsidP="006834D9">
      <w:pPr>
        <w:pStyle w:val="affffff8"/>
        <w:jc w:val="both"/>
      </w:pPr>
      <w:r w:rsidRPr="006834D9">
        <w:t>Файлового ввода-вывода.</w:t>
      </w:r>
    </w:p>
    <w:p w14:paraId="3C45D5D3" w14:textId="77777777" w:rsidR="006834D9" w:rsidRPr="006834D9" w:rsidRDefault="006834D9" w:rsidP="006834D9">
      <w:pPr>
        <w:spacing w:line="240" w:lineRule="auto"/>
        <w:ind w:left="0" w:firstLine="0"/>
        <w:rPr>
          <w:b/>
          <w:sz w:val="20"/>
        </w:rPr>
      </w:pPr>
      <w:r w:rsidRPr="006834D9">
        <w:rPr>
          <w:sz w:val="20"/>
        </w:rPr>
        <w:t>Создания сетевого сервера и сетевого клиента.</w:t>
      </w:r>
    </w:p>
    <w:p w14:paraId="733DF4FD" w14:textId="2521377B"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5.4. Производить разработку модулей информационной системы в соответствии с техническим заданием.</w:t>
      </w:r>
    </w:p>
    <w:p w14:paraId="35AAF035" w14:textId="77777777" w:rsidR="006834D9" w:rsidRPr="006834D9" w:rsidRDefault="006834D9" w:rsidP="006834D9">
      <w:pPr>
        <w:spacing w:line="240" w:lineRule="auto"/>
        <w:ind w:left="0" w:firstLine="0"/>
        <w:rPr>
          <w:b/>
          <w:sz w:val="20"/>
        </w:rPr>
      </w:pPr>
      <w:r w:rsidRPr="006834D9">
        <w:rPr>
          <w:b/>
          <w:sz w:val="20"/>
        </w:rPr>
        <w:t>Практический опыт:</w:t>
      </w:r>
    </w:p>
    <w:p w14:paraId="79CDFE03" w14:textId="77777777" w:rsidR="006834D9" w:rsidRPr="006834D9" w:rsidRDefault="006834D9" w:rsidP="006834D9">
      <w:pPr>
        <w:pStyle w:val="affffff8"/>
        <w:jc w:val="both"/>
      </w:pPr>
      <w:r w:rsidRPr="006834D9">
        <w:t>Разрабатывать документацию по эксплуатации информационной системы.</w:t>
      </w:r>
    </w:p>
    <w:p w14:paraId="6E96B458" w14:textId="77777777" w:rsidR="006834D9" w:rsidRPr="006834D9" w:rsidRDefault="006834D9" w:rsidP="006834D9">
      <w:pPr>
        <w:pStyle w:val="affffff8"/>
        <w:jc w:val="both"/>
      </w:pPr>
      <w:r w:rsidRPr="006834D9">
        <w:t>Проводить оценку качества и экономической эффективности информационной системы в рамках своей компетенции.</w:t>
      </w:r>
    </w:p>
    <w:p w14:paraId="26918C88" w14:textId="77777777" w:rsidR="006834D9" w:rsidRPr="006834D9" w:rsidRDefault="006834D9" w:rsidP="006834D9">
      <w:pPr>
        <w:spacing w:line="240" w:lineRule="auto"/>
        <w:ind w:left="0" w:firstLine="0"/>
        <w:rPr>
          <w:b/>
          <w:sz w:val="20"/>
        </w:rPr>
      </w:pPr>
      <w:r w:rsidRPr="006834D9">
        <w:rPr>
          <w:sz w:val="20"/>
        </w:rPr>
        <w:t>Модифицировать отдельные модули информационной системы.</w:t>
      </w:r>
    </w:p>
    <w:p w14:paraId="38C8FAEC" w14:textId="77777777" w:rsidR="006834D9" w:rsidRPr="006834D9" w:rsidRDefault="006834D9" w:rsidP="006834D9">
      <w:pPr>
        <w:spacing w:line="240" w:lineRule="auto"/>
        <w:ind w:left="0" w:firstLine="0"/>
        <w:rPr>
          <w:b/>
          <w:sz w:val="20"/>
        </w:rPr>
      </w:pPr>
      <w:r w:rsidRPr="006834D9">
        <w:rPr>
          <w:b/>
          <w:sz w:val="20"/>
        </w:rPr>
        <w:t>Умения:</w:t>
      </w:r>
    </w:p>
    <w:p w14:paraId="114F0E72" w14:textId="77777777" w:rsidR="006834D9" w:rsidRPr="006834D9" w:rsidRDefault="006834D9" w:rsidP="006834D9">
      <w:pPr>
        <w:pStyle w:val="affffff8"/>
        <w:jc w:val="both"/>
      </w:pPr>
      <w:r w:rsidRPr="006834D9">
        <w:t>Использовать языки структурного, объектно-ориентированного программирования и языка сценариев для создания независимых программ.</w:t>
      </w:r>
    </w:p>
    <w:p w14:paraId="20E9F5AC" w14:textId="77777777" w:rsidR="006834D9" w:rsidRPr="006834D9" w:rsidRDefault="006834D9" w:rsidP="006834D9">
      <w:pPr>
        <w:pStyle w:val="affffff8"/>
        <w:jc w:val="both"/>
      </w:pPr>
      <w:r w:rsidRPr="006834D9">
        <w:t>Решать прикладные вопросы программирования и языка сценариев для создания программ.</w:t>
      </w:r>
    </w:p>
    <w:p w14:paraId="6323B834" w14:textId="77777777" w:rsidR="00251FF1" w:rsidRPr="00251FF1" w:rsidRDefault="00251FF1" w:rsidP="00251FF1">
      <w:pPr>
        <w:pStyle w:val="affffff8"/>
        <w:spacing w:line="480" w:lineRule="auto"/>
        <w:jc w:val="center"/>
        <w:rPr>
          <w:sz w:val="28"/>
          <w:szCs w:val="28"/>
        </w:rPr>
      </w:pPr>
      <w:r w:rsidRPr="00251FF1">
        <w:rPr>
          <w:sz w:val="28"/>
          <w:szCs w:val="28"/>
        </w:rPr>
        <w:lastRenderedPageBreak/>
        <w:t>Продолжение приложения Б</w:t>
      </w:r>
    </w:p>
    <w:p w14:paraId="4A827B2F" w14:textId="77777777" w:rsidR="006834D9" w:rsidRPr="006834D9" w:rsidRDefault="006834D9" w:rsidP="006834D9">
      <w:pPr>
        <w:pStyle w:val="affffff8"/>
        <w:jc w:val="both"/>
      </w:pPr>
      <w:r w:rsidRPr="006834D9">
        <w:t>Проектировать и разрабатывать систему по заданным требованиям и спецификациям.</w:t>
      </w:r>
    </w:p>
    <w:p w14:paraId="0ABCA0A8" w14:textId="77777777" w:rsidR="006834D9" w:rsidRPr="006834D9" w:rsidRDefault="006834D9" w:rsidP="006834D9">
      <w:pPr>
        <w:pStyle w:val="affffff8"/>
        <w:jc w:val="both"/>
      </w:pPr>
    </w:p>
    <w:p w14:paraId="016BF3B3" w14:textId="77777777" w:rsidR="006834D9" w:rsidRPr="006834D9" w:rsidRDefault="006834D9" w:rsidP="006834D9">
      <w:pPr>
        <w:pStyle w:val="affffff8"/>
        <w:jc w:val="both"/>
        <w:rPr>
          <w:i/>
        </w:rPr>
      </w:pPr>
      <w:r w:rsidRPr="006834D9">
        <w:rPr>
          <w:i/>
        </w:rPr>
        <w:t>Дополнительно для квалификаций "Специалист по информационным системам" и "Разработчик web и мультимедийных приложений":</w:t>
      </w:r>
    </w:p>
    <w:p w14:paraId="2570C304" w14:textId="77777777" w:rsidR="006834D9" w:rsidRPr="006834D9" w:rsidRDefault="006834D9" w:rsidP="006834D9">
      <w:pPr>
        <w:pStyle w:val="affffff8"/>
        <w:jc w:val="both"/>
      </w:pPr>
      <w:r w:rsidRPr="006834D9">
        <w:t>Разрабатывать графический интерфейс приложения.</w:t>
      </w:r>
    </w:p>
    <w:p w14:paraId="71F631A4" w14:textId="77777777" w:rsidR="006834D9" w:rsidRPr="006834D9" w:rsidRDefault="006834D9" w:rsidP="006834D9">
      <w:pPr>
        <w:spacing w:line="240" w:lineRule="auto"/>
        <w:ind w:left="0" w:firstLine="0"/>
        <w:rPr>
          <w:b/>
          <w:sz w:val="20"/>
        </w:rPr>
      </w:pPr>
      <w:r w:rsidRPr="006834D9">
        <w:rPr>
          <w:sz w:val="20"/>
        </w:rPr>
        <w:t>Создавать проект по разработке приложения и формулировать его задачи.</w:t>
      </w:r>
    </w:p>
    <w:p w14:paraId="0CDB46F9" w14:textId="77777777" w:rsidR="006834D9" w:rsidRPr="006834D9" w:rsidRDefault="006834D9" w:rsidP="006834D9">
      <w:pPr>
        <w:spacing w:line="240" w:lineRule="auto"/>
        <w:ind w:left="0" w:firstLine="0"/>
        <w:rPr>
          <w:b/>
          <w:sz w:val="20"/>
        </w:rPr>
      </w:pPr>
      <w:r w:rsidRPr="006834D9">
        <w:rPr>
          <w:b/>
          <w:sz w:val="20"/>
        </w:rPr>
        <w:t>Знания:</w:t>
      </w:r>
    </w:p>
    <w:p w14:paraId="533E66FE" w14:textId="77777777" w:rsidR="006834D9" w:rsidRPr="006834D9" w:rsidRDefault="006834D9" w:rsidP="006834D9">
      <w:pPr>
        <w:pStyle w:val="affffff8"/>
        <w:jc w:val="both"/>
      </w:pPr>
      <w:r w:rsidRPr="006834D9">
        <w:t>Национальной и международной систему стандартизации и сертификации и систему обеспечения качества продукции, методы контроля качества.</w:t>
      </w:r>
    </w:p>
    <w:p w14:paraId="1C020261" w14:textId="77777777" w:rsidR="006834D9" w:rsidRPr="006834D9" w:rsidRDefault="006834D9" w:rsidP="006834D9">
      <w:pPr>
        <w:pStyle w:val="affffff8"/>
        <w:jc w:val="both"/>
      </w:pPr>
      <w:r w:rsidRPr="006834D9">
        <w:t>Объектно-ориентированное программирование.</w:t>
      </w:r>
    </w:p>
    <w:p w14:paraId="1422107E" w14:textId="77777777" w:rsidR="006834D9" w:rsidRPr="006834D9" w:rsidRDefault="006834D9" w:rsidP="006834D9">
      <w:pPr>
        <w:pStyle w:val="affffff8"/>
        <w:jc w:val="both"/>
      </w:pPr>
      <w:r w:rsidRPr="006834D9">
        <w:t>Спецификации языка программирования, принципы создания графического пользовательского интерфейса (GUI).</w:t>
      </w:r>
    </w:p>
    <w:p w14:paraId="79DF6FA9" w14:textId="77777777" w:rsidR="006834D9" w:rsidRPr="006834D9" w:rsidRDefault="006834D9" w:rsidP="006834D9">
      <w:pPr>
        <w:pStyle w:val="affffff8"/>
        <w:jc w:val="both"/>
      </w:pPr>
      <w:r w:rsidRPr="006834D9">
        <w:t>Важность рассмотрения всех возможных вариантов и получения наилучшего решения на основе анализа и интересов клиента.</w:t>
      </w:r>
    </w:p>
    <w:p w14:paraId="44128E8B" w14:textId="77777777" w:rsidR="00251FF1" w:rsidRDefault="00251FF1" w:rsidP="006834D9">
      <w:pPr>
        <w:pStyle w:val="affffff8"/>
        <w:jc w:val="both"/>
        <w:rPr>
          <w:i/>
        </w:rPr>
      </w:pPr>
    </w:p>
    <w:p w14:paraId="0BCBA7F3" w14:textId="77777777" w:rsidR="006834D9" w:rsidRPr="006834D9" w:rsidRDefault="006834D9" w:rsidP="006834D9">
      <w:pPr>
        <w:pStyle w:val="affffff8"/>
        <w:jc w:val="both"/>
      </w:pPr>
      <w:r w:rsidRPr="006834D9">
        <w:rPr>
          <w:i/>
        </w:rPr>
        <w:t>Дополнительно для квалификаций "Специалист по информационным системам" и "Разработчик web и мультимедийных приложений":</w:t>
      </w:r>
    </w:p>
    <w:p w14:paraId="1EF6CB01" w14:textId="77777777" w:rsidR="006834D9" w:rsidRPr="006834D9" w:rsidRDefault="006834D9" w:rsidP="006834D9">
      <w:pPr>
        <w:pStyle w:val="affffff8"/>
        <w:jc w:val="both"/>
      </w:pPr>
      <w:r w:rsidRPr="006834D9">
        <w:t>Файлового ввода-вывода, создания сетевого сервера и сетевого клиента.</w:t>
      </w:r>
    </w:p>
    <w:p w14:paraId="7CD6A1E7" w14:textId="77777777" w:rsidR="006834D9" w:rsidRPr="006834D9" w:rsidRDefault="006834D9" w:rsidP="006834D9">
      <w:pPr>
        <w:spacing w:line="240" w:lineRule="auto"/>
        <w:ind w:left="0" w:firstLine="0"/>
        <w:rPr>
          <w:b/>
          <w:sz w:val="20"/>
        </w:rPr>
      </w:pPr>
      <w:r w:rsidRPr="006834D9">
        <w:rPr>
          <w:sz w:val="20"/>
        </w:rPr>
        <w:t>Платформы для создания, исполнения и управления информационной системой.</w:t>
      </w:r>
    </w:p>
    <w:p w14:paraId="58D4D54C" w14:textId="728C8BBA"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5.5.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w:t>
      </w:r>
    </w:p>
    <w:p w14:paraId="0F804743" w14:textId="77777777" w:rsidR="006834D9" w:rsidRPr="006834D9" w:rsidRDefault="006834D9" w:rsidP="006834D9">
      <w:pPr>
        <w:spacing w:line="240" w:lineRule="auto"/>
        <w:ind w:left="0" w:firstLine="0"/>
        <w:rPr>
          <w:b/>
          <w:sz w:val="20"/>
        </w:rPr>
      </w:pPr>
      <w:r w:rsidRPr="006834D9">
        <w:rPr>
          <w:b/>
          <w:sz w:val="20"/>
        </w:rPr>
        <w:t>Практический опыт:</w:t>
      </w:r>
    </w:p>
    <w:p w14:paraId="473A8059" w14:textId="77777777" w:rsidR="006834D9" w:rsidRPr="006834D9" w:rsidRDefault="006834D9" w:rsidP="006834D9">
      <w:pPr>
        <w:spacing w:line="240" w:lineRule="auto"/>
        <w:ind w:left="0" w:firstLine="0"/>
        <w:rPr>
          <w:b/>
          <w:sz w:val="20"/>
        </w:rPr>
      </w:pPr>
      <w:r w:rsidRPr="006834D9">
        <w:rPr>
          <w:sz w:val="20"/>
        </w:rPr>
        <w:t>Применять методики тестирования разрабатываемых приложений.</w:t>
      </w:r>
    </w:p>
    <w:p w14:paraId="2A5ABA37" w14:textId="77777777" w:rsidR="006834D9" w:rsidRPr="006834D9" w:rsidRDefault="006834D9" w:rsidP="006834D9">
      <w:pPr>
        <w:spacing w:line="240" w:lineRule="auto"/>
        <w:ind w:left="0" w:firstLine="0"/>
        <w:rPr>
          <w:b/>
          <w:sz w:val="20"/>
        </w:rPr>
      </w:pPr>
      <w:r w:rsidRPr="006834D9">
        <w:rPr>
          <w:b/>
          <w:sz w:val="20"/>
        </w:rPr>
        <w:t>Умения:</w:t>
      </w:r>
    </w:p>
    <w:p w14:paraId="75A68853" w14:textId="77777777" w:rsidR="006834D9" w:rsidRPr="006834D9" w:rsidRDefault="006834D9" w:rsidP="006834D9">
      <w:pPr>
        <w:spacing w:line="240" w:lineRule="auto"/>
        <w:ind w:left="0" w:firstLine="0"/>
        <w:rPr>
          <w:b/>
          <w:sz w:val="20"/>
        </w:rPr>
      </w:pPr>
      <w:r w:rsidRPr="006834D9">
        <w:rPr>
          <w:sz w:val="20"/>
        </w:rPr>
        <w:t>Использовать методы тестирования в соответствии с техническим заданием.</w:t>
      </w:r>
    </w:p>
    <w:p w14:paraId="10C8C8C6" w14:textId="77777777" w:rsidR="006834D9" w:rsidRPr="006834D9" w:rsidRDefault="006834D9" w:rsidP="006834D9">
      <w:pPr>
        <w:spacing w:line="240" w:lineRule="auto"/>
        <w:ind w:left="0" w:firstLine="0"/>
        <w:rPr>
          <w:b/>
          <w:sz w:val="20"/>
        </w:rPr>
      </w:pPr>
      <w:r w:rsidRPr="006834D9">
        <w:rPr>
          <w:b/>
          <w:sz w:val="20"/>
        </w:rPr>
        <w:t>Знания:</w:t>
      </w:r>
    </w:p>
    <w:p w14:paraId="01CB07B6" w14:textId="77777777" w:rsidR="006834D9" w:rsidRPr="006834D9" w:rsidRDefault="006834D9" w:rsidP="006834D9">
      <w:pPr>
        <w:pStyle w:val="affffff8"/>
        <w:jc w:val="both"/>
      </w:pPr>
      <w:r w:rsidRPr="006834D9">
        <w:t>Особенности программных средств, используемых в разработке ИС.</w:t>
      </w:r>
    </w:p>
    <w:p w14:paraId="7807BBAB" w14:textId="084B096F"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5.6. Разрабатывать техническую документацию на эксплуатацию информационной системы.</w:t>
      </w:r>
    </w:p>
    <w:p w14:paraId="312E093C" w14:textId="77777777" w:rsidR="006834D9" w:rsidRPr="006834D9" w:rsidRDefault="006834D9" w:rsidP="006834D9">
      <w:pPr>
        <w:spacing w:line="240" w:lineRule="auto"/>
        <w:ind w:left="0" w:firstLine="0"/>
        <w:rPr>
          <w:b/>
          <w:sz w:val="20"/>
        </w:rPr>
      </w:pPr>
      <w:r w:rsidRPr="006834D9">
        <w:rPr>
          <w:b/>
          <w:sz w:val="20"/>
        </w:rPr>
        <w:t>Практический опыт:</w:t>
      </w:r>
    </w:p>
    <w:p w14:paraId="4E2513F2" w14:textId="77777777" w:rsidR="006834D9" w:rsidRPr="006834D9" w:rsidRDefault="006834D9" w:rsidP="006834D9">
      <w:pPr>
        <w:pStyle w:val="affffff8"/>
        <w:jc w:val="both"/>
      </w:pPr>
      <w:r w:rsidRPr="006834D9">
        <w:t>Разрабатывать проектную документацию на информационную систему.</w:t>
      </w:r>
    </w:p>
    <w:p w14:paraId="7F7AF9E3" w14:textId="77777777" w:rsidR="006834D9" w:rsidRPr="006834D9" w:rsidRDefault="006834D9" w:rsidP="006834D9">
      <w:pPr>
        <w:pStyle w:val="affffff8"/>
        <w:jc w:val="both"/>
      </w:pPr>
      <w:r w:rsidRPr="006834D9">
        <w:t>Формировать отчетную документации по результатам работ.</w:t>
      </w:r>
    </w:p>
    <w:p w14:paraId="2BD1648A" w14:textId="77777777" w:rsidR="006834D9" w:rsidRPr="006834D9" w:rsidRDefault="006834D9" w:rsidP="006834D9">
      <w:pPr>
        <w:spacing w:line="240" w:lineRule="auto"/>
        <w:ind w:left="0" w:firstLine="0"/>
        <w:rPr>
          <w:b/>
          <w:sz w:val="20"/>
        </w:rPr>
      </w:pPr>
      <w:r w:rsidRPr="006834D9">
        <w:rPr>
          <w:sz w:val="20"/>
        </w:rPr>
        <w:t>Использовать стандарты при оформлении программной документации.</w:t>
      </w:r>
    </w:p>
    <w:p w14:paraId="1B0ACB57" w14:textId="77777777" w:rsidR="006834D9" w:rsidRPr="006834D9" w:rsidRDefault="006834D9" w:rsidP="006834D9">
      <w:pPr>
        <w:spacing w:line="240" w:lineRule="auto"/>
        <w:ind w:left="0" w:firstLine="0"/>
        <w:rPr>
          <w:b/>
          <w:sz w:val="20"/>
        </w:rPr>
      </w:pPr>
      <w:r w:rsidRPr="006834D9">
        <w:rPr>
          <w:b/>
          <w:sz w:val="20"/>
        </w:rPr>
        <w:t>Умения:</w:t>
      </w:r>
    </w:p>
    <w:p w14:paraId="08278DD8" w14:textId="77777777" w:rsidR="006834D9" w:rsidRPr="006834D9" w:rsidRDefault="006834D9" w:rsidP="006834D9">
      <w:pPr>
        <w:pStyle w:val="affffff8"/>
        <w:jc w:val="both"/>
      </w:pPr>
      <w:r w:rsidRPr="006834D9">
        <w:t>Разрабатывать проектную документацию на эксплуатацию информационной системы.</w:t>
      </w:r>
    </w:p>
    <w:p w14:paraId="707944A6" w14:textId="77777777" w:rsidR="006834D9" w:rsidRPr="006834D9" w:rsidRDefault="006834D9" w:rsidP="006834D9">
      <w:pPr>
        <w:spacing w:line="240" w:lineRule="auto"/>
        <w:ind w:left="0" w:firstLine="0"/>
        <w:rPr>
          <w:b/>
          <w:sz w:val="20"/>
        </w:rPr>
      </w:pPr>
      <w:r w:rsidRPr="006834D9">
        <w:rPr>
          <w:sz w:val="20"/>
        </w:rPr>
        <w:t>Использовать стандарты при оформлении программной документации.</w:t>
      </w:r>
    </w:p>
    <w:p w14:paraId="774B8272" w14:textId="77777777" w:rsidR="006834D9" w:rsidRPr="006834D9" w:rsidRDefault="006834D9" w:rsidP="006834D9">
      <w:pPr>
        <w:spacing w:line="240" w:lineRule="auto"/>
        <w:ind w:left="0" w:firstLine="0"/>
        <w:rPr>
          <w:b/>
          <w:sz w:val="20"/>
        </w:rPr>
      </w:pPr>
      <w:r w:rsidRPr="006834D9">
        <w:rPr>
          <w:b/>
          <w:sz w:val="20"/>
        </w:rPr>
        <w:t>Знания:</w:t>
      </w:r>
    </w:p>
    <w:p w14:paraId="26D85038" w14:textId="77777777" w:rsidR="006834D9" w:rsidRPr="006834D9" w:rsidRDefault="006834D9" w:rsidP="006834D9">
      <w:pPr>
        <w:pStyle w:val="affffff8"/>
        <w:jc w:val="both"/>
      </w:pPr>
      <w:r w:rsidRPr="006834D9">
        <w:t>Основные модели построения информационных систем, их структура.</w:t>
      </w:r>
    </w:p>
    <w:p w14:paraId="538A311C" w14:textId="77777777" w:rsidR="006834D9" w:rsidRPr="006834D9" w:rsidRDefault="006834D9" w:rsidP="006834D9">
      <w:pPr>
        <w:pStyle w:val="affffff8"/>
        <w:jc w:val="both"/>
      </w:pPr>
      <w:r w:rsidRPr="006834D9">
        <w:t>Использовать критерии оценки качества и надежности функционирования информационной системы.</w:t>
      </w:r>
    </w:p>
    <w:p w14:paraId="267D2533" w14:textId="77777777" w:rsidR="006834D9" w:rsidRPr="006834D9" w:rsidRDefault="006834D9" w:rsidP="006834D9">
      <w:pPr>
        <w:pStyle w:val="affffff8"/>
        <w:jc w:val="both"/>
      </w:pPr>
      <w:r w:rsidRPr="006834D9">
        <w:rPr>
          <w:i/>
        </w:rPr>
        <w:t>Дополнительно для квалификаций "Специалист по информационным системам" и "Разработчик web и мультимедийных приложений":</w:t>
      </w:r>
    </w:p>
    <w:p w14:paraId="2A08EBEC" w14:textId="77777777" w:rsidR="006834D9" w:rsidRPr="006834D9" w:rsidRDefault="006834D9" w:rsidP="006834D9">
      <w:pPr>
        <w:spacing w:line="240" w:lineRule="auto"/>
        <w:ind w:left="0" w:firstLine="0"/>
        <w:rPr>
          <w:b/>
          <w:sz w:val="20"/>
        </w:rPr>
      </w:pPr>
      <w:r w:rsidRPr="006834D9">
        <w:rPr>
          <w:sz w:val="20"/>
        </w:rPr>
        <w:t>Реинжиниринг бизнес-процессов.</w:t>
      </w:r>
    </w:p>
    <w:p w14:paraId="5BB78103" w14:textId="4DAD2DA4"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5.7. Производить оценку информационной системы для выявления возможности ее модернизации.</w:t>
      </w:r>
    </w:p>
    <w:p w14:paraId="1DF71C9B" w14:textId="77777777" w:rsidR="006834D9" w:rsidRPr="006834D9" w:rsidRDefault="006834D9" w:rsidP="006834D9">
      <w:pPr>
        <w:spacing w:line="240" w:lineRule="auto"/>
        <w:ind w:left="0" w:firstLine="0"/>
        <w:rPr>
          <w:b/>
          <w:sz w:val="20"/>
        </w:rPr>
      </w:pPr>
      <w:r w:rsidRPr="006834D9">
        <w:rPr>
          <w:b/>
          <w:sz w:val="20"/>
        </w:rPr>
        <w:t>Практический опыт:</w:t>
      </w:r>
    </w:p>
    <w:p w14:paraId="2C11385B" w14:textId="77777777" w:rsidR="006834D9" w:rsidRPr="006834D9" w:rsidRDefault="006834D9" w:rsidP="006834D9">
      <w:pPr>
        <w:spacing w:line="240" w:lineRule="auto"/>
        <w:ind w:left="0" w:firstLine="0"/>
        <w:rPr>
          <w:sz w:val="20"/>
        </w:rPr>
      </w:pPr>
      <w:r w:rsidRPr="006834D9">
        <w:rPr>
          <w:sz w:val="20"/>
        </w:rPr>
        <w:t>Проводить оценку качества и экономической эффективности информационной системы в рамках своей компетенции.</w:t>
      </w:r>
    </w:p>
    <w:p w14:paraId="2BABD0EE" w14:textId="77777777" w:rsidR="006834D9" w:rsidRPr="006834D9" w:rsidRDefault="006834D9" w:rsidP="006834D9">
      <w:pPr>
        <w:spacing w:line="240" w:lineRule="auto"/>
        <w:ind w:left="0" w:firstLine="0"/>
        <w:rPr>
          <w:b/>
          <w:sz w:val="20"/>
        </w:rPr>
      </w:pPr>
      <w:r w:rsidRPr="006834D9">
        <w:rPr>
          <w:sz w:val="20"/>
        </w:rPr>
        <w:t>Использовать критерии оценки качества и надежности функционирования информационной системы.</w:t>
      </w:r>
    </w:p>
    <w:p w14:paraId="797AF414" w14:textId="77777777" w:rsidR="006834D9" w:rsidRPr="006834D9" w:rsidRDefault="006834D9" w:rsidP="006834D9">
      <w:pPr>
        <w:spacing w:line="240" w:lineRule="auto"/>
        <w:ind w:left="0" w:firstLine="0"/>
        <w:rPr>
          <w:b/>
          <w:sz w:val="20"/>
        </w:rPr>
      </w:pPr>
      <w:r w:rsidRPr="006834D9">
        <w:rPr>
          <w:b/>
          <w:sz w:val="20"/>
        </w:rPr>
        <w:t>Умения:</w:t>
      </w:r>
    </w:p>
    <w:p w14:paraId="7CF29740" w14:textId="77777777" w:rsidR="006834D9" w:rsidRPr="006834D9" w:rsidRDefault="006834D9" w:rsidP="006834D9">
      <w:pPr>
        <w:pStyle w:val="affffff8"/>
        <w:jc w:val="both"/>
      </w:pPr>
      <w:r w:rsidRPr="006834D9">
        <w:t>Использовать методы и критерии оценивания предметной области и методы определения стратегии развития бизнес-процессов организации.</w:t>
      </w:r>
    </w:p>
    <w:p w14:paraId="01A1795A" w14:textId="77777777" w:rsidR="006834D9" w:rsidRPr="006834D9" w:rsidRDefault="006834D9" w:rsidP="006834D9">
      <w:pPr>
        <w:spacing w:line="240" w:lineRule="auto"/>
        <w:ind w:left="0" w:firstLine="0"/>
        <w:rPr>
          <w:b/>
          <w:sz w:val="20"/>
        </w:rPr>
      </w:pPr>
      <w:r w:rsidRPr="006834D9">
        <w:rPr>
          <w:sz w:val="20"/>
        </w:rPr>
        <w:t>Решать прикладные вопросы интеллектуальных систем с использованием статических экспертных систем, экспертных систем реального времени.</w:t>
      </w:r>
    </w:p>
    <w:p w14:paraId="2AB911FE" w14:textId="77777777" w:rsidR="006834D9" w:rsidRPr="006834D9" w:rsidRDefault="006834D9" w:rsidP="006834D9">
      <w:pPr>
        <w:spacing w:line="240" w:lineRule="auto"/>
        <w:ind w:left="0" w:firstLine="0"/>
        <w:rPr>
          <w:b/>
          <w:sz w:val="20"/>
        </w:rPr>
      </w:pPr>
      <w:r w:rsidRPr="006834D9">
        <w:rPr>
          <w:b/>
          <w:sz w:val="20"/>
        </w:rPr>
        <w:t>Знания:</w:t>
      </w:r>
    </w:p>
    <w:p w14:paraId="18F3FBC4" w14:textId="77777777" w:rsidR="006834D9" w:rsidRPr="006834D9" w:rsidRDefault="006834D9" w:rsidP="006834D9">
      <w:pPr>
        <w:pStyle w:val="affffff8"/>
        <w:jc w:val="both"/>
      </w:pPr>
      <w:r w:rsidRPr="006834D9">
        <w:t>Системы обеспечения качества продукции.</w:t>
      </w:r>
    </w:p>
    <w:p w14:paraId="630E5FE9" w14:textId="77777777" w:rsidR="006834D9" w:rsidRPr="006834D9" w:rsidRDefault="006834D9" w:rsidP="006834D9">
      <w:pPr>
        <w:spacing w:line="240" w:lineRule="auto"/>
        <w:ind w:left="0" w:firstLine="0"/>
        <w:rPr>
          <w:b/>
          <w:sz w:val="20"/>
        </w:rPr>
      </w:pPr>
      <w:r w:rsidRPr="006834D9">
        <w:rPr>
          <w:sz w:val="20"/>
        </w:rPr>
        <w:t>Методы контроля качества в соответствии со стандартами.</w:t>
      </w:r>
    </w:p>
    <w:p w14:paraId="7C4586FB" w14:textId="07BCC54C" w:rsidR="00146792" w:rsidRPr="00251FF1" w:rsidRDefault="006834D9" w:rsidP="00251FF1">
      <w:pPr>
        <w:widowControl/>
        <w:tabs>
          <w:tab w:val="clear" w:pos="1134"/>
          <w:tab w:val="clear" w:pos="5940"/>
        </w:tabs>
        <w:suppressAutoHyphens w:val="0"/>
        <w:spacing w:before="120" w:after="120" w:line="240" w:lineRule="auto"/>
        <w:ind w:left="0" w:firstLine="0"/>
        <w:rPr>
          <w:b/>
          <w:sz w:val="20"/>
        </w:rPr>
      </w:pPr>
      <w:r w:rsidRPr="006834D9">
        <w:rPr>
          <w:b/>
          <w:sz w:val="20"/>
        </w:rPr>
        <w:t xml:space="preserve">ВПД.6 </w:t>
      </w:r>
      <w:r w:rsidR="00146792" w:rsidRPr="006834D9">
        <w:rPr>
          <w:b/>
          <w:sz w:val="20"/>
        </w:rPr>
        <w:t>Сопровождение информационных систем</w:t>
      </w:r>
    </w:p>
    <w:p w14:paraId="29DD2D87" w14:textId="322927C2"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6.1. Разрабатывать техническое задание на сопровождение информационной системы.</w:t>
      </w:r>
    </w:p>
    <w:p w14:paraId="30B9830D" w14:textId="77777777" w:rsidR="00251FF1" w:rsidRPr="00251FF1" w:rsidRDefault="00251FF1" w:rsidP="00251FF1">
      <w:pPr>
        <w:pStyle w:val="affffff8"/>
        <w:spacing w:line="480" w:lineRule="auto"/>
        <w:jc w:val="center"/>
        <w:rPr>
          <w:sz w:val="28"/>
          <w:szCs w:val="28"/>
        </w:rPr>
      </w:pPr>
      <w:r w:rsidRPr="00251FF1">
        <w:rPr>
          <w:sz w:val="28"/>
          <w:szCs w:val="28"/>
        </w:rPr>
        <w:lastRenderedPageBreak/>
        <w:t>Продолжение приложения Б</w:t>
      </w:r>
    </w:p>
    <w:p w14:paraId="7A98886F" w14:textId="77777777" w:rsidR="006834D9" w:rsidRPr="006834D9" w:rsidRDefault="006834D9" w:rsidP="006834D9">
      <w:pPr>
        <w:spacing w:line="240" w:lineRule="auto"/>
        <w:ind w:left="0" w:firstLine="0"/>
        <w:rPr>
          <w:b/>
          <w:sz w:val="20"/>
        </w:rPr>
      </w:pPr>
      <w:r w:rsidRPr="006834D9">
        <w:rPr>
          <w:b/>
          <w:sz w:val="20"/>
        </w:rPr>
        <w:t>Практический опыт:</w:t>
      </w:r>
    </w:p>
    <w:p w14:paraId="48B70BA6" w14:textId="77777777" w:rsidR="006834D9" w:rsidRPr="006834D9" w:rsidRDefault="006834D9" w:rsidP="006834D9">
      <w:pPr>
        <w:spacing w:line="240" w:lineRule="auto"/>
        <w:ind w:left="0" w:firstLine="0"/>
        <w:rPr>
          <w:b/>
          <w:sz w:val="20"/>
        </w:rPr>
      </w:pPr>
      <w:r w:rsidRPr="006834D9">
        <w:rPr>
          <w:sz w:val="20"/>
        </w:rPr>
        <w:t>Разрабатывать техническое задание на сопровождение информационной системы в соответствии с предметной областью.</w:t>
      </w:r>
    </w:p>
    <w:p w14:paraId="3146CCED" w14:textId="77777777" w:rsidR="006834D9" w:rsidRPr="006834D9" w:rsidRDefault="006834D9" w:rsidP="006834D9">
      <w:pPr>
        <w:spacing w:line="240" w:lineRule="auto"/>
        <w:ind w:left="0" w:firstLine="0"/>
        <w:rPr>
          <w:b/>
          <w:sz w:val="20"/>
        </w:rPr>
      </w:pPr>
      <w:r w:rsidRPr="006834D9">
        <w:rPr>
          <w:b/>
          <w:sz w:val="20"/>
        </w:rPr>
        <w:t>Умения:</w:t>
      </w:r>
    </w:p>
    <w:p w14:paraId="04306FFA" w14:textId="77777777" w:rsidR="006834D9" w:rsidRPr="006834D9" w:rsidRDefault="006834D9" w:rsidP="006834D9">
      <w:pPr>
        <w:pStyle w:val="affffff8"/>
        <w:jc w:val="both"/>
      </w:pPr>
      <w:r w:rsidRPr="006834D9">
        <w:t>Поддерживать документацию в актуальном состоянии.</w:t>
      </w:r>
    </w:p>
    <w:p w14:paraId="51446F0F" w14:textId="77777777" w:rsidR="006834D9" w:rsidRPr="006834D9" w:rsidRDefault="006834D9" w:rsidP="006834D9">
      <w:pPr>
        <w:pStyle w:val="affffff8"/>
        <w:jc w:val="both"/>
      </w:pPr>
      <w:r w:rsidRPr="006834D9">
        <w:t>Формировать предложения о расширении функциональности информационной системы.</w:t>
      </w:r>
    </w:p>
    <w:p w14:paraId="496576DA" w14:textId="77777777" w:rsidR="006834D9" w:rsidRPr="006834D9" w:rsidRDefault="006834D9" w:rsidP="006834D9">
      <w:pPr>
        <w:pStyle w:val="affffff8"/>
        <w:jc w:val="both"/>
      </w:pPr>
    </w:p>
    <w:p w14:paraId="548D7252" w14:textId="77777777" w:rsidR="006834D9" w:rsidRPr="006834D9" w:rsidRDefault="006834D9" w:rsidP="006834D9">
      <w:pPr>
        <w:pStyle w:val="affffff8"/>
        <w:jc w:val="both"/>
      </w:pPr>
      <w:r w:rsidRPr="006834D9">
        <w:rPr>
          <w:i/>
        </w:rPr>
        <w:t>Дополнительно для квалификации "Специалист по информационным системам"</w:t>
      </w:r>
    </w:p>
    <w:p w14:paraId="5167878F" w14:textId="77777777" w:rsidR="006834D9" w:rsidRPr="006834D9" w:rsidRDefault="006834D9" w:rsidP="006834D9">
      <w:pPr>
        <w:spacing w:line="240" w:lineRule="auto"/>
        <w:ind w:left="0" w:firstLine="0"/>
        <w:rPr>
          <w:b/>
          <w:sz w:val="20"/>
        </w:rPr>
      </w:pPr>
      <w:r w:rsidRPr="006834D9">
        <w:rPr>
          <w:sz w:val="20"/>
        </w:rPr>
        <w:t>Формировать предложения о прекращении эксплуатации информационной системы или ее реинжиниринге.</w:t>
      </w:r>
    </w:p>
    <w:p w14:paraId="0BC855A4" w14:textId="77777777" w:rsidR="006834D9" w:rsidRPr="006834D9" w:rsidRDefault="006834D9" w:rsidP="006834D9">
      <w:pPr>
        <w:spacing w:line="240" w:lineRule="auto"/>
        <w:ind w:left="0" w:firstLine="0"/>
        <w:rPr>
          <w:b/>
          <w:sz w:val="20"/>
        </w:rPr>
      </w:pPr>
      <w:r w:rsidRPr="006834D9">
        <w:rPr>
          <w:b/>
          <w:sz w:val="20"/>
        </w:rPr>
        <w:t>Знания:</w:t>
      </w:r>
    </w:p>
    <w:p w14:paraId="1F8A1C24" w14:textId="77777777" w:rsidR="006834D9" w:rsidRPr="006834D9" w:rsidRDefault="006834D9" w:rsidP="006834D9">
      <w:pPr>
        <w:pStyle w:val="affffff8"/>
        <w:jc w:val="both"/>
      </w:pPr>
      <w:r w:rsidRPr="006834D9">
        <w:t>Классификация информационных систем.</w:t>
      </w:r>
    </w:p>
    <w:p w14:paraId="10666753" w14:textId="77777777" w:rsidR="006834D9" w:rsidRPr="006834D9" w:rsidRDefault="006834D9" w:rsidP="006834D9">
      <w:pPr>
        <w:pStyle w:val="affffff8"/>
        <w:jc w:val="both"/>
      </w:pPr>
      <w:r w:rsidRPr="006834D9">
        <w:t>Принципы работы экспертных систем.</w:t>
      </w:r>
    </w:p>
    <w:p w14:paraId="43969140" w14:textId="77777777" w:rsidR="006834D9" w:rsidRPr="006834D9" w:rsidRDefault="006834D9" w:rsidP="006834D9">
      <w:pPr>
        <w:pStyle w:val="affffff8"/>
        <w:jc w:val="both"/>
      </w:pPr>
      <w:r w:rsidRPr="006834D9">
        <w:t>Достижения мировой и отечественной информатики в области интеллектуализации информационных систем.</w:t>
      </w:r>
    </w:p>
    <w:p w14:paraId="024F23A3" w14:textId="77777777" w:rsidR="006834D9" w:rsidRPr="006834D9" w:rsidRDefault="006834D9" w:rsidP="006834D9">
      <w:pPr>
        <w:pStyle w:val="affffff8"/>
        <w:jc w:val="both"/>
        <w:rPr>
          <w:i/>
        </w:rPr>
      </w:pPr>
    </w:p>
    <w:p w14:paraId="3116E075" w14:textId="77777777" w:rsidR="006834D9" w:rsidRPr="006834D9" w:rsidRDefault="006834D9" w:rsidP="006834D9">
      <w:pPr>
        <w:pStyle w:val="affffff8"/>
        <w:jc w:val="both"/>
      </w:pPr>
      <w:r w:rsidRPr="006834D9">
        <w:rPr>
          <w:i/>
        </w:rPr>
        <w:t>Дополнительно для квалификации "Специалист по информационным системам"</w:t>
      </w:r>
    </w:p>
    <w:p w14:paraId="55ADC3D8" w14:textId="77777777" w:rsidR="006834D9" w:rsidRPr="006834D9" w:rsidRDefault="006834D9" w:rsidP="006834D9">
      <w:pPr>
        <w:pStyle w:val="affffff8"/>
        <w:jc w:val="both"/>
      </w:pPr>
      <w:r w:rsidRPr="006834D9">
        <w:t>Структура и этапы проектирования информационной системы.</w:t>
      </w:r>
    </w:p>
    <w:p w14:paraId="063F1010" w14:textId="77777777" w:rsidR="006834D9" w:rsidRPr="006834D9" w:rsidRDefault="006834D9" w:rsidP="006834D9">
      <w:pPr>
        <w:spacing w:line="240" w:lineRule="auto"/>
        <w:ind w:left="0" w:firstLine="0"/>
        <w:rPr>
          <w:b/>
          <w:sz w:val="20"/>
        </w:rPr>
      </w:pPr>
      <w:r w:rsidRPr="006834D9">
        <w:rPr>
          <w:sz w:val="20"/>
        </w:rPr>
        <w:t>Методологии проектирования информационных систем.</w:t>
      </w:r>
    </w:p>
    <w:p w14:paraId="45BA06FB" w14:textId="2260F8AB"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6.2. Выполнять исправление ошибок в программном коде информационной системы.</w:t>
      </w:r>
    </w:p>
    <w:p w14:paraId="6A7B3EDA" w14:textId="77777777" w:rsidR="006834D9" w:rsidRPr="006834D9" w:rsidRDefault="006834D9" w:rsidP="006834D9">
      <w:pPr>
        <w:spacing w:line="240" w:lineRule="auto"/>
        <w:ind w:left="0" w:firstLine="0"/>
        <w:rPr>
          <w:b/>
          <w:sz w:val="20"/>
        </w:rPr>
      </w:pPr>
      <w:r w:rsidRPr="006834D9">
        <w:rPr>
          <w:b/>
          <w:sz w:val="20"/>
        </w:rPr>
        <w:t>Практический опыт:</w:t>
      </w:r>
    </w:p>
    <w:p w14:paraId="15272244" w14:textId="77777777" w:rsidR="006834D9" w:rsidRPr="006834D9" w:rsidRDefault="006834D9" w:rsidP="006834D9">
      <w:pPr>
        <w:spacing w:line="240" w:lineRule="auto"/>
        <w:ind w:left="0" w:firstLine="0"/>
        <w:rPr>
          <w:sz w:val="20"/>
        </w:rPr>
      </w:pPr>
      <w:r w:rsidRPr="006834D9">
        <w:rPr>
          <w:sz w:val="20"/>
        </w:rPr>
        <w:t>Исправлять ошибки в программном коде информационной системы в процессе эксплуатации.</w:t>
      </w:r>
    </w:p>
    <w:p w14:paraId="195A41DA" w14:textId="77777777" w:rsidR="006834D9" w:rsidRPr="006834D9" w:rsidRDefault="006834D9" w:rsidP="006834D9">
      <w:pPr>
        <w:spacing w:line="240" w:lineRule="auto"/>
        <w:ind w:left="0" w:firstLine="0"/>
        <w:rPr>
          <w:b/>
          <w:sz w:val="20"/>
        </w:rPr>
      </w:pPr>
      <w:r w:rsidRPr="006834D9">
        <w:rPr>
          <w:sz w:val="20"/>
        </w:rPr>
        <w:t>Осуществлять инсталляцию, настройку и сопровождение информационной системы.</w:t>
      </w:r>
    </w:p>
    <w:p w14:paraId="369D160C" w14:textId="77777777" w:rsidR="006834D9" w:rsidRPr="006834D9" w:rsidRDefault="006834D9" w:rsidP="006834D9">
      <w:pPr>
        <w:spacing w:line="240" w:lineRule="auto"/>
        <w:ind w:left="0" w:firstLine="0"/>
        <w:rPr>
          <w:b/>
          <w:sz w:val="20"/>
        </w:rPr>
      </w:pPr>
      <w:r w:rsidRPr="006834D9">
        <w:rPr>
          <w:b/>
          <w:sz w:val="20"/>
        </w:rPr>
        <w:t>Умения:</w:t>
      </w:r>
    </w:p>
    <w:p w14:paraId="436399A2" w14:textId="77777777" w:rsidR="006834D9" w:rsidRPr="006834D9" w:rsidRDefault="006834D9" w:rsidP="006834D9">
      <w:pPr>
        <w:pStyle w:val="affffff8"/>
        <w:jc w:val="both"/>
      </w:pPr>
      <w:r w:rsidRPr="006834D9">
        <w:t>Идентифицировать ошибки, возникающие в процессе эксплуатации системы.</w:t>
      </w:r>
    </w:p>
    <w:p w14:paraId="5F09BC6F" w14:textId="77777777" w:rsidR="006834D9" w:rsidRPr="006834D9" w:rsidRDefault="006834D9" w:rsidP="006834D9">
      <w:pPr>
        <w:spacing w:line="240" w:lineRule="auto"/>
        <w:ind w:left="0" w:firstLine="0"/>
        <w:rPr>
          <w:b/>
          <w:sz w:val="20"/>
        </w:rPr>
      </w:pPr>
      <w:r w:rsidRPr="006834D9">
        <w:rPr>
          <w:sz w:val="20"/>
        </w:rPr>
        <w:t>Исправлять ошибки в программном коде информационной системы в процессе эксплуатации.</w:t>
      </w:r>
    </w:p>
    <w:p w14:paraId="138ECD56" w14:textId="77777777" w:rsidR="006834D9" w:rsidRPr="006834D9" w:rsidRDefault="006834D9" w:rsidP="006834D9">
      <w:pPr>
        <w:spacing w:line="240" w:lineRule="auto"/>
        <w:ind w:left="0" w:firstLine="0"/>
        <w:rPr>
          <w:b/>
          <w:sz w:val="20"/>
        </w:rPr>
      </w:pPr>
      <w:r w:rsidRPr="006834D9">
        <w:rPr>
          <w:b/>
          <w:sz w:val="20"/>
        </w:rPr>
        <w:t>Знания:</w:t>
      </w:r>
    </w:p>
    <w:p w14:paraId="68681C01" w14:textId="77777777" w:rsidR="006834D9" w:rsidRPr="006834D9" w:rsidRDefault="006834D9" w:rsidP="006834D9">
      <w:pPr>
        <w:pStyle w:val="affffff8"/>
        <w:jc w:val="both"/>
      </w:pPr>
      <w:r w:rsidRPr="006834D9">
        <w:t>Основные задачи сопровождения информационной системы.</w:t>
      </w:r>
    </w:p>
    <w:p w14:paraId="7D07424E" w14:textId="77777777" w:rsidR="006834D9" w:rsidRPr="006834D9" w:rsidRDefault="006834D9" w:rsidP="006834D9">
      <w:pPr>
        <w:spacing w:line="240" w:lineRule="auto"/>
        <w:ind w:left="0" w:firstLine="0"/>
        <w:rPr>
          <w:b/>
          <w:sz w:val="20"/>
        </w:rPr>
      </w:pPr>
      <w:r w:rsidRPr="006834D9">
        <w:rPr>
          <w:sz w:val="20"/>
        </w:rPr>
        <w:t>Регламенты и нормы по обновлению и сопровождению обслуживаемой информационной системы.</w:t>
      </w:r>
    </w:p>
    <w:p w14:paraId="0CAAADB8" w14:textId="068AD07B"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6.3. Разрабатывать обучающую документацию для пользователей информационной системы.</w:t>
      </w:r>
    </w:p>
    <w:p w14:paraId="66B56164" w14:textId="77777777" w:rsidR="006834D9" w:rsidRPr="006834D9" w:rsidRDefault="006834D9" w:rsidP="006834D9">
      <w:pPr>
        <w:spacing w:line="240" w:lineRule="auto"/>
        <w:ind w:left="0" w:firstLine="0"/>
        <w:rPr>
          <w:b/>
          <w:sz w:val="20"/>
        </w:rPr>
      </w:pPr>
      <w:r w:rsidRPr="006834D9">
        <w:rPr>
          <w:b/>
          <w:sz w:val="20"/>
        </w:rPr>
        <w:t>Практический опыт:</w:t>
      </w:r>
    </w:p>
    <w:p w14:paraId="57662812" w14:textId="77777777" w:rsidR="006834D9" w:rsidRPr="006834D9" w:rsidRDefault="006834D9" w:rsidP="006834D9">
      <w:pPr>
        <w:spacing w:line="240" w:lineRule="auto"/>
        <w:ind w:left="0" w:firstLine="0"/>
        <w:rPr>
          <w:b/>
          <w:sz w:val="20"/>
        </w:rPr>
      </w:pPr>
      <w:r w:rsidRPr="006834D9">
        <w:rPr>
          <w:sz w:val="20"/>
        </w:rPr>
        <w:t>Выполнять разработку обучающей документации информационной системы.</w:t>
      </w:r>
    </w:p>
    <w:p w14:paraId="051C2637" w14:textId="77777777" w:rsidR="006834D9" w:rsidRPr="006834D9" w:rsidRDefault="006834D9" w:rsidP="006834D9">
      <w:pPr>
        <w:spacing w:line="240" w:lineRule="auto"/>
        <w:ind w:left="0" w:firstLine="0"/>
        <w:rPr>
          <w:b/>
          <w:sz w:val="20"/>
        </w:rPr>
      </w:pPr>
      <w:r w:rsidRPr="006834D9">
        <w:rPr>
          <w:b/>
          <w:sz w:val="20"/>
        </w:rPr>
        <w:t>Умения:</w:t>
      </w:r>
    </w:p>
    <w:p w14:paraId="23F2C022" w14:textId="77777777" w:rsidR="006834D9" w:rsidRPr="006834D9" w:rsidRDefault="006834D9" w:rsidP="006834D9">
      <w:pPr>
        <w:spacing w:line="240" w:lineRule="auto"/>
        <w:ind w:left="0" w:firstLine="0"/>
        <w:rPr>
          <w:b/>
          <w:sz w:val="20"/>
        </w:rPr>
      </w:pPr>
      <w:r w:rsidRPr="006834D9">
        <w:rPr>
          <w:sz w:val="20"/>
        </w:rPr>
        <w:t>Разрабатывать обучающие материалы для пользователей по эксплуатации ИС.</w:t>
      </w:r>
    </w:p>
    <w:p w14:paraId="32C19C03" w14:textId="77777777" w:rsidR="006834D9" w:rsidRPr="006834D9" w:rsidRDefault="006834D9" w:rsidP="006834D9">
      <w:pPr>
        <w:spacing w:line="240" w:lineRule="auto"/>
        <w:ind w:left="0" w:firstLine="0"/>
        <w:rPr>
          <w:b/>
          <w:sz w:val="20"/>
        </w:rPr>
      </w:pPr>
      <w:r w:rsidRPr="006834D9">
        <w:rPr>
          <w:b/>
          <w:sz w:val="20"/>
        </w:rPr>
        <w:t>Знания:</w:t>
      </w:r>
    </w:p>
    <w:p w14:paraId="488AF9C1" w14:textId="77777777" w:rsidR="006834D9" w:rsidRPr="006834D9" w:rsidRDefault="006834D9" w:rsidP="006834D9">
      <w:pPr>
        <w:pStyle w:val="affffff8"/>
        <w:jc w:val="both"/>
      </w:pPr>
      <w:r w:rsidRPr="006834D9">
        <w:t>Методы обеспечения и контроля качества ИС.</w:t>
      </w:r>
    </w:p>
    <w:p w14:paraId="169C32B7" w14:textId="77777777" w:rsidR="006834D9" w:rsidRPr="006834D9" w:rsidRDefault="006834D9" w:rsidP="006834D9">
      <w:pPr>
        <w:spacing w:line="240" w:lineRule="auto"/>
        <w:ind w:left="0" w:firstLine="0"/>
        <w:rPr>
          <w:b/>
          <w:sz w:val="20"/>
        </w:rPr>
      </w:pPr>
      <w:r w:rsidRPr="006834D9">
        <w:rPr>
          <w:sz w:val="20"/>
        </w:rPr>
        <w:t>Методы разработки обучающей документации.</w:t>
      </w:r>
    </w:p>
    <w:p w14:paraId="0AD719DA" w14:textId="7D907A8D"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6.4. Оценивать качество и надежность функционирования информационной системы в соответствии с критериями технического задания.</w:t>
      </w:r>
    </w:p>
    <w:p w14:paraId="5D9CD8C3" w14:textId="77777777" w:rsidR="006834D9" w:rsidRPr="006834D9" w:rsidRDefault="006834D9" w:rsidP="006834D9">
      <w:pPr>
        <w:spacing w:line="240" w:lineRule="auto"/>
        <w:ind w:left="0" w:firstLine="0"/>
        <w:rPr>
          <w:b/>
          <w:sz w:val="20"/>
        </w:rPr>
      </w:pPr>
      <w:r w:rsidRPr="006834D9">
        <w:rPr>
          <w:b/>
          <w:sz w:val="20"/>
        </w:rPr>
        <w:t>Практический опыт:</w:t>
      </w:r>
    </w:p>
    <w:p w14:paraId="65349372" w14:textId="77777777" w:rsidR="006834D9" w:rsidRPr="006834D9" w:rsidRDefault="006834D9" w:rsidP="006834D9">
      <w:pPr>
        <w:spacing w:line="240" w:lineRule="auto"/>
        <w:ind w:left="0" w:firstLine="0"/>
        <w:rPr>
          <w:b/>
          <w:sz w:val="20"/>
        </w:rPr>
      </w:pPr>
      <w:r w:rsidRPr="006834D9">
        <w:rPr>
          <w:sz w:val="20"/>
        </w:rPr>
        <w:t>Выполнять оценку качества и надежности функционирования информационной системы на соответствие техническим требованиям.</w:t>
      </w:r>
    </w:p>
    <w:p w14:paraId="2D0957C1" w14:textId="77777777" w:rsidR="006834D9" w:rsidRPr="006834D9" w:rsidRDefault="006834D9" w:rsidP="006834D9">
      <w:pPr>
        <w:spacing w:line="240" w:lineRule="auto"/>
        <w:ind w:left="0" w:firstLine="0"/>
        <w:rPr>
          <w:b/>
          <w:sz w:val="20"/>
        </w:rPr>
      </w:pPr>
      <w:r w:rsidRPr="006834D9">
        <w:rPr>
          <w:b/>
          <w:sz w:val="20"/>
        </w:rPr>
        <w:t>Умения:</w:t>
      </w:r>
    </w:p>
    <w:p w14:paraId="5A784AB3" w14:textId="77777777" w:rsidR="006834D9" w:rsidRPr="006834D9" w:rsidRDefault="006834D9" w:rsidP="006834D9">
      <w:pPr>
        <w:spacing w:line="240" w:lineRule="auto"/>
        <w:ind w:left="0" w:firstLine="0"/>
        <w:rPr>
          <w:sz w:val="20"/>
        </w:rPr>
      </w:pPr>
      <w:r w:rsidRPr="006834D9">
        <w:rPr>
          <w:sz w:val="20"/>
        </w:rPr>
        <w:t>Применять документацию систем качества.</w:t>
      </w:r>
    </w:p>
    <w:p w14:paraId="53D688B9" w14:textId="77777777" w:rsidR="006834D9" w:rsidRPr="006834D9" w:rsidRDefault="006834D9" w:rsidP="006834D9">
      <w:pPr>
        <w:spacing w:line="240" w:lineRule="auto"/>
        <w:ind w:left="0" w:firstLine="0"/>
        <w:rPr>
          <w:sz w:val="20"/>
        </w:rPr>
      </w:pPr>
      <w:r w:rsidRPr="006834D9">
        <w:rPr>
          <w:sz w:val="20"/>
        </w:rPr>
        <w:t>Применять основные правила и документы системы сертификации РФ.</w:t>
      </w:r>
    </w:p>
    <w:p w14:paraId="6847F6EC" w14:textId="77777777" w:rsidR="006834D9" w:rsidRPr="006834D9" w:rsidRDefault="006834D9" w:rsidP="006834D9">
      <w:pPr>
        <w:spacing w:line="240" w:lineRule="auto"/>
        <w:ind w:left="0" w:firstLine="0"/>
        <w:rPr>
          <w:b/>
          <w:i/>
          <w:sz w:val="20"/>
        </w:rPr>
      </w:pPr>
      <w:r w:rsidRPr="006834D9">
        <w:rPr>
          <w:b/>
          <w:i/>
          <w:sz w:val="20"/>
        </w:rPr>
        <w:t xml:space="preserve">Дополнительно для квалификации «Специалист по информационным системам»: </w:t>
      </w:r>
    </w:p>
    <w:p w14:paraId="2BD8B425" w14:textId="77777777" w:rsidR="006834D9" w:rsidRPr="006834D9" w:rsidRDefault="006834D9" w:rsidP="006834D9">
      <w:pPr>
        <w:spacing w:line="240" w:lineRule="auto"/>
        <w:ind w:left="0" w:firstLine="0"/>
        <w:rPr>
          <w:sz w:val="20"/>
        </w:rPr>
      </w:pPr>
      <w:r w:rsidRPr="006834D9">
        <w:rPr>
          <w:sz w:val="20"/>
        </w:rPr>
        <w:t>Организовывать заключение договоров на выполняемые работы.</w:t>
      </w:r>
    </w:p>
    <w:p w14:paraId="3383C54F" w14:textId="77777777" w:rsidR="006834D9" w:rsidRPr="006834D9" w:rsidRDefault="006834D9" w:rsidP="006834D9">
      <w:pPr>
        <w:spacing w:line="240" w:lineRule="auto"/>
        <w:ind w:left="0" w:firstLine="0"/>
        <w:rPr>
          <w:sz w:val="20"/>
        </w:rPr>
      </w:pPr>
      <w:r w:rsidRPr="006834D9">
        <w:rPr>
          <w:sz w:val="20"/>
        </w:rPr>
        <w:t>Выполнять мониторинг и управление исполнением договоров на выполняемые работы.</w:t>
      </w:r>
    </w:p>
    <w:p w14:paraId="613547AE" w14:textId="77777777" w:rsidR="006834D9" w:rsidRPr="006834D9" w:rsidRDefault="006834D9" w:rsidP="006834D9">
      <w:pPr>
        <w:spacing w:line="240" w:lineRule="auto"/>
        <w:ind w:left="0" w:firstLine="0"/>
        <w:rPr>
          <w:sz w:val="20"/>
        </w:rPr>
      </w:pPr>
      <w:r w:rsidRPr="006834D9">
        <w:rPr>
          <w:sz w:val="20"/>
        </w:rPr>
        <w:t>Организовывать заключение дополнительных соглашений к договорам.</w:t>
      </w:r>
    </w:p>
    <w:p w14:paraId="540BD233" w14:textId="77777777" w:rsidR="006834D9" w:rsidRPr="006834D9" w:rsidRDefault="006834D9" w:rsidP="006834D9">
      <w:pPr>
        <w:spacing w:line="240" w:lineRule="auto"/>
        <w:ind w:left="0" w:firstLine="0"/>
        <w:rPr>
          <w:sz w:val="20"/>
        </w:rPr>
      </w:pPr>
      <w:r w:rsidRPr="006834D9">
        <w:rPr>
          <w:sz w:val="20"/>
        </w:rPr>
        <w:t>Контролировать поступления оплат по договорам за выполненные работы.</w:t>
      </w:r>
    </w:p>
    <w:p w14:paraId="648BCF42" w14:textId="77777777" w:rsidR="006834D9" w:rsidRPr="006834D9" w:rsidRDefault="006834D9" w:rsidP="006834D9">
      <w:pPr>
        <w:spacing w:line="240" w:lineRule="auto"/>
        <w:ind w:left="0" w:firstLine="0"/>
        <w:rPr>
          <w:b/>
          <w:sz w:val="20"/>
        </w:rPr>
      </w:pPr>
      <w:r w:rsidRPr="006834D9">
        <w:rPr>
          <w:sz w:val="20"/>
        </w:rPr>
        <w:t>Закрывать договора на выполняемые работы.</w:t>
      </w:r>
    </w:p>
    <w:p w14:paraId="629B03EC" w14:textId="77777777" w:rsidR="006834D9" w:rsidRPr="006834D9" w:rsidRDefault="006834D9" w:rsidP="006834D9">
      <w:pPr>
        <w:spacing w:line="240" w:lineRule="auto"/>
        <w:ind w:left="0" w:firstLine="0"/>
        <w:rPr>
          <w:b/>
          <w:sz w:val="20"/>
        </w:rPr>
      </w:pPr>
      <w:r w:rsidRPr="006834D9">
        <w:rPr>
          <w:b/>
          <w:sz w:val="20"/>
        </w:rPr>
        <w:t>Знания:</w:t>
      </w:r>
    </w:p>
    <w:p w14:paraId="6FF2529E" w14:textId="77777777" w:rsidR="006834D9" w:rsidRPr="006834D9" w:rsidRDefault="006834D9" w:rsidP="006834D9">
      <w:pPr>
        <w:pStyle w:val="affffff8"/>
        <w:jc w:val="both"/>
      </w:pPr>
      <w:r w:rsidRPr="006834D9">
        <w:t>Характеристики и атрибуты качества ИС.</w:t>
      </w:r>
    </w:p>
    <w:p w14:paraId="3E586817" w14:textId="77777777" w:rsidR="006834D9" w:rsidRPr="006834D9" w:rsidRDefault="006834D9" w:rsidP="006834D9">
      <w:pPr>
        <w:spacing w:line="240" w:lineRule="auto"/>
        <w:ind w:left="0" w:firstLine="0"/>
        <w:rPr>
          <w:sz w:val="20"/>
        </w:rPr>
      </w:pPr>
      <w:r w:rsidRPr="006834D9">
        <w:rPr>
          <w:sz w:val="20"/>
        </w:rPr>
        <w:t>Методы обеспечения и контроля качества ИС в соответствии со стандартами.</w:t>
      </w:r>
    </w:p>
    <w:p w14:paraId="609E1B63" w14:textId="77777777" w:rsidR="006834D9" w:rsidRPr="006834D9" w:rsidRDefault="006834D9" w:rsidP="006834D9">
      <w:pPr>
        <w:spacing w:line="240" w:lineRule="auto"/>
        <w:ind w:left="0" w:firstLine="0"/>
        <w:rPr>
          <w:sz w:val="20"/>
        </w:rPr>
      </w:pPr>
      <w:r w:rsidRPr="006834D9">
        <w:rPr>
          <w:sz w:val="20"/>
        </w:rPr>
        <w:t>Политику безопасности в современных информационных системах.</w:t>
      </w:r>
    </w:p>
    <w:p w14:paraId="2C8D876C" w14:textId="77777777" w:rsidR="006834D9" w:rsidRPr="006834D9" w:rsidRDefault="006834D9" w:rsidP="006834D9">
      <w:pPr>
        <w:spacing w:line="240" w:lineRule="auto"/>
        <w:ind w:left="0" w:firstLine="0"/>
        <w:rPr>
          <w:b/>
          <w:i/>
          <w:sz w:val="20"/>
        </w:rPr>
      </w:pPr>
      <w:r w:rsidRPr="006834D9">
        <w:rPr>
          <w:b/>
          <w:i/>
          <w:sz w:val="20"/>
        </w:rPr>
        <w:t>Дополнительно для квалификации «Специалист по информационным системам»:</w:t>
      </w:r>
    </w:p>
    <w:p w14:paraId="4C9107A3" w14:textId="77777777" w:rsidR="006834D9" w:rsidRPr="006834D9" w:rsidRDefault="006834D9" w:rsidP="006834D9">
      <w:pPr>
        <w:spacing w:line="240" w:lineRule="auto"/>
        <w:ind w:left="0" w:firstLine="0"/>
        <w:rPr>
          <w:sz w:val="20"/>
        </w:rPr>
      </w:pPr>
      <w:r w:rsidRPr="006834D9">
        <w:rPr>
          <w:sz w:val="20"/>
        </w:rPr>
        <w:t>Основы бухгалтерского учета и отчетности организаций</w:t>
      </w:r>
    </w:p>
    <w:p w14:paraId="72DEC40A" w14:textId="77777777" w:rsidR="006834D9" w:rsidRPr="006834D9" w:rsidRDefault="006834D9" w:rsidP="006834D9">
      <w:pPr>
        <w:spacing w:line="240" w:lineRule="auto"/>
        <w:ind w:left="0" w:firstLine="0"/>
        <w:rPr>
          <w:b/>
          <w:sz w:val="20"/>
        </w:rPr>
      </w:pPr>
      <w:r w:rsidRPr="006834D9">
        <w:rPr>
          <w:sz w:val="20"/>
        </w:rPr>
        <w:t>Основы налогового законодательства Российской Федерации</w:t>
      </w:r>
    </w:p>
    <w:p w14:paraId="75196EB2" w14:textId="77777777" w:rsidR="00251FF1" w:rsidRPr="00251FF1" w:rsidRDefault="00251FF1" w:rsidP="00251FF1">
      <w:pPr>
        <w:pStyle w:val="affffff8"/>
        <w:spacing w:line="480" w:lineRule="auto"/>
        <w:jc w:val="center"/>
        <w:rPr>
          <w:sz w:val="28"/>
          <w:szCs w:val="28"/>
        </w:rPr>
      </w:pPr>
      <w:r w:rsidRPr="00251FF1">
        <w:rPr>
          <w:sz w:val="28"/>
          <w:szCs w:val="28"/>
        </w:rPr>
        <w:lastRenderedPageBreak/>
        <w:t>Продолжение приложения Б</w:t>
      </w:r>
    </w:p>
    <w:p w14:paraId="790787E6" w14:textId="7C210DBC"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6.5. Осуществлять техническое сопровождение, обновление и восстановление данных ИС в соответствии с техническим заданием.</w:t>
      </w:r>
    </w:p>
    <w:p w14:paraId="49A95153" w14:textId="77777777" w:rsidR="006834D9" w:rsidRPr="006834D9" w:rsidRDefault="006834D9" w:rsidP="006834D9">
      <w:pPr>
        <w:spacing w:line="240" w:lineRule="auto"/>
        <w:ind w:left="0" w:firstLine="0"/>
        <w:rPr>
          <w:b/>
          <w:sz w:val="20"/>
        </w:rPr>
      </w:pPr>
      <w:r w:rsidRPr="006834D9">
        <w:rPr>
          <w:b/>
          <w:sz w:val="20"/>
        </w:rPr>
        <w:t>Практический опыт:</w:t>
      </w:r>
    </w:p>
    <w:p w14:paraId="7FA1B7F6" w14:textId="77777777" w:rsidR="006834D9" w:rsidRPr="006834D9" w:rsidRDefault="006834D9" w:rsidP="006834D9">
      <w:pPr>
        <w:pStyle w:val="affffff8"/>
        <w:jc w:val="both"/>
      </w:pPr>
      <w:r w:rsidRPr="006834D9">
        <w:t>Выполнять регламенты по обновлению, техническому сопровождению, восстановлению данных информационной системы.</w:t>
      </w:r>
    </w:p>
    <w:p w14:paraId="7A1B5E43" w14:textId="77777777" w:rsidR="006834D9" w:rsidRPr="006834D9" w:rsidRDefault="006834D9" w:rsidP="006834D9">
      <w:pPr>
        <w:spacing w:line="240" w:lineRule="auto"/>
        <w:ind w:left="0" w:firstLine="0"/>
        <w:rPr>
          <w:b/>
          <w:sz w:val="20"/>
        </w:rPr>
      </w:pPr>
      <w:r w:rsidRPr="006834D9">
        <w:rPr>
          <w:sz w:val="20"/>
        </w:rPr>
        <w:t>Организовывать доступ пользователей к информационной системе.</w:t>
      </w:r>
    </w:p>
    <w:p w14:paraId="06FC20F6" w14:textId="77777777" w:rsidR="006834D9" w:rsidRPr="006834D9" w:rsidRDefault="006834D9" w:rsidP="006834D9">
      <w:pPr>
        <w:spacing w:line="240" w:lineRule="auto"/>
        <w:ind w:left="0" w:firstLine="0"/>
        <w:rPr>
          <w:b/>
          <w:sz w:val="20"/>
        </w:rPr>
      </w:pPr>
      <w:r w:rsidRPr="006834D9">
        <w:rPr>
          <w:b/>
          <w:sz w:val="20"/>
        </w:rPr>
        <w:t>Умения:</w:t>
      </w:r>
    </w:p>
    <w:p w14:paraId="11893125" w14:textId="77777777" w:rsidR="006834D9" w:rsidRPr="006834D9" w:rsidRDefault="006834D9" w:rsidP="006834D9">
      <w:pPr>
        <w:pStyle w:val="affffff8"/>
        <w:jc w:val="both"/>
      </w:pPr>
      <w:r w:rsidRPr="006834D9">
        <w:t>Осуществлять техническое сопровождение, сохранение и восстановление базы данных информационной системы.</w:t>
      </w:r>
    </w:p>
    <w:p w14:paraId="572F1F9F" w14:textId="77777777" w:rsidR="006834D9" w:rsidRPr="006834D9" w:rsidRDefault="006834D9" w:rsidP="006834D9">
      <w:pPr>
        <w:pStyle w:val="affffff8"/>
        <w:jc w:val="both"/>
      </w:pPr>
      <w:r w:rsidRPr="006834D9">
        <w:t>Составлять планы резервного копирования.</w:t>
      </w:r>
    </w:p>
    <w:p w14:paraId="45DD0608" w14:textId="77777777" w:rsidR="006834D9" w:rsidRPr="006834D9" w:rsidRDefault="006834D9" w:rsidP="006834D9">
      <w:pPr>
        <w:spacing w:line="240" w:lineRule="auto"/>
        <w:ind w:left="0" w:firstLine="0"/>
        <w:rPr>
          <w:sz w:val="20"/>
        </w:rPr>
      </w:pPr>
      <w:r w:rsidRPr="006834D9">
        <w:rPr>
          <w:sz w:val="20"/>
        </w:rPr>
        <w:t>Определять интервал резервного копирования.</w:t>
      </w:r>
    </w:p>
    <w:p w14:paraId="4B3D30A1" w14:textId="77777777" w:rsidR="006834D9" w:rsidRPr="006834D9" w:rsidRDefault="006834D9" w:rsidP="006834D9">
      <w:pPr>
        <w:spacing w:line="240" w:lineRule="auto"/>
        <w:ind w:left="0" w:firstLine="0"/>
        <w:rPr>
          <w:sz w:val="20"/>
        </w:rPr>
      </w:pPr>
      <w:r w:rsidRPr="006834D9">
        <w:rPr>
          <w:sz w:val="20"/>
        </w:rPr>
        <w:t>Применять основные технологии экспертных систем.</w:t>
      </w:r>
    </w:p>
    <w:p w14:paraId="057F7485" w14:textId="77777777" w:rsidR="006834D9" w:rsidRPr="006834D9" w:rsidRDefault="006834D9" w:rsidP="006834D9">
      <w:pPr>
        <w:spacing w:line="240" w:lineRule="auto"/>
        <w:ind w:left="0" w:firstLine="0"/>
        <w:rPr>
          <w:b/>
          <w:sz w:val="20"/>
        </w:rPr>
      </w:pPr>
      <w:r w:rsidRPr="006834D9">
        <w:rPr>
          <w:sz w:val="20"/>
        </w:rPr>
        <w:t>Осуществлять настройку информационной системы для пользователя согласно технической документации.</w:t>
      </w:r>
    </w:p>
    <w:p w14:paraId="05A5D89A" w14:textId="77777777" w:rsidR="006834D9" w:rsidRPr="006834D9" w:rsidRDefault="006834D9" w:rsidP="006834D9">
      <w:pPr>
        <w:spacing w:line="240" w:lineRule="auto"/>
        <w:ind w:left="0" w:firstLine="0"/>
        <w:rPr>
          <w:b/>
          <w:sz w:val="20"/>
        </w:rPr>
      </w:pPr>
      <w:r w:rsidRPr="006834D9">
        <w:rPr>
          <w:b/>
          <w:sz w:val="20"/>
        </w:rPr>
        <w:t>Знания:</w:t>
      </w:r>
    </w:p>
    <w:p w14:paraId="46734DF5" w14:textId="77777777" w:rsidR="006834D9" w:rsidRPr="006834D9" w:rsidRDefault="006834D9" w:rsidP="006834D9">
      <w:pPr>
        <w:pStyle w:val="affffff8"/>
        <w:jc w:val="both"/>
      </w:pPr>
      <w:r w:rsidRPr="006834D9">
        <w:t>Регламенты по обновлению и техническому сопровождению обслуживаемой информационной системы.</w:t>
      </w:r>
    </w:p>
    <w:p w14:paraId="50828AD1" w14:textId="77777777" w:rsidR="006834D9" w:rsidRPr="006834D9" w:rsidRDefault="006834D9" w:rsidP="006834D9">
      <w:pPr>
        <w:spacing w:line="240" w:lineRule="auto"/>
        <w:ind w:left="0" w:firstLine="0"/>
        <w:rPr>
          <w:b/>
          <w:sz w:val="20"/>
        </w:rPr>
      </w:pPr>
      <w:r w:rsidRPr="006834D9">
        <w:rPr>
          <w:sz w:val="20"/>
        </w:rPr>
        <w:t>Терминология и методы резервного копирования, восстановление информации в информационной системе.</w:t>
      </w:r>
    </w:p>
    <w:p w14:paraId="301C7E16" w14:textId="25E86008" w:rsidR="00146792" w:rsidRPr="00251FF1" w:rsidRDefault="006834D9" w:rsidP="00251FF1">
      <w:pPr>
        <w:widowControl/>
        <w:tabs>
          <w:tab w:val="clear" w:pos="1134"/>
          <w:tab w:val="clear" w:pos="5940"/>
        </w:tabs>
        <w:suppressAutoHyphens w:val="0"/>
        <w:spacing w:before="120" w:after="120" w:line="240" w:lineRule="auto"/>
        <w:ind w:left="0" w:firstLine="0"/>
        <w:rPr>
          <w:b/>
          <w:sz w:val="20"/>
        </w:rPr>
      </w:pPr>
      <w:r w:rsidRPr="006834D9">
        <w:rPr>
          <w:b/>
          <w:sz w:val="20"/>
        </w:rPr>
        <w:t xml:space="preserve">ВПД.7 </w:t>
      </w:r>
      <w:r w:rsidR="00146792" w:rsidRPr="006834D9">
        <w:rPr>
          <w:b/>
          <w:sz w:val="20"/>
        </w:rPr>
        <w:t>Соадминистрирование баз данных и серверов</w:t>
      </w:r>
    </w:p>
    <w:p w14:paraId="30F57C3D" w14:textId="6AB85B04"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7.1. Выявлять технические проблемы, возникающие в процессе эксплуатации баз данных и серверов.</w:t>
      </w:r>
    </w:p>
    <w:p w14:paraId="2DC2CA00" w14:textId="77777777" w:rsidR="006834D9" w:rsidRPr="006834D9" w:rsidRDefault="006834D9" w:rsidP="006834D9">
      <w:pPr>
        <w:spacing w:line="240" w:lineRule="auto"/>
        <w:ind w:left="0" w:firstLine="0"/>
        <w:rPr>
          <w:b/>
          <w:sz w:val="20"/>
        </w:rPr>
      </w:pPr>
      <w:r w:rsidRPr="006834D9">
        <w:rPr>
          <w:b/>
          <w:sz w:val="20"/>
        </w:rPr>
        <w:t>Практический опыт:</w:t>
      </w:r>
    </w:p>
    <w:p w14:paraId="24CC3001" w14:textId="77777777" w:rsidR="006834D9" w:rsidRPr="006834D9" w:rsidRDefault="006834D9" w:rsidP="006834D9">
      <w:pPr>
        <w:spacing w:line="240" w:lineRule="auto"/>
        <w:ind w:left="0" w:firstLine="0"/>
        <w:rPr>
          <w:b/>
          <w:sz w:val="20"/>
        </w:rPr>
      </w:pPr>
      <w:r w:rsidRPr="006834D9">
        <w:rPr>
          <w:sz w:val="20"/>
        </w:rPr>
        <w:t>Идентифицировать технические проблемы, возникающих в процессе эксплуатации баз данных.</w:t>
      </w:r>
    </w:p>
    <w:p w14:paraId="485A4D36" w14:textId="77777777" w:rsidR="006834D9" w:rsidRPr="006834D9" w:rsidRDefault="006834D9" w:rsidP="006834D9">
      <w:pPr>
        <w:spacing w:line="240" w:lineRule="auto"/>
        <w:ind w:left="0" w:firstLine="0"/>
        <w:rPr>
          <w:b/>
          <w:sz w:val="20"/>
        </w:rPr>
      </w:pPr>
      <w:r w:rsidRPr="006834D9">
        <w:rPr>
          <w:b/>
          <w:sz w:val="20"/>
        </w:rPr>
        <w:t>Умения:</w:t>
      </w:r>
    </w:p>
    <w:p w14:paraId="4B50E8F5" w14:textId="77777777" w:rsidR="006834D9" w:rsidRPr="006834D9" w:rsidRDefault="006834D9" w:rsidP="006834D9">
      <w:pPr>
        <w:pStyle w:val="affffff8"/>
        <w:jc w:val="both"/>
      </w:pPr>
      <w:r w:rsidRPr="006834D9">
        <w:t>Добавлять, обновлять и удалять данные.</w:t>
      </w:r>
    </w:p>
    <w:p w14:paraId="7A05DEC2" w14:textId="77777777" w:rsidR="006834D9" w:rsidRPr="006834D9" w:rsidRDefault="006834D9" w:rsidP="006834D9">
      <w:pPr>
        <w:pStyle w:val="affffff8"/>
        <w:jc w:val="both"/>
        <w:rPr>
          <w:b/>
        </w:rPr>
      </w:pPr>
      <w:r w:rsidRPr="006834D9">
        <w:t>Выполнять запросы на выборку и обработку данных на языке SQL.</w:t>
      </w:r>
    </w:p>
    <w:p w14:paraId="4E3FBDEC" w14:textId="77777777" w:rsidR="006834D9" w:rsidRPr="006834D9" w:rsidRDefault="006834D9" w:rsidP="006834D9">
      <w:pPr>
        <w:spacing w:line="240" w:lineRule="auto"/>
        <w:ind w:left="0" w:firstLine="0"/>
        <w:rPr>
          <w:b/>
          <w:sz w:val="20"/>
        </w:rPr>
      </w:pPr>
      <w:r w:rsidRPr="006834D9">
        <w:rPr>
          <w:b/>
          <w:sz w:val="20"/>
        </w:rPr>
        <w:t>Знания:</w:t>
      </w:r>
    </w:p>
    <w:p w14:paraId="7E65F3E7" w14:textId="77777777" w:rsidR="006834D9" w:rsidRPr="006834D9" w:rsidRDefault="006834D9" w:rsidP="006834D9">
      <w:pPr>
        <w:pStyle w:val="affffff8"/>
        <w:jc w:val="both"/>
      </w:pPr>
      <w:r w:rsidRPr="006834D9">
        <w:t>Модели данных, иерархическую, сетевую и реляционную модели данных, их типы, основные операции и ограничения.</w:t>
      </w:r>
    </w:p>
    <w:p w14:paraId="284AD7B6" w14:textId="77777777" w:rsidR="006834D9" w:rsidRPr="006834D9" w:rsidRDefault="006834D9" w:rsidP="006834D9">
      <w:pPr>
        <w:spacing w:line="240" w:lineRule="auto"/>
        <w:ind w:left="0" w:firstLine="0"/>
        <w:rPr>
          <w:b/>
          <w:sz w:val="20"/>
        </w:rPr>
      </w:pPr>
      <w:r w:rsidRPr="006834D9">
        <w:rPr>
          <w:sz w:val="20"/>
        </w:rPr>
        <w:t>Уровни качества программной продукции.</w:t>
      </w:r>
    </w:p>
    <w:p w14:paraId="54AC0966" w14:textId="6EFD09AE"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7.2. Осуществлять администрирование отдельных компонент серверов.</w:t>
      </w:r>
    </w:p>
    <w:p w14:paraId="0B10975B" w14:textId="77777777" w:rsidR="006834D9" w:rsidRPr="006834D9" w:rsidRDefault="006834D9" w:rsidP="006834D9">
      <w:pPr>
        <w:spacing w:line="240" w:lineRule="auto"/>
        <w:ind w:left="0" w:firstLine="0"/>
        <w:rPr>
          <w:b/>
          <w:sz w:val="20"/>
        </w:rPr>
      </w:pPr>
      <w:r w:rsidRPr="006834D9">
        <w:rPr>
          <w:b/>
          <w:sz w:val="20"/>
        </w:rPr>
        <w:t>Практический опыт:</w:t>
      </w:r>
    </w:p>
    <w:p w14:paraId="168B2FE4" w14:textId="77777777" w:rsidR="006834D9" w:rsidRPr="006834D9" w:rsidRDefault="006834D9" w:rsidP="006834D9">
      <w:pPr>
        <w:pStyle w:val="affffff8"/>
        <w:jc w:val="both"/>
        <w:rPr>
          <w:b/>
        </w:rPr>
      </w:pPr>
      <w:r w:rsidRPr="006834D9">
        <w:t>Участвовать в администрировании отдельных компонент серверов.</w:t>
      </w:r>
    </w:p>
    <w:p w14:paraId="74B8E949" w14:textId="77777777" w:rsidR="006834D9" w:rsidRPr="006834D9" w:rsidRDefault="006834D9" w:rsidP="006834D9">
      <w:pPr>
        <w:spacing w:line="240" w:lineRule="auto"/>
        <w:ind w:left="0" w:firstLine="0"/>
        <w:rPr>
          <w:b/>
          <w:sz w:val="20"/>
        </w:rPr>
      </w:pPr>
      <w:r w:rsidRPr="006834D9">
        <w:rPr>
          <w:b/>
          <w:sz w:val="20"/>
        </w:rPr>
        <w:t>Умения:</w:t>
      </w:r>
    </w:p>
    <w:p w14:paraId="74DA7CD8" w14:textId="77777777" w:rsidR="006834D9" w:rsidRPr="006834D9" w:rsidRDefault="006834D9" w:rsidP="006834D9">
      <w:pPr>
        <w:pStyle w:val="affffff8"/>
        <w:jc w:val="both"/>
      </w:pPr>
      <w:r w:rsidRPr="006834D9">
        <w:t>Осуществлять основные функции по администрированию баз данных.</w:t>
      </w:r>
    </w:p>
    <w:p w14:paraId="7CF456E3" w14:textId="77777777" w:rsidR="006834D9" w:rsidRPr="006834D9" w:rsidRDefault="006834D9" w:rsidP="006834D9">
      <w:pPr>
        <w:pStyle w:val="affffff8"/>
        <w:jc w:val="both"/>
        <w:rPr>
          <w:b/>
        </w:rPr>
      </w:pPr>
      <w:r w:rsidRPr="006834D9">
        <w:t>Проектировать и создавать базы данных.</w:t>
      </w:r>
    </w:p>
    <w:p w14:paraId="44B63C60" w14:textId="77777777" w:rsidR="006834D9" w:rsidRPr="006834D9" w:rsidRDefault="006834D9" w:rsidP="006834D9">
      <w:pPr>
        <w:spacing w:line="240" w:lineRule="auto"/>
        <w:ind w:left="0" w:firstLine="0"/>
        <w:rPr>
          <w:b/>
          <w:sz w:val="20"/>
        </w:rPr>
      </w:pPr>
      <w:r w:rsidRPr="006834D9">
        <w:rPr>
          <w:b/>
          <w:sz w:val="20"/>
        </w:rPr>
        <w:t>Знания:</w:t>
      </w:r>
    </w:p>
    <w:p w14:paraId="1E36F6BC" w14:textId="77777777" w:rsidR="006834D9" w:rsidRPr="006834D9" w:rsidRDefault="006834D9" w:rsidP="006834D9">
      <w:pPr>
        <w:spacing w:line="240" w:lineRule="auto"/>
        <w:ind w:left="0" w:firstLine="0"/>
        <w:rPr>
          <w:sz w:val="20"/>
        </w:rPr>
      </w:pPr>
      <w:r w:rsidRPr="006834D9">
        <w:rPr>
          <w:sz w:val="20"/>
        </w:rPr>
        <w:t>Тенденции развития банков данных.</w:t>
      </w:r>
    </w:p>
    <w:p w14:paraId="3DA44531" w14:textId="77777777" w:rsidR="006834D9" w:rsidRPr="006834D9" w:rsidRDefault="006834D9" w:rsidP="006834D9">
      <w:pPr>
        <w:spacing w:line="240" w:lineRule="auto"/>
        <w:ind w:left="0" w:firstLine="0"/>
        <w:rPr>
          <w:sz w:val="20"/>
        </w:rPr>
      </w:pPr>
      <w:r w:rsidRPr="006834D9">
        <w:rPr>
          <w:sz w:val="20"/>
        </w:rPr>
        <w:t>Технология установки и настройки сервера баз данных.</w:t>
      </w:r>
    </w:p>
    <w:p w14:paraId="61FF39CC" w14:textId="77777777" w:rsidR="006834D9" w:rsidRPr="006834D9" w:rsidRDefault="006834D9" w:rsidP="006834D9">
      <w:pPr>
        <w:spacing w:line="240" w:lineRule="auto"/>
        <w:ind w:left="0" w:firstLine="0"/>
        <w:rPr>
          <w:b/>
          <w:sz w:val="20"/>
        </w:rPr>
      </w:pPr>
      <w:r w:rsidRPr="006834D9">
        <w:rPr>
          <w:sz w:val="20"/>
        </w:rPr>
        <w:t>Требования к безопасности сервера базы данных.</w:t>
      </w:r>
    </w:p>
    <w:p w14:paraId="66F174B4" w14:textId="0F8AADF6"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7.3. Формировать требования к конфигурации локальных компьютерных сетей и серверного оборудования, необходимые для работы баз данных и серверов.</w:t>
      </w:r>
    </w:p>
    <w:p w14:paraId="1A840C65" w14:textId="77777777" w:rsidR="006834D9" w:rsidRPr="006834D9" w:rsidRDefault="006834D9" w:rsidP="006834D9">
      <w:pPr>
        <w:spacing w:line="240" w:lineRule="auto"/>
        <w:ind w:left="0" w:firstLine="0"/>
        <w:rPr>
          <w:b/>
          <w:sz w:val="20"/>
        </w:rPr>
      </w:pPr>
      <w:r w:rsidRPr="006834D9">
        <w:rPr>
          <w:b/>
          <w:sz w:val="20"/>
        </w:rPr>
        <w:t>Практический опыт:</w:t>
      </w:r>
    </w:p>
    <w:p w14:paraId="56DC3D2E" w14:textId="77777777" w:rsidR="006834D9" w:rsidRPr="006834D9" w:rsidRDefault="006834D9" w:rsidP="006834D9">
      <w:pPr>
        <w:spacing w:line="240" w:lineRule="auto"/>
        <w:ind w:left="0" w:firstLine="0"/>
        <w:rPr>
          <w:b/>
          <w:sz w:val="20"/>
        </w:rPr>
      </w:pPr>
      <w:r w:rsidRPr="006834D9">
        <w:rPr>
          <w:sz w:val="20"/>
        </w:rPr>
        <w:t>Формировать необходимые для работы информационной системы требования к конфигурации локальных компьютерных сетей.</w:t>
      </w:r>
    </w:p>
    <w:p w14:paraId="5A23FA48" w14:textId="77777777" w:rsidR="006834D9" w:rsidRPr="006834D9" w:rsidRDefault="006834D9" w:rsidP="006834D9">
      <w:pPr>
        <w:spacing w:line="240" w:lineRule="auto"/>
        <w:ind w:left="0" w:firstLine="0"/>
        <w:rPr>
          <w:b/>
          <w:sz w:val="20"/>
        </w:rPr>
      </w:pPr>
      <w:r w:rsidRPr="006834D9">
        <w:rPr>
          <w:b/>
          <w:sz w:val="20"/>
        </w:rPr>
        <w:t>Умения:</w:t>
      </w:r>
    </w:p>
    <w:p w14:paraId="31457D90" w14:textId="77777777" w:rsidR="006834D9" w:rsidRPr="006834D9" w:rsidRDefault="006834D9" w:rsidP="006834D9">
      <w:pPr>
        <w:spacing w:line="240" w:lineRule="auto"/>
        <w:ind w:left="0" w:firstLine="0"/>
        <w:rPr>
          <w:b/>
          <w:sz w:val="20"/>
        </w:rPr>
      </w:pPr>
      <w:r w:rsidRPr="006834D9">
        <w:rPr>
          <w:sz w:val="20"/>
        </w:rPr>
        <w:t>Формировать требования к конфигурации локальных компьютерных сетей и серверного оборудования, необходимые для работы баз данных и серверов в рамках поставленной задачи.</w:t>
      </w:r>
    </w:p>
    <w:p w14:paraId="51EEDC3F" w14:textId="77777777" w:rsidR="006834D9" w:rsidRPr="006834D9" w:rsidRDefault="006834D9" w:rsidP="006834D9">
      <w:pPr>
        <w:spacing w:line="240" w:lineRule="auto"/>
        <w:ind w:left="0" w:firstLine="0"/>
        <w:rPr>
          <w:b/>
          <w:sz w:val="20"/>
        </w:rPr>
      </w:pPr>
      <w:r w:rsidRPr="006834D9">
        <w:rPr>
          <w:b/>
          <w:sz w:val="20"/>
        </w:rPr>
        <w:t>Знания:</w:t>
      </w:r>
    </w:p>
    <w:p w14:paraId="53843C0B" w14:textId="77777777" w:rsidR="006834D9" w:rsidRPr="006834D9" w:rsidRDefault="006834D9" w:rsidP="006834D9">
      <w:pPr>
        <w:pStyle w:val="affffff8"/>
        <w:jc w:val="both"/>
      </w:pPr>
      <w:r w:rsidRPr="006834D9">
        <w:t>Представление структур данных.</w:t>
      </w:r>
    </w:p>
    <w:p w14:paraId="13006610" w14:textId="77777777" w:rsidR="006834D9" w:rsidRPr="006834D9" w:rsidRDefault="006834D9" w:rsidP="006834D9">
      <w:pPr>
        <w:pStyle w:val="affffff8"/>
        <w:jc w:val="both"/>
      </w:pPr>
      <w:r w:rsidRPr="006834D9">
        <w:t>Технология установки и настройки сервера баз данных.</w:t>
      </w:r>
    </w:p>
    <w:p w14:paraId="11583527" w14:textId="77777777" w:rsidR="006834D9" w:rsidRPr="006834D9" w:rsidRDefault="006834D9" w:rsidP="006834D9">
      <w:pPr>
        <w:spacing w:line="240" w:lineRule="auto"/>
        <w:ind w:left="0" w:firstLine="0"/>
        <w:rPr>
          <w:b/>
          <w:sz w:val="20"/>
        </w:rPr>
      </w:pPr>
      <w:r w:rsidRPr="006834D9">
        <w:rPr>
          <w:sz w:val="20"/>
        </w:rPr>
        <w:t>Требования к безопасности сервера базы данных.</w:t>
      </w:r>
    </w:p>
    <w:p w14:paraId="581717BF" w14:textId="64E361EE"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7.4. Осуществлять администрирование баз данных в рамках своей компетенции.</w:t>
      </w:r>
    </w:p>
    <w:p w14:paraId="39BD7A8D" w14:textId="77777777" w:rsidR="006834D9" w:rsidRPr="006834D9" w:rsidRDefault="006834D9" w:rsidP="006834D9">
      <w:pPr>
        <w:spacing w:line="240" w:lineRule="auto"/>
        <w:ind w:left="0" w:firstLine="0"/>
        <w:rPr>
          <w:b/>
          <w:sz w:val="20"/>
        </w:rPr>
      </w:pPr>
      <w:r w:rsidRPr="006834D9">
        <w:rPr>
          <w:b/>
          <w:sz w:val="20"/>
        </w:rPr>
        <w:t>Практический опыт:</w:t>
      </w:r>
    </w:p>
    <w:p w14:paraId="351346B2" w14:textId="77777777" w:rsidR="006834D9" w:rsidRPr="006834D9" w:rsidRDefault="006834D9" w:rsidP="006834D9">
      <w:pPr>
        <w:pStyle w:val="affffff8"/>
        <w:jc w:val="both"/>
      </w:pPr>
      <w:r w:rsidRPr="006834D9">
        <w:t>Участвовать в соадминистрировании серверов.</w:t>
      </w:r>
    </w:p>
    <w:p w14:paraId="3F8BDB7A" w14:textId="77777777" w:rsidR="006834D9" w:rsidRPr="006834D9" w:rsidRDefault="006834D9" w:rsidP="006834D9">
      <w:pPr>
        <w:pStyle w:val="affffff8"/>
        <w:jc w:val="both"/>
      </w:pPr>
      <w:r w:rsidRPr="006834D9">
        <w:t>Проверять наличие сертификатов на информационную систему или бизнес-приложения.</w:t>
      </w:r>
    </w:p>
    <w:p w14:paraId="736FB5BA" w14:textId="77777777" w:rsidR="006834D9" w:rsidRPr="006834D9" w:rsidRDefault="006834D9" w:rsidP="006834D9">
      <w:pPr>
        <w:spacing w:line="240" w:lineRule="auto"/>
        <w:ind w:left="0" w:firstLine="0"/>
        <w:rPr>
          <w:b/>
          <w:sz w:val="20"/>
        </w:rPr>
      </w:pPr>
      <w:r w:rsidRPr="006834D9">
        <w:rPr>
          <w:sz w:val="20"/>
        </w:rPr>
        <w:t>Применять законодательство Российской Федерации в области сертификации программных средств информационных технологий.</w:t>
      </w:r>
    </w:p>
    <w:p w14:paraId="575AB6AA" w14:textId="77777777" w:rsidR="00251FF1" w:rsidRPr="00251FF1" w:rsidRDefault="00251FF1" w:rsidP="00251FF1">
      <w:pPr>
        <w:pStyle w:val="affffff8"/>
        <w:spacing w:line="480" w:lineRule="auto"/>
        <w:jc w:val="center"/>
        <w:rPr>
          <w:sz w:val="28"/>
          <w:szCs w:val="28"/>
        </w:rPr>
      </w:pPr>
      <w:r w:rsidRPr="00251FF1">
        <w:rPr>
          <w:sz w:val="28"/>
          <w:szCs w:val="28"/>
        </w:rPr>
        <w:lastRenderedPageBreak/>
        <w:t>Продолжение приложения Б</w:t>
      </w:r>
    </w:p>
    <w:p w14:paraId="1F9B9BAE" w14:textId="77777777" w:rsidR="006834D9" w:rsidRPr="006834D9" w:rsidRDefault="006834D9" w:rsidP="006834D9">
      <w:pPr>
        <w:spacing w:line="240" w:lineRule="auto"/>
        <w:ind w:left="0" w:firstLine="0"/>
        <w:rPr>
          <w:b/>
          <w:sz w:val="20"/>
        </w:rPr>
      </w:pPr>
      <w:r w:rsidRPr="006834D9">
        <w:rPr>
          <w:b/>
          <w:sz w:val="20"/>
        </w:rPr>
        <w:t>Умения:</w:t>
      </w:r>
    </w:p>
    <w:p w14:paraId="2FB02679" w14:textId="77777777" w:rsidR="006834D9" w:rsidRPr="006834D9" w:rsidRDefault="006834D9" w:rsidP="006834D9">
      <w:pPr>
        <w:spacing w:line="240" w:lineRule="auto"/>
        <w:ind w:left="0" w:firstLine="0"/>
        <w:rPr>
          <w:b/>
          <w:sz w:val="20"/>
        </w:rPr>
      </w:pPr>
      <w:r w:rsidRPr="006834D9">
        <w:rPr>
          <w:sz w:val="20"/>
        </w:rPr>
        <w:t>Развертывать, обслуживать и поддерживать работу современных баз данных и серверов.</w:t>
      </w:r>
    </w:p>
    <w:p w14:paraId="13C0B5A5" w14:textId="77777777" w:rsidR="006834D9" w:rsidRPr="006834D9" w:rsidRDefault="006834D9" w:rsidP="006834D9">
      <w:pPr>
        <w:spacing w:line="240" w:lineRule="auto"/>
        <w:ind w:left="0" w:firstLine="0"/>
        <w:rPr>
          <w:b/>
          <w:sz w:val="20"/>
        </w:rPr>
      </w:pPr>
      <w:r w:rsidRPr="006834D9">
        <w:rPr>
          <w:b/>
          <w:sz w:val="20"/>
        </w:rPr>
        <w:t>Знания:</w:t>
      </w:r>
    </w:p>
    <w:p w14:paraId="63052B91" w14:textId="77777777" w:rsidR="006834D9" w:rsidRPr="006834D9" w:rsidRDefault="006834D9" w:rsidP="006834D9">
      <w:pPr>
        <w:pStyle w:val="affffff8"/>
        <w:jc w:val="both"/>
      </w:pPr>
      <w:r w:rsidRPr="006834D9">
        <w:t xml:space="preserve">Модели данных и их типы. </w:t>
      </w:r>
    </w:p>
    <w:p w14:paraId="58655575" w14:textId="77777777" w:rsidR="006834D9" w:rsidRPr="006834D9" w:rsidRDefault="006834D9" w:rsidP="006834D9">
      <w:pPr>
        <w:pStyle w:val="affffff8"/>
        <w:jc w:val="both"/>
      </w:pPr>
      <w:r w:rsidRPr="006834D9">
        <w:t>Основные операции и ограничения.</w:t>
      </w:r>
    </w:p>
    <w:p w14:paraId="428C460A" w14:textId="77777777" w:rsidR="006834D9" w:rsidRPr="006834D9" w:rsidRDefault="006834D9" w:rsidP="006834D9">
      <w:pPr>
        <w:spacing w:line="240" w:lineRule="auto"/>
        <w:ind w:left="0" w:firstLine="0"/>
        <w:rPr>
          <w:b/>
          <w:sz w:val="20"/>
        </w:rPr>
      </w:pPr>
      <w:r w:rsidRPr="006834D9">
        <w:rPr>
          <w:sz w:val="20"/>
        </w:rPr>
        <w:t>Уровни качества программной продукции.</w:t>
      </w:r>
    </w:p>
    <w:p w14:paraId="08F6EBFB" w14:textId="7DAC3AB1"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7.5. Проводить аудит систем безопасности баз данных и серверов, с использованием регламентов по защите информации.</w:t>
      </w:r>
    </w:p>
    <w:p w14:paraId="648D6D92" w14:textId="77777777" w:rsidR="006834D9" w:rsidRPr="006834D9" w:rsidRDefault="006834D9" w:rsidP="006834D9">
      <w:pPr>
        <w:spacing w:line="240" w:lineRule="auto"/>
        <w:ind w:left="0" w:firstLine="0"/>
        <w:rPr>
          <w:b/>
          <w:sz w:val="20"/>
        </w:rPr>
      </w:pPr>
      <w:r w:rsidRPr="006834D9">
        <w:rPr>
          <w:b/>
          <w:sz w:val="20"/>
        </w:rPr>
        <w:t>Практический опыт:</w:t>
      </w:r>
    </w:p>
    <w:p w14:paraId="20B15D65" w14:textId="77777777" w:rsidR="006834D9" w:rsidRPr="006834D9" w:rsidRDefault="006834D9" w:rsidP="006834D9">
      <w:pPr>
        <w:spacing w:line="240" w:lineRule="auto"/>
        <w:ind w:left="0" w:firstLine="0"/>
        <w:rPr>
          <w:b/>
          <w:sz w:val="20"/>
        </w:rPr>
      </w:pPr>
      <w:r w:rsidRPr="006834D9">
        <w:rPr>
          <w:sz w:val="20"/>
        </w:rPr>
        <w:t>Разрабатывать политику безопасности SQL сервера, базы данных и отдельных объектов базы данных.</w:t>
      </w:r>
    </w:p>
    <w:p w14:paraId="4F58BFFC" w14:textId="77777777" w:rsidR="006834D9" w:rsidRPr="006834D9" w:rsidRDefault="006834D9" w:rsidP="006834D9">
      <w:pPr>
        <w:spacing w:line="240" w:lineRule="auto"/>
        <w:ind w:left="0" w:firstLine="0"/>
        <w:rPr>
          <w:b/>
          <w:sz w:val="20"/>
        </w:rPr>
      </w:pPr>
      <w:r w:rsidRPr="006834D9">
        <w:rPr>
          <w:b/>
          <w:sz w:val="20"/>
        </w:rPr>
        <w:t>Умения:</w:t>
      </w:r>
    </w:p>
    <w:p w14:paraId="1ACA0DA7" w14:textId="77777777" w:rsidR="006834D9" w:rsidRPr="006834D9" w:rsidRDefault="006834D9" w:rsidP="006834D9">
      <w:pPr>
        <w:pStyle w:val="affffff8"/>
        <w:jc w:val="both"/>
      </w:pPr>
      <w:r w:rsidRPr="006834D9">
        <w:t>Разрабатывать политику безопасности SQL сервера, базы данных и отдельных объектов базы данных.</w:t>
      </w:r>
    </w:p>
    <w:p w14:paraId="547A70BF" w14:textId="77777777" w:rsidR="006834D9" w:rsidRPr="006834D9" w:rsidRDefault="006834D9" w:rsidP="006834D9">
      <w:pPr>
        <w:spacing w:line="240" w:lineRule="auto"/>
        <w:ind w:left="0" w:firstLine="0"/>
        <w:rPr>
          <w:b/>
          <w:sz w:val="20"/>
        </w:rPr>
      </w:pPr>
      <w:r w:rsidRPr="006834D9">
        <w:rPr>
          <w:sz w:val="20"/>
        </w:rPr>
        <w:t>Владеть технологиями проведения сертификации программного средства.</w:t>
      </w:r>
    </w:p>
    <w:p w14:paraId="78442840" w14:textId="77777777" w:rsidR="006834D9" w:rsidRPr="006834D9" w:rsidRDefault="006834D9" w:rsidP="006834D9">
      <w:pPr>
        <w:spacing w:line="240" w:lineRule="auto"/>
        <w:ind w:left="0" w:firstLine="0"/>
        <w:rPr>
          <w:b/>
          <w:sz w:val="20"/>
        </w:rPr>
      </w:pPr>
      <w:r w:rsidRPr="006834D9">
        <w:rPr>
          <w:b/>
          <w:sz w:val="20"/>
        </w:rPr>
        <w:t>Знания:</w:t>
      </w:r>
    </w:p>
    <w:p w14:paraId="69C9096C" w14:textId="77777777" w:rsidR="006834D9" w:rsidRPr="006834D9" w:rsidRDefault="006834D9" w:rsidP="006834D9">
      <w:pPr>
        <w:pStyle w:val="affffff8"/>
        <w:jc w:val="both"/>
      </w:pPr>
      <w:r w:rsidRPr="006834D9">
        <w:t>Технология установки и настройки сервера баз данных.</w:t>
      </w:r>
    </w:p>
    <w:p w14:paraId="607B5CE8" w14:textId="77777777" w:rsidR="006834D9" w:rsidRPr="006834D9" w:rsidRDefault="006834D9" w:rsidP="006834D9">
      <w:pPr>
        <w:spacing w:line="240" w:lineRule="auto"/>
        <w:ind w:left="0" w:firstLine="0"/>
        <w:rPr>
          <w:sz w:val="20"/>
        </w:rPr>
      </w:pPr>
      <w:r w:rsidRPr="006834D9">
        <w:rPr>
          <w:sz w:val="20"/>
        </w:rPr>
        <w:t>Требования к безопасности сервера базы данных.</w:t>
      </w:r>
    </w:p>
    <w:p w14:paraId="77A826F7" w14:textId="77777777" w:rsidR="006834D9" w:rsidRPr="006834D9" w:rsidRDefault="006834D9" w:rsidP="006834D9">
      <w:pPr>
        <w:spacing w:line="240" w:lineRule="auto"/>
        <w:ind w:left="0" w:firstLine="0"/>
        <w:rPr>
          <w:b/>
          <w:sz w:val="20"/>
        </w:rPr>
      </w:pPr>
      <w:r w:rsidRPr="006834D9">
        <w:rPr>
          <w:sz w:val="20"/>
        </w:rPr>
        <w:t>Государственные стандарты и требования к обслуживанию баз данных.</w:t>
      </w:r>
    </w:p>
    <w:p w14:paraId="69659640" w14:textId="0D72E07E" w:rsidR="00146792" w:rsidRPr="00251FF1" w:rsidRDefault="006834D9" w:rsidP="00251FF1">
      <w:pPr>
        <w:widowControl/>
        <w:tabs>
          <w:tab w:val="clear" w:pos="1134"/>
          <w:tab w:val="clear" w:pos="5940"/>
        </w:tabs>
        <w:suppressAutoHyphens w:val="0"/>
        <w:spacing w:before="120" w:after="120" w:line="240" w:lineRule="auto"/>
        <w:ind w:left="0" w:firstLine="0"/>
        <w:rPr>
          <w:b/>
          <w:sz w:val="20"/>
        </w:rPr>
      </w:pPr>
      <w:r w:rsidRPr="006834D9">
        <w:rPr>
          <w:b/>
          <w:sz w:val="20"/>
        </w:rPr>
        <w:t xml:space="preserve">ВПД.8 </w:t>
      </w:r>
      <w:r w:rsidR="00146792" w:rsidRPr="006834D9">
        <w:rPr>
          <w:b/>
          <w:sz w:val="20"/>
        </w:rPr>
        <w:t>Разработка дизайна веб-приложений</w:t>
      </w:r>
    </w:p>
    <w:p w14:paraId="03C7BDC0" w14:textId="52AE8D63"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8.1. Разрабатывать дизайн-концепции веб-приложений в соответствии с корпоративным стилем заказчика.</w:t>
      </w:r>
    </w:p>
    <w:p w14:paraId="3D294DAC" w14:textId="77777777" w:rsidR="006834D9" w:rsidRPr="006834D9" w:rsidRDefault="006834D9" w:rsidP="006834D9">
      <w:pPr>
        <w:spacing w:line="240" w:lineRule="auto"/>
        <w:ind w:left="0" w:firstLine="0"/>
        <w:rPr>
          <w:b/>
          <w:sz w:val="20"/>
        </w:rPr>
      </w:pPr>
      <w:r w:rsidRPr="006834D9">
        <w:rPr>
          <w:b/>
          <w:sz w:val="20"/>
        </w:rPr>
        <w:t>Практический опыт:</w:t>
      </w:r>
    </w:p>
    <w:p w14:paraId="7495986C" w14:textId="77777777" w:rsidR="006834D9" w:rsidRPr="006834D9" w:rsidRDefault="006834D9" w:rsidP="006834D9">
      <w:pPr>
        <w:pStyle w:val="affffff8"/>
        <w:jc w:val="both"/>
      </w:pPr>
      <w:r w:rsidRPr="006834D9">
        <w:t>Разрабатывать эскизы веб-приложения.</w:t>
      </w:r>
    </w:p>
    <w:p w14:paraId="2A055861" w14:textId="77777777" w:rsidR="006834D9" w:rsidRPr="006834D9" w:rsidRDefault="006834D9" w:rsidP="006834D9">
      <w:pPr>
        <w:pStyle w:val="affffff8"/>
        <w:jc w:val="both"/>
      </w:pPr>
      <w:r w:rsidRPr="006834D9">
        <w:t>Разрабатывать схемы интерфейса веб-приложения.</w:t>
      </w:r>
    </w:p>
    <w:p w14:paraId="2A1C3F81" w14:textId="77777777" w:rsidR="006834D9" w:rsidRPr="006834D9" w:rsidRDefault="006834D9" w:rsidP="006834D9">
      <w:pPr>
        <w:spacing w:line="240" w:lineRule="auto"/>
        <w:ind w:left="0" w:firstLine="0"/>
        <w:rPr>
          <w:sz w:val="20"/>
        </w:rPr>
      </w:pPr>
      <w:r w:rsidRPr="006834D9">
        <w:rPr>
          <w:sz w:val="20"/>
        </w:rPr>
        <w:t>Разрабатывать прототип дизайна веб-приложения.</w:t>
      </w:r>
    </w:p>
    <w:p w14:paraId="18BD0F88" w14:textId="77777777" w:rsidR="006834D9" w:rsidRPr="006834D9" w:rsidRDefault="006834D9" w:rsidP="006834D9">
      <w:pPr>
        <w:spacing w:line="240" w:lineRule="auto"/>
        <w:ind w:left="0" w:firstLine="0"/>
        <w:rPr>
          <w:sz w:val="20"/>
        </w:rPr>
      </w:pPr>
      <w:r w:rsidRPr="006834D9">
        <w:rPr>
          <w:sz w:val="20"/>
        </w:rPr>
        <w:t>Разрабатывать дизайн веб-приложений в соответствии со стандартами и требованиями заказчика.</w:t>
      </w:r>
    </w:p>
    <w:p w14:paraId="28099BD1" w14:textId="77777777" w:rsidR="006834D9" w:rsidRPr="006834D9" w:rsidRDefault="006834D9" w:rsidP="006834D9">
      <w:pPr>
        <w:spacing w:line="240" w:lineRule="auto"/>
        <w:ind w:left="0" w:firstLine="0"/>
        <w:rPr>
          <w:b/>
          <w:sz w:val="20"/>
        </w:rPr>
      </w:pPr>
      <w:r w:rsidRPr="006834D9">
        <w:rPr>
          <w:sz w:val="20"/>
        </w:rPr>
        <w:t>Разрабатывать интерфейс пользователя для веб-приложений с использованием современных стандартов.</w:t>
      </w:r>
    </w:p>
    <w:p w14:paraId="13AB5860" w14:textId="77777777" w:rsidR="006834D9" w:rsidRPr="006834D9" w:rsidRDefault="006834D9" w:rsidP="006834D9">
      <w:pPr>
        <w:spacing w:line="240" w:lineRule="auto"/>
        <w:ind w:left="0" w:firstLine="0"/>
        <w:rPr>
          <w:b/>
          <w:sz w:val="20"/>
        </w:rPr>
      </w:pPr>
      <w:r w:rsidRPr="006834D9">
        <w:rPr>
          <w:b/>
          <w:sz w:val="20"/>
        </w:rPr>
        <w:t>Умения:</w:t>
      </w:r>
    </w:p>
    <w:p w14:paraId="2F6A1E3D" w14:textId="77777777" w:rsidR="006834D9" w:rsidRPr="006834D9" w:rsidRDefault="006834D9" w:rsidP="006834D9">
      <w:pPr>
        <w:pStyle w:val="affffff8"/>
        <w:jc w:val="both"/>
      </w:pPr>
      <w:r w:rsidRPr="006834D9">
        <w:t>Создавать дизайн с применением промежуточных эскизов, прототипов, требований к эргономике и технической эстетике.</w:t>
      </w:r>
    </w:p>
    <w:p w14:paraId="1516C8F4" w14:textId="77777777" w:rsidR="006834D9" w:rsidRPr="006834D9" w:rsidRDefault="006834D9" w:rsidP="006834D9">
      <w:pPr>
        <w:pStyle w:val="affffff8"/>
        <w:jc w:val="both"/>
      </w:pPr>
      <w:r w:rsidRPr="006834D9">
        <w:t>Учитывать существующие правила корпоративного стиля.</w:t>
      </w:r>
    </w:p>
    <w:p w14:paraId="2627F45C" w14:textId="77777777" w:rsidR="006834D9" w:rsidRPr="006834D9" w:rsidRDefault="006834D9" w:rsidP="006834D9">
      <w:pPr>
        <w:pStyle w:val="affffff8"/>
        <w:jc w:val="both"/>
      </w:pPr>
      <w:r w:rsidRPr="006834D9">
        <w:t>Придерживаться оригинальной концепции дизайна проекта и улучшать его визуальную привлекательность.</w:t>
      </w:r>
    </w:p>
    <w:p w14:paraId="65D63E58" w14:textId="77777777" w:rsidR="006834D9" w:rsidRPr="006834D9" w:rsidRDefault="006834D9" w:rsidP="006834D9">
      <w:pPr>
        <w:spacing w:line="240" w:lineRule="auto"/>
        <w:ind w:left="0" w:firstLine="0"/>
        <w:rPr>
          <w:b/>
          <w:sz w:val="20"/>
        </w:rPr>
      </w:pPr>
      <w:r w:rsidRPr="006834D9">
        <w:rPr>
          <w:sz w:val="20"/>
        </w:rPr>
        <w:t>Разрабатывать интерфейс пользователя для веб-приложений с использованием современных стандартов.</w:t>
      </w:r>
    </w:p>
    <w:p w14:paraId="67229666" w14:textId="77777777" w:rsidR="006834D9" w:rsidRPr="006834D9" w:rsidRDefault="006834D9" w:rsidP="006834D9">
      <w:pPr>
        <w:spacing w:line="240" w:lineRule="auto"/>
        <w:ind w:left="0" w:firstLine="0"/>
        <w:rPr>
          <w:b/>
          <w:sz w:val="20"/>
        </w:rPr>
      </w:pPr>
      <w:r w:rsidRPr="006834D9">
        <w:rPr>
          <w:b/>
          <w:sz w:val="20"/>
        </w:rPr>
        <w:t>Знания:</w:t>
      </w:r>
    </w:p>
    <w:p w14:paraId="34F0BE7E" w14:textId="77777777" w:rsidR="006834D9" w:rsidRPr="006834D9" w:rsidRDefault="006834D9" w:rsidP="006834D9">
      <w:pPr>
        <w:pStyle w:val="affffff8"/>
        <w:jc w:val="both"/>
      </w:pPr>
      <w:r w:rsidRPr="006834D9">
        <w:t>Нормы и правила выбора стилистических решений.</w:t>
      </w:r>
    </w:p>
    <w:p w14:paraId="12C8AFC8" w14:textId="77777777" w:rsidR="006834D9" w:rsidRPr="006834D9" w:rsidRDefault="006834D9" w:rsidP="006834D9">
      <w:pPr>
        <w:pStyle w:val="affffff8"/>
        <w:jc w:val="both"/>
      </w:pPr>
      <w:r w:rsidRPr="006834D9">
        <w:t>Способы создания эскиза, схем интерфейса и прототипа дизайна по предоставляемым инструкциям и спецификациям.</w:t>
      </w:r>
    </w:p>
    <w:p w14:paraId="380C547D" w14:textId="77777777" w:rsidR="006834D9" w:rsidRPr="006834D9" w:rsidRDefault="006834D9" w:rsidP="006834D9">
      <w:pPr>
        <w:pStyle w:val="affffff8"/>
        <w:jc w:val="both"/>
      </w:pPr>
      <w:r w:rsidRPr="006834D9">
        <w:t>Правила поддержания фирменного стиля, бренда и стилевых инструкций.</w:t>
      </w:r>
    </w:p>
    <w:p w14:paraId="4C12082A" w14:textId="77777777" w:rsidR="006834D9" w:rsidRPr="006834D9" w:rsidRDefault="006834D9" w:rsidP="006834D9">
      <w:pPr>
        <w:pStyle w:val="affffff8"/>
        <w:jc w:val="both"/>
      </w:pPr>
      <w:r w:rsidRPr="006834D9">
        <w:t>Стандарт UIX - UI &amp;UXDesign.</w:t>
      </w:r>
    </w:p>
    <w:p w14:paraId="6AD01B68" w14:textId="77777777" w:rsidR="006834D9" w:rsidRPr="006834D9" w:rsidRDefault="006834D9" w:rsidP="006834D9">
      <w:pPr>
        <w:spacing w:line="240" w:lineRule="auto"/>
        <w:ind w:left="0" w:firstLine="0"/>
        <w:rPr>
          <w:b/>
          <w:sz w:val="20"/>
        </w:rPr>
      </w:pPr>
      <w:r w:rsidRPr="006834D9">
        <w:rPr>
          <w:sz w:val="20"/>
        </w:rPr>
        <w:t>Инструменты для разработки эскизов, схем интерфейсов и прототипа дизайна веб-приложений.</w:t>
      </w:r>
    </w:p>
    <w:p w14:paraId="20C71FC1" w14:textId="06450383"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8.2. Формировать требования к дизайну веб-приложений на основе анализа предметной области и целевой аудитории.</w:t>
      </w:r>
    </w:p>
    <w:p w14:paraId="6F74569C" w14:textId="77777777" w:rsidR="006834D9" w:rsidRPr="006834D9" w:rsidRDefault="006834D9" w:rsidP="006834D9">
      <w:pPr>
        <w:spacing w:line="240" w:lineRule="auto"/>
        <w:ind w:left="0" w:firstLine="0"/>
        <w:rPr>
          <w:b/>
          <w:sz w:val="20"/>
        </w:rPr>
      </w:pPr>
      <w:r w:rsidRPr="006834D9">
        <w:rPr>
          <w:b/>
          <w:sz w:val="20"/>
        </w:rPr>
        <w:t>Практический опыт:</w:t>
      </w:r>
    </w:p>
    <w:p w14:paraId="5D2B8193" w14:textId="77777777" w:rsidR="006834D9" w:rsidRPr="006834D9" w:rsidRDefault="006834D9" w:rsidP="006834D9">
      <w:pPr>
        <w:spacing w:line="240" w:lineRule="auto"/>
        <w:ind w:left="0" w:firstLine="0"/>
        <w:rPr>
          <w:b/>
          <w:sz w:val="20"/>
        </w:rPr>
      </w:pPr>
      <w:r w:rsidRPr="006834D9">
        <w:rPr>
          <w:sz w:val="20"/>
        </w:rPr>
        <w:t>Формировать требования к дизайну веб-приложений.</w:t>
      </w:r>
    </w:p>
    <w:p w14:paraId="6916DB9C" w14:textId="77777777" w:rsidR="006834D9" w:rsidRPr="006834D9" w:rsidRDefault="006834D9" w:rsidP="006834D9">
      <w:pPr>
        <w:spacing w:line="240" w:lineRule="auto"/>
        <w:ind w:left="0" w:firstLine="0"/>
        <w:rPr>
          <w:b/>
          <w:sz w:val="20"/>
        </w:rPr>
      </w:pPr>
      <w:r w:rsidRPr="006834D9">
        <w:rPr>
          <w:b/>
          <w:sz w:val="20"/>
        </w:rPr>
        <w:t>Умения:</w:t>
      </w:r>
    </w:p>
    <w:p w14:paraId="2CF3EF80" w14:textId="77777777" w:rsidR="006834D9" w:rsidRPr="006834D9" w:rsidRDefault="006834D9" w:rsidP="006834D9">
      <w:pPr>
        <w:pStyle w:val="affffff8"/>
        <w:jc w:val="both"/>
      </w:pPr>
      <w:r w:rsidRPr="006834D9">
        <w:t>Выбирать наиболее подходящее для целевого рынка дизайнерское решение.</w:t>
      </w:r>
    </w:p>
    <w:p w14:paraId="2537D6B2" w14:textId="77777777" w:rsidR="006834D9" w:rsidRPr="006834D9" w:rsidRDefault="006834D9" w:rsidP="006834D9">
      <w:pPr>
        <w:pStyle w:val="affffff8"/>
        <w:jc w:val="both"/>
      </w:pPr>
      <w:r w:rsidRPr="006834D9">
        <w:t>Учитывать существующие правила корпоративного стиля.</w:t>
      </w:r>
    </w:p>
    <w:p w14:paraId="6A34324B" w14:textId="77777777" w:rsidR="006834D9" w:rsidRPr="006834D9" w:rsidRDefault="006834D9" w:rsidP="006834D9">
      <w:pPr>
        <w:pStyle w:val="affffff8"/>
        <w:jc w:val="both"/>
      </w:pPr>
      <w:r w:rsidRPr="006834D9">
        <w:t>Анализировать целевой рынок и продвигать продукцию, используя дизайн веб-приложений.</w:t>
      </w:r>
    </w:p>
    <w:p w14:paraId="6F7A59F5" w14:textId="77777777" w:rsidR="006834D9" w:rsidRPr="006834D9" w:rsidRDefault="006834D9" w:rsidP="006834D9">
      <w:pPr>
        <w:spacing w:line="240" w:lineRule="auto"/>
        <w:ind w:left="0" w:firstLine="0"/>
        <w:rPr>
          <w:b/>
          <w:sz w:val="20"/>
        </w:rPr>
      </w:pPr>
      <w:r w:rsidRPr="006834D9">
        <w:rPr>
          <w:sz w:val="20"/>
        </w:rPr>
        <w:t>Осуществлять анализ предметной области и целевой аудитории.</w:t>
      </w:r>
    </w:p>
    <w:p w14:paraId="43DA0FBA" w14:textId="77777777" w:rsidR="006834D9" w:rsidRPr="006834D9" w:rsidRDefault="006834D9" w:rsidP="006834D9">
      <w:pPr>
        <w:spacing w:line="240" w:lineRule="auto"/>
        <w:ind w:left="0" w:firstLine="0"/>
        <w:rPr>
          <w:b/>
          <w:sz w:val="20"/>
        </w:rPr>
      </w:pPr>
      <w:r w:rsidRPr="006834D9">
        <w:rPr>
          <w:b/>
          <w:sz w:val="20"/>
        </w:rPr>
        <w:t>Знания:</w:t>
      </w:r>
    </w:p>
    <w:p w14:paraId="1F9A3900" w14:textId="77777777" w:rsidR="006834D9" w:rsidRPr="006834D9" w:rsidRDefault="006834D9" w:rsidP="006834D9">
      <w:pPr>
        <w:pStyle w:val="affffff8"/>
        <w:jc w:val="both"/>
      </w:pPr>
      <w:r w:rsidRPr="006834D9">
        <w:t>Нормы и правила выбора стилистических решений.</w:t>
      </w:r>
    </w:p>
    <w:p w14:paraId="7A897416" w14:textId="77777777" w:rsidR="006834D9" w:rsidRPr="006834D9" w:rsidRDefault="006834D9" w:rsidP="006834D9">
      <w:pPr>
        <w:pStyle w:val="affffff8"/>
        <w:jc w:val="both"/>
      </w:pPr>
      <w:r w:rsidRPr="006834D9">
        <w:t>Вопросы, связанные с когнитивными, социальными, культурными, технологическими и экономическими условиями при разработке дизайна.</w:t>
      </w:r>
    </w:p>
    <w:p w14:paraId="06376DF3" w14:textId="77777777" w:rsidR="006834D9" w:rsidRPr="006834D9" w:rsidRDefault="006834D9" w:rsidP="006834D9">
      <w:pPr>
        <w:pStyle w:val="affffff8"/>
        <w:jc w:val="both"/>
      </w:pPr>
      <w:r w:rsidRPr="006834D9">
        <w:t>Государственные стандарты и требования к разработке дизайна веб-приложений.</w:t>
      </w:r>
    </w:p>
    <w:p w14:paraId="1781C3CB" w14:textId="77777777" w:rsidR="006834D9" w:rsidRPr="006834D9" w:rsidRDefault="006834D9" w:rsidP="006834D9">
      <w:pPr>
        <w:pStyle w:val="affffff8"/>
        <w:jc w:val="both"/>
      </w:pPr>
      <w:r w:rsidRPr="006834D9">
        <w:t>Стандарт UIX - UI &amp;UXDesign.</w:t>
      </w:r>
    </w:p>
    <w:p w14:paraId="68410548" w14:textId="77777777" w:rsidR="006834D9" w:rsidRPr="006834D9" w:rsidRDefault="006834D9" w:rsidP="006834D9">
      <w:pPr>
        <w:pStyle w:val="affffff8"/>
        <w:jc w:val="both"/>
      </w:pPr>
      <w:r w:rsidRPr="006834D9">
        <w:t>Современные тенденции дизайна.</w:t>
      </w:r>
    </w:p>
    <w:p w14:paraId="21748063" w14:textId="77777777" w:rsidR="006834D9" w:rsidRPr="006834D9" w:rsidRDefault="006834D9" w:rsidP="006834D9">
      <w:pPr>
        <w:spacing w:line="240" w:lineRule="auto"/>
        <w:ind w:left="0" w:firstLine="0"/>
        <w:rPr>
          <w:b/>
          <w:sz w:val="20"/>
        </w:rPr>
      </w:pPr>
      <w:r w:rsidRPr="006834D9">
        <w:rPr>
          <w:sz w:val="20"/>
        </w:rPr>
        <w:t>Ограничения, накладываемые мобильными устройствами и разрешениями экранов при просмотре веб-приложений.</w:t>
      </w:r>
    </w:p>
    <w:p w14:paraId="57BBC915" w14:textId="77777777" w:rsidR="00251FF1" w:rsidRDefault="00251FF1" w:rsidP="00251FF1">
      <w:pPr>
        <w:widowControl/>
        <w:tabs>
          <w:tab w:val="clear" w:pos="1134"/>
          <w:tab w:val="clear" w:pos="5940"/>
        </w:tabs>
        <w:suppressAutoHyphens w:val="0"/>
        <w:spacing w:before="120" w:after="120" w:line="240" w:lineRule="auto"/>
        <w:ind w:left="0" w:firstLine="0"/>
        <w:rPr>
          <w:b/>
          <w:i/>
          <w:sz w:val="20"/>
        </w:rPr>
      </w:pPr>
    </w:p>
    <w:p w14:paraId="00C41622" w14:textId="77777777" w:rsidR="00251FF1" w:rsidRPr="00251FF1" w:rsidRDefault="00251FF1" w:rsidP="00251FF1">
      <w:pPr>
        <w:pStyle w:val="affffff8"/>
        <w:spacing w:line="480" w:lineRule="auto"/>
        <w:jc w:val="center"/>
        <w:rPr>
          <w:sz w:val="28"/>
          <w:szCs w:val="28"/>
        </w:rPr>
      </w:pPr>
      <w:r w:rsidRPr="00251FF1">
        <w:rPr>
          <w:sz w:val="28"/>
          <w:szCs w:val="28"/>
        </w:rPr>
        <w:lastRenderedPageBreak/>
        <w:t>Продолжение приложения Б</w:t>
      </w:r>
    </w:p>
    <w:p w14:paraId="121A0103" w14:textId="57101AB9" w:rsidR="00C45E6C" w:rsidRPr="00251FF1" w:rsidRDefault="006834D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8.3. Осуществлять разработку дизайна веб-приложения с учетом современных тенденций в области веб-разработки.</w:t>
      </w:r>
    </w:p>
    <w:p w14:paraId="2D772658" w14:textId="77777777" w:rsidR="006834D9" w:rsidRPr="006834D9" w:rsidRDefault="006834D9" w:rsidP="006834D9">
      <w:pPr>
        <w:spacing w:line="240" w:lineRule="auto"/>
        <w:ind w:left="0" w:firstLine="0"/>
        <w:rPr>
          <w:b/>
          <w:sz w:val="20"/>
        </w:rPr>
      </w:pPr>
      <w:r w:rsidRPr="006834D9">
        <w:rPr>
          <w:b/>
          <w:sz w:val="20"/>
        </w:rPr>
        <w:t>Практический опыт:</w:t>
      </w:r>
    </w:p>
    <w:p w14:paraId="4F06C30D" w14:textId="77777777" w:rsidR="006834D9" w:rsidRPr="006834D9" w:rsidRDefault="006834D9" w:rsidP="006834D9">
      <w:pPr>
        <w:spacing w:line="240" w:lineRule="auto"/>
        <w:ind w:left="0" w:firstLine="0"/>
        <w:rPr>
          <w:sz w:val="20"/>
        </w:rPr>
      </w:pPr>
      <w:r w:rsidRPr="006834D9">
        <w:rPr>
          <w:sz w:val="20"/>
        </w:rPr>
        <w:t>Разрабатывать графические макеты для веб-приложений с использованием современных стандартов.</w:t>
      </w:r>
    </w:p>
    <w:p w14:paraId="5175B5B2" w14:textId="77777777" w:rsidR="006834D9" w:rsidRPr="006834D9" w:rsidRDefault="006834D9" w:rsidP="006834D9">
      <w:pPr>
        <w:spacing w:line="240" w:lineRule="auto"/>
        <w:ind w:left="0" w:firstLine="0"/>
        <w:rPr>
          <w:b/>
          <w:sz w:val="20"/>
        </w:rPr>
      </w:pPr>
      <w:r w:rsidRPr="006834D9">
        <w:rPr>
          <w:sz w:val="20"/>
        </w:rPr>
        <w:t>Создавать, использовать и оптимизировать изображения для веб – приложений.</w:t>
      </w:r>
    </w:p>
    <w:p w14:paraId="2BC83DB0" w14:textId="77777777" w:rsidR="006834D9" w:rsidRPr="006834D9" w:rsidRDefault="006834D9" w:rsidP="006834D9">
      <w:pPr>
        <w:spacing w:line="240" w:lineRule="auto"/>
        <w:ind w:left="0" w:firstLine="0"/>
        <w:rPr>
          <w:b/>
          <w:sz w:val="20"/>
        </w:rPr>
      </w:pPr>
      <w:r w:rsidRPr="006834D9">
        <w:rPr>
          <w:b/>
          <w:sz w:val="20"/>
        </w:rPr>
        <w:t>Умения:</w:t>
      </w:r>
    </w:p>
    <w:p w14:paraId="3BF3627A" w14:textId="77777777" w:rsidR="006834D9" w:rsidRPr="006834D9" w:rsidRDefault="006834D9" w:rsidP="006834D9">
      <w:pPr>
        <w:pStyle w:val="affffff8"/>
        <w:jc w:val="both"/>
      </w:pPr>
      <w:r w:rsidRPr="006834D9">
        <w:t>Создавать, использовать и оптимизировать изображения для веб-приложений.</w:t>
      </w:r>
    </w:p>
    <w:p w14:paraId="0315BE7C" w14:textId="77777777" w:rsidR="006834D9" w:rsidRPr="006834D9" w:rsidRDefault="006834D9" w:rsidP="006834D9">
      <w:pPr>
        <w:pStyle w:val="affffff8"/>
        <w:jc w:val="both"/>
      </w:pPr>
      <w:r w:rsidRPr="006834D9">
        <w:t>Создавать «отзывчивый» дизайн, отображаемый корректно на различных устройствах и при разных разрешениях.</w:t>
      </w:r>
    </w:p>
    <w:p w14:paraId="74395E8E" w14:textId="77777777" w:rsidR="006834D9" w:rsidRPr="006834D9" w:rsidRDefault="006834D9" w:rsidP="006834D9">
      <w:pPr>
        <w:pStyle w:val="affffff8"/>
        <w:jc w:val="both"/>
      </w:pPr>
      <w:r w:rsidRPr="006834D9">
        <w:t>Использовать специальные графические редакторы.</w:t>
      </w:r>
    </w:p>
    <w:p w14:paraId="57ED60AD" w14:textId="77777777" w:rsidR="006834D9" w:rsidRPr="006834D9" w:rsidRDefault="006834D9" w:rsidP="006834D9">
      <w:pPr>
        <w:spacing w:line="240" w:lineRule="auto"/>
        <w:ind w:left="0" w:firstLine="0"/>
        <w:rPr>
          <w:b/>
          <w:sz w:val="20"/>
        </w:rPr>
      </w:pPr>
      <w:r w:rsidRPr="006834D9">
        <w:rPr>
          <w:sz w:val="20"/>
        </w:rPr>
        <w:t>Интегрировать в готовый дизайн-проект новые графические элементы, не нарушая общей концепции.</w:t>
      </w:r>
    </w:p>
    <w:p w14:paraId="48A2BDC4" w14:textId="77777777" w:rsidR="006834D9" w:rsidRPr="006834D9" w:rsidRDefault="006834D9" w:rsidP="006834D9">
      <w:pPr>
        <w:spacing w:line="240" w:lineRule="auto"/>
        <w:ind w:left="0" w:firstLine="0"/>
        <w:rPr>
          <w:b/>
          <w:sz w:val="20"/>
        </w:rPr>
      </w:pPr>
      <w:r w:rsidRPr="006834D9">
        <w:rPr>
          <w:b/>
          <w:sz w:val="20"/>
        </w:rPr>
        <w:t>Знания:</w:t>
      </w:r>
    </w:p>
    <w:p w14:paraId="2656D7C7" w14:textId="77777777" w:rsidR="006834D9" w:rsidRPr="006834D9" w:rsidRDefault="006834D9" w:rsidP="006834D9">
      <w:pPr>
        <w:pStyle w:val="affffff8"/>
        <w:jc w:val="both"/>
      </w:pPr>
      <w:r w:rsidRPr="006834D9">
        <w:t>Современные методики разработки графического интерфейса.</w:t>
      </w:r>
    </w:p>
    <w:p w14:paraId="6CA0C362" w14:textId="77777777" w:rsidR="006834D9" w:rsidRPr="006834D9" w:rsidRDefault="006834D9" w:rsidP="006834D9">
      <w:pPr>
        <w:pStyle w:val="affffff8"/>
        <w:jc w:val="both"/>
      </w:pPr>
      <w:r w:rsidRPr="006834D9">
        <w:t>Требования и нормы подготовки и использования изображений в сети Интернет.</w:t>
      </w:r>
    </w:p>
    <w:p w14:paraId="6E747B7D" w14:textId="77777777" w:rsidR="006834D9" w:rsidRPr="006834D9" w:rsidRDefault="006834D9" w:rsidP="006834D9">
      <w:pPr>
        <w:pStyle w:val="affffff8"/>
        <w:jc w:val="both"/>
      </w:pPr>
      <w:r w:rsidRPr="006834D9">
        <w:t>Принципы и методы адаптации графики для Веб-приложений.</w:t>
      </w:r>
    </w:p>
    <w:p w14:paraId="05B2520A" w14:textId="77777777" w:rsidR="006834D9" w:rsidRPr="006834D9" w:rsidRDefault="006834D9" w:rsidP="006834D9">
      <w:pPr>
        <w:spacing w:line="240" w:lineRule="auto"/>
        <w:ind w:left="0" w:firstLine="0"/>
        <w:rPr>
          <w:b/>
          <w:sz w:val="20"/>
        </w:rPr>
      </w:pPr>
      <w:r w:rsidRPr="006834D9">
        <w:rPr>
          <w:sz w:val="20"/>
        </w:rPr>
        <w:t>Ограничения, накладываемые мобильными устройствами и разрешениями экранов при просмотре Веб-приложений.</w:t>
      </w:r>
    </w:p>
    <w:p w14:paraId="03B116A7" w14:textId="0299907A" w:rsidR="00146792" w:rsidRPr="00251FF1" w:rsidRDefault="00446E69" w:rsidP="00251FF1">
      <w:pPr>
        <w:widowControl/>
        <w:tabs>
          <w:tab w:val="clear" w:pos="1134"/>
          <w:tab w:val="clear" w:pos="5940"/>
        </w:tabs>
        <w:suppressAutoHyphens w:val="0"/>
        <w:spacing w:before="120" w:after="120" w:line="240" w:lineRule="auto"/>
        <w:ind w:left="0" w:firstLine="0"/>
        <w:rPr>
          <w:b/>
          <w:sz w:val="20"/>
        </w:rPr>
      </w:pPr>
      <w:r w:rsidRPr="006834D9">
        <w:rPr>
          <w:b/>
          <w:sz w:val="20"/>
        </w:rPr>
        <w:t xml:space="preserve">ВПД.9 </w:t>
      </w:r>
      <w:r w:rsidR="00146792" w:rsidRPr="006834D9">
        <w:rPr>
          <w:b/>
          <w:sz w:val="20"/>
        </w:rPr>
        <w:t>Проектирование, разработка и оптимизация веб-приложений.</w:t>
      </w:r>
    </w:p>
    <w:p w14:paraId="0AA59806" w14:textId="5BD2BF27" w:rsidR="00C45E6C" w:rsidRPr="00251FF1" w:rsidRDefault="00446E6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9.1. Разрабатывать техническое задание на веб-приложение в соответствии с требованиями заказчика.</w:t>
      </w:r>
    </w:p>
    <w:p w14:paraId="7BFC6710" w14:textId="77777777" w:rsidR="00446E69" w:rsidRPr="006834D9" w:rsidRDefault="00446E69" w:rsidP="006834D9">
      <w:pPr>
        <w:spacing w:line="240" w:lineRule="auto"/>
        <w:ind w:left="0" w:firstLine="0"/>
        <w:rPr>
          <w:b/>
          <w:sz w:val="20"/>
        </w:rPr>
      </w:pPr>
      <w:r w:rsidRPr="006834D9">
        <w:rPr>
          <w:b/>
          <w:sz w:val="20"/>
        </w:rPr>
        <w:t>Практический опыт:</w:t>
      </w:r>
    </w:p>
    <w:p w14:paraId="1D0ABA8A" w14:textId="77777777" w:rsidR="00446E69" w:rsidRPr="006834D9" w:rsidRDefault="00446E69" w:rsidP="006834D9">
      <w:pPr>
        <w:pStyle w:val="affffff8"/>
        <w:jc w:val="both"/>
      </w:pPr>
      <w:r w:rsidRPr="006834D9">
        <w:t>Осуществлять сбор предварительных данных для выявления требований к веб-приложению.</w:t>
      </w:r>
    </w:p>
    <w:p w14:paraId="3FA2FEFF" w14:textId="77777777" w:rsidR="00446E69" w:rsidRPr="006834D9" w:rsidRDefault="00446E69" w:rsidP="006834D9">
      <w:pPr>
        <w:pStyle w:val="affffff8"/>
        <w:jc w:val="both"/>
      </w:pPr>
      <w:r w:rsidRPr="006834D9">
        <w:t>Определять первоначальные требования заказчика к веб-приложению и возможности их реализации.</w:t>
      </w:r>
    </w:p>
    <w:p w14:paraId="6B1D65AF" w14:textId="77777777" w:rsidR="00446E69" w:rsidRPr="006834D9" w:rsidRDefault="00446E69" w:rsidP="006834D9">
      <w:pPr>
        <w:pStyle w:val="affffff8"/>
        <w:jc w:val="both"/>
      </w:pPr>
      <w:r w:rsidRPr="006834D9">
        <w:t>Подбирать оптимальные варианты реализации задач и согласование их с заказчиком.</w:t>
      </w:r>
    </w:p>
    <w:p w14:paraId="61D2DDBD" w14:textId="77777777" w:rsidR="00446E69" w:rsidRPr="006834D9" w:rsidRDefault="00446E69" w:rsidP="006834D9">
      <w:pPr>
        <w:spacing w:line="240" w:lineRule="auto"/>
        <w:ind w:left="0" w:firstLine="0"/>
        <w:rPr>
          <w:b/>
          <w:sz w:val="20"/>
        </w:rPr>
      </w:pPr>
      <w:r w:rsidRPr="006834D9">
        <w:rPr>
          <w:sz w:val="20"/>
        </w:rPr>
        <w:t>Оформлять техническое задание.</w:t>
      </w:r>
    </w:p>
    <w:p w14:paraId="71917C8A" w14:textId="77777777" w:rsidR="00446E69" w:rsidRPr="006834D9" w:rsidRDefault="00446E69" w:rsidP="006834D9">
      <w:pPr>
        <w:spacing w:line="240" w:lineRule="auto"/>
        <w:ind w:left="0" w:firstLine="0"/>
        <w:rPr>
          <w:b/>
          <w:sz w:val="20"/>
        </w:rPr>
      </w:pPr>
      <w:r w:rsidRPr="006834D9">
        <w:rPr>
          <w:b/>
          <w:sz w:val="20"/>
        </w:rPr>
        <w:t>Умения:</w:t>
      </w:r>
    </w:p>
    <w:p w14:paraId="7563B503" w14:textId="77777777" w:rsidR="00446E69" w:rsidRPr="006834D9" w:rsidRDefault="00446E69" w:rsidP="006834D9">
      <w:pPr>
        <w:pStyle w:val="affffff8"/>
        <w:jc w:val="both"/>
      </w:pPr>
      <w:r w:rsidRPr="006834D9">
        <w:t>Проводить анкетирование.</w:t>
      </w:r>
    </w:p>
    <w:p w14:paraId="0D243019" w14:textId="77777777" w:rsidR="00446E69" w:rsidRPr="006834D9" w:rsidRDefault="00446E69" w:rsidP="006834D9">
      <w:pPr>
        <w:pStyle w:val="affffff8"/>
        <w:jc w:val="both"/>
      </w:pPr>
      <w:r w:rsidRPr="006834D9">
        <w:t>Проводить интервьюирование.</w:t>
      </w:r>
    </w:p>
    <w:p w14:paraId="4055FA3C" w14:textId="77777777" w:rsidR="00446E69" w:rsidRPr="006834D9" w:rsidRDefault="00446E69" w:rsidP="006834D9">
      <w:pPr>
        <w:pStyle w:val="affffff8"/>
        <w:jc w:val="both"/>
      </w:pPr>
      <w:r w:rsidRPr="006834D9">
        <w:t>Оформлять техническую документацию.</w:t>
      </w:r>
    </w:p>
    <w:p w14:paraId="3D6DB0C1" w14:textId="77777777" w:rsidR="00446E69" w:rsidRPr="006834D9" w:rsidRDefault="00446E69" w:rsidP="006834D9">
      <w:pPr>
        <w:pStyle w:val="affffff8"/>
        <w:jc w:val="both"/>
      </w:pPr>
      <w:r w:rsidRPr="006834D9">
        <w:t>Осуществлять выбор одного из типовых решений.</w:t>
      </w:r>
    </w:p>
    <w:p w14:paraId="3422B79A" w14:textId="77777777" w:rsidR="00446E69" w:rsidRPr="006834D9" w:rsidRDefault="00446E69" w:rsidP="006834D9">
      <w:pPr>
        <w:spacing w:line="240" w:lineRule="auto"/>
        <w:ind w:left="0" w:firstLine="0"/>
        <w:rPr>
          <w:b/>
          <w:sz w:val="20"/>
        </w:rPr>
      </w:pPr>
      <w:r w:rsidRPr="006834D9">
        <w:rPr>
          <w:sz w:val="20"/>
        </w:rPr>
        <w:t>Работать со специализированным программным обеспечением для планирования времени и организации работы с клиентами.</w:t>
      </w:r>
    </w:p>
    <w:p w14:paraId="32EA6078" w14:textId="77777777" w:rsidR="00446E69" w:rsidRPr="006834D9" w:rsidRDefault="00446E69" w:rsidP="006834D9">
      <w:pPr>
        <w:spacing w:line="240" w:lineRule="auto"/>
        <w:ind w:left="0" w:firstLine="0"/>
        <w:rPr>
          <w:b/>
          <w:sz w:val="20"/>
        </w:rPr>
      </w:pPr>
      <w:r w:rsidRPr="006834D9">
        <w:rPr>
          <w:b/>
          <w:sz w:val="20"/>
        </w:rPr>
        <w:t>Знания:</w:t>
      </w:r>
    </w:p>
    <w:p w14:paraId="6483A70B" w14:textId="77777777" w:rsidR="00446E69" w:rsidRPr="006834D9" w:rsidRDefault="00446E69" w:rsidP="006834D9">
      <w:pPr>
        <w:pStyle w:val="affffff8"/>
        <w:jc w:val="both"/>
      </w:pPr>
      <w:r w:rsidRPr="006834D9">
        <w:t>Инструменты и методы выявления требований.</w:t>
      </w:r>
    </w:p>
    <w:p w14:paraId="29AC4DD4" w14:textId="77777777" w:rsidR="00446E69" w:rsidRPr="006834D9" w:rsidRDefault="00446E69" w:rsidP="006834D9">
      <w:pPr>
        <w:pStyle w:val="affffff8"/>
        <w:jc w:val="both"/>
      </w:pPr>
      <w:r w:rsidRPr="006834D9">
        <w:t>Типовые решения по разработке веб-приложений.</w:t>
      </w:r>
    </w:p>
    <w:p w14:paraId="52328905" w14:textId="77777777" w:rsidR="00446E69" w:rsidRPr="006834D9" w:rsidRDefault="00446E69" w:rsidP="006834D9">
      <w:pPr>
        <w:spacing w:line="240" w:lineRule="auto"/>
        <w:ind w:left="0" w:firstLine="0"/>
        <w:rPr>
          <w:sz w:val="20"/>
        </w:rPr>
      </w:pPr>
      <w:r w:rsidRPr="006834D9">
        <w:rPr>
          <w:sz w:val="20"/>
        </w:rPr>
        <w:t>Нормы и стандарты оформления технической документации.</w:t>
      </w:r>
    </w:p>
    <w:p w14:paraId="77BF57D5" w14:textId="77777777" w:rsidR="00446E69" w:rsidRPr="006834D9" w:rsidRDefault="00446E69" w:rsidP="006834D9">
      <w:pPr>
        <w:spacing w:line="240" w:lineRule="auto"/>
        <w:ind w:left="0" w:firstLine="0"/>
        <w:rPr>
          <w:b/>
          <w:sz w:val="20"/>
        </w:rPr>
      </w:pPr>
      <w:r w:rsidRPr="006834D9">
        <w:rPr>
          <w:sz w:val="20"/>
        </w:rPr>
        <w:t>Принципы проектирования и разработки информационных систем.</w:t>
      </w:r>
    </w:p>
    <w:p w14:paraId="0DC5E00C" w14:textId="568B3A8F" w:rsidR="00C45E6C" w:rsidRPr="00251FF1" w:rsidRDefault="00446E6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9.2. Разрабатывать веб-приложение в соответствии с техническим заданием.</w:t>
      </w:r>
    </w:p>
    <w:p w14:paraId="35E95866" w14:textId="77777777" w:rsidR="00446E69" w:rsidRPr="006834D9" w:rsidRDefault="00446E69" w:rsidP="006834D9">
      <w:pPr>
        <w:spacing w:line="240" w:lineRule="auto"/>
        <w:ind w:left="0" w:firstLine="0"/>
        <w:rPr>
          <w:b/>
          <w:sz w:val="20"/>
        </w:rPr>
      </w:pPr>
      <w:r w:rsidRPr="006834D9">
        <w:rPr>
          <w:b/>
          <w:sz w:val="20"/>
        </w:rPr>
        <w:t>Практический опыт:</w:t>
      </w:r>
    </w:p>
    <w:p w14:paraId="53F1040A" w14:textId="77777777" w:rsidR="00446E69" w:rsidRPr="006834D9" w:rsidRDefault="00446E69" w:rsidP="006834D9">
      <w:pPr>
        <w:pStyle w:val="affffff8"/>
        <w:jc w:val="both"/>
      </w:pPr>
      <w:r w:rsidRPr="006834D9">
        <w:t>Выполнять верстку страниц веб-приложений.</w:t>
      </w:r>
    </w:p>
    <w:p w14:paraId="6034DC4E" w14:textId="77777777" w:rsidR="00446E69" w:rsidRPr="006834D9" w:rsidRDefault="00446E69" w:rsidP="006834D9">
      <w:pPr>
        <w:pStyle w:val="affffff8"/>
        <w:jc w:val="both"/>
      </w:pPr>
      <w:r w:rsidRPr="006834D9">
        <w:t>Кодировать на языках веб-программирования.</w:t>
      </w:r>
    </w:p>
    <w:p w14:paraId="66F49305" w14:textId="77777777" w:rsidR="00446E69" w:rsidRPr="006834D9" w:rsidRDefault="00446E69" w:rsidP="006834D9">
      <w:pPr>
        <w:spacing w:line="240" w:lineRule="auto"/>
        <w:ind w:left="0" w:firstLine="0"/>
        <w:rPr>
          <w:sz w:val="20"/>
        </w:rPr>
      </w:pPr>
      <w:r w:rsidRPr="006834D9">
        <w:rPr>
          <w:sz w:val="20"/>
        </w:rPr>
        <w:t>Разрабатывать базы данных.</w:t>
      </w:r>
    </w:p>
    <w:p w14:paraId="4FB91C3A" w14:textId="77777777" w:rsidR="00446E69" w:rsidRPr="006834D9" w:rsidRDefault="00446E69" w:rsidP="006834D9">
      <w:pPr>
        <w:spacing w:line="240" w:lineRule="auto"/>
        <w:ind w:left="0" w:firstLine="0"/>
        <w:rPr>
          <w:sz w:val="20"/>
        </w:rPr>
      </w:pPr>
      <w:r w:rsidRPr="006834D9">
        <w:rPr>
          <w:sz w:val="20"/>
        </w:rPr>
        <w:t>Использовать специальные готовые технические решения при разработке веб-приложений.</w:t>
      </w:r>
    </w:p>
    <w:p w14:paraId="0B7CCF1D" w14:textId="77777777" w:rsidR="00446E69" w:rsidRPr="006834D9" w:rsidRDefault="00446E69" w:rsidP="006834D9">
      <w:pPr>
        <w:spacing w:line="240" w:lineRule="auto"/>
        <w:ind w:left="0" w:firstLine="0"/>
        <w:rPr>
          <w:b/>
          <w:sz w:val="20"/>
        </w:rPr>
      </w:pPr>
      <w:r w:rsidRPr="006834D9">
        <w:rPr>
          <w:sz w:val="20"/>
        </w:rPr>
        <w:t>Выполнять разработку и проектирование информационных систем.</w:t>
      </w:r>
    </w:p>
    <w:p w14:paraId="4E22508B" w14:textId="77777777" w:rsidR="00446E69" w:rsidRPr="006834D9" w:rsidRDefault="00446E69" w:rsidP="006834D9">
      <w:pPr>
        <w:spacing w:line="240" w:lineRule="auto"/>
        <w:ind w:left="0" w:firstLine="0"/>
        <w:rPr>
          <w:b/>
          <w:sz w:val="20"/>
        </w:rPr>
      </w:pPr>
      <w:r w:rsidRPr="006834D9">
        <w:rPr>
          <w:b/>
          <w:sz w:val="20"/>
        </w:rPr>
        <w:t>Умения:</w:t>
      </w:r>
    </w:p>
    <w:p w14:paraId="1578C981" w14:textId="77777777" w:rsidR="00446E69" w:rsidRPr="006834D9" w:rsidRDefault="00446E69" w:rsidP="006834D9">
      <w:pPr>
        <w:pStyle w:val="affffff8"/>
        <w:jc w:val="both"/>
      </w:pPr>
      <w:r w:rsidRPr="006834D9">
        <w:t>Разрабатывать программный код клиентской и серверной части веб-приложений.</w:t>
      </w:r>
    </w:p>
    <w:p w14:paraId="55D707A5" w14:textId="77777777" w:rsidR="00446E69" w:rsidRPr="006834D9" w:rsidRDefault="00446E69" w:rsidP="006834D9">
      <w:pPr>
        <w:pStyle w:val="affffff8"/>
        <w:jc w:val="both"/>
      </w:pPr>
      <w:r w:rsidRPr="006834D9">
        <w:t>Использовать язык разметки страниц веб-приложения.</w:t>
      </w:r>
    </w:p>
    <w:p w14:paraId="354D1E1B" w14:textId="77777777" w:rsidR="00446E69" w:rsidRPr="006834D9" w:rsidRDefault="00446E69" w:rsidP="006834D9">
      <w:pPr>
        <w:pStyle w:val="affffff8"/>
        <w:jc w:val="both"/>
      </w:pPr>
      <w:r w:rsidRPr="006834D9">
        <w:t>Оформлять код программы в соответствии со стандартом кодирования.</w:t>
      </w:r>
    </w:p>
    <w:p w14:paraId="6A88D17D" w14:textId="77777777" w:rsidR="00446E69" w:rsidRPr="006834D9" w:rsidRDefault="00446E69" w:rsidP="006834D9">
      <w:pPr>
        <w:pStyle w:val="affffff8"/>
        <w:jc w:val="both"/>
      </w:pPr>
      <w:r w:rsidRPr="006834D9">
        <w:t>Использовать объектные модели веб-приложений и браузера.</w:t>
      </w:r>
    </w:p>
    <w:p w14:paraId="1DD9A6E4" w14:textId="77777777" w:rsidR="00446E69" w:rsidRPr="006834D9" w:rsidRDefault="00446E69" w:rsidP="006834D9">
      <w:pPr>
        <w:pStyle w:val="affffff8"/>
        <w:jc w:val="both"/>
      </w:pPr>
      <w:r w:rsidRPr="006834D9">
        <w:t>Использовать открытые библиотеки (framework).</w:t>
      </w:r>
    </w:p>
    <w:p w14:paraId="41E443AF" w14:textId="77777777" w:rsidR="00446E69" w:rsidRPr="006834D9" w:rsidRDefault="00446E69" w:rsidP="006834D9">
      <w:pPr>
        <w:pStyle w:val="affffff8"/>
        <w:jc w:val="both"/>
      </w:pPr>
      <w:r w:rsidRPr="006834D9">
        <w:t>Использовать выбранную среду программирования и средства системы управления базами данных.</w:t>
      </w:r>
    </w:p>
    <w:p w14:paraId="6D0555A8" w14:textId="77777777" w:rsidR="00446E69" w:rsidRPr="006834D9" w:rsidRDefault="00446E69" w:rsidP="006834D9">
      <w:pPr>
        <w:spacing w:line="240" w:lineRule="auto"/>
        <w:ind w:left="0" w:firstLine="0"/>
        <w:rPr>
          <w:sz w:val="20"/>
        </w:rPr>
      </w:pPr>
      <w:r w:rsidRPr="006834D9">
        <w:rPr>
          <w:sz w:val="20"/>
        </w:rPr>
        <w:t>Осуществлять взаимодействие клиентской и серверной частей веб-приложений.</w:t>
      </w:r>
    </w:p>
    <w:p w14:paraId="00B3FA02" w14:textId="77777777" w:rsidR="00446E69" w:rsidRPr="006834D9" w:rsidRDefault="00446E69" w:rsidP="006834D9">
      <w:pPr>
        <w:spacing w:line="240" w:lineRule="auto"/>
        <w:ind w:left="0" w:firstLine="0"/>
        <w:rPr>
          <w:b/>
          <w:sz w:val="20"/>
        </w:rPr>
      </w:pPr>
      <w:r w:rsidRPr="006834D9">
        <w:rPr>
          <w:sz w:val="20"/>
        </w:rPr>
        <w:t>Разрабатывать и проектировать информационные системы</w:t>
      </w:r>
    </w:p>
    <w:p w14:paraId="138AC877" w14:textId="77777777" w:rsidR="00446E69" w:rsidRPr="006834D9" w:rsidRDefault="00446E69" w:rsidP="006834D9">
      <w:pPr>
        <w:spacing w:line="240" w:lineRule="auto"/>
        <w:ind w:left="0" w:firstLine="0"/>
        <w:rPr>
          <w:b/>
          <w:sz w:val="20"/>
        </w:rPr>
      </w:pPr>
      <w:r w:rsidRPr="006834D9">
        <w:rPr>
          <w:b/>
          <w:sz w:val="20"/>
        </w:rPr>
        <w:t>Знания:</w:t>
      </w:r>
    </w:p>
    <w:p w14:paraId="4E393760" w14:textId="77777777" w:rsidR="00446E69" w:rsidRPr="006834D9" w:rsidRDefault="00446E69" w:rsidP="006834D9">
      <w:pPr>
        <w:pStyle w:val="affffff8"/>
        <w:jc w:val="both"/>
      </w:pPr>
      <w:r w:rsidRPr="006834D9">
        <w:t>Языки программирования и разметки для разработки клиентской и серверной части веб-приложений.</w:t>
      </w:r>
    </w:p>
    <w:p w14:paraId="040E416C" w14:textId="77777777" w:rsidR="00446E69" w:rsidRPr="006834D9" w:rsidRDefault="00446E69" w:rsidP="006834D9">
      <w:pPr>
        <w:pStyle w:val="affffff8"/>
        <w:jc w:val="both"/>
      </w:pPr>
      <w:r w:rsidRPr="006834D9">
        <w:t>Принципы работы объектной модели веб-приложений и браузера.</w:t>
      </w:r>
    </w:p>
    <w:p w14:paraId="31F07871" w14:textId="77777777" w:rsidR="00446E69" w:rsidRPr="006834D9" w:rsidRDefault="00446E69" w:rsidP="006834D9">
      <w:pPr>
        <w:pStyle w:val="affffff8"/>
        <w:jc w:val="both"/>
      </w:pPr>
      <w:r w:rsidRPr="006834D9">
        <w:t>Основы технологии клиент-сервер.</w:t>
      </w:r>
    </w:p>
    <w:p w14:paraId="71496755" w14:textId="77777777" w:rsidR="00446E69" w:rsidRPr="006834D9" w:rsidRDefault="00446E69" w:rsidP="006834D9">
      <w:pPr>
        <w:pStyle w:val="affffff8"/>
        <w:jc w:val="both"/>
      </w:pPr>
      <w:r w:rsidRPr="006834D9">
        <w:t>Особенности отображения веб-приложений в размерах рабочего пространства устройств.</w:t>
      </w:r>
    </w:p>
    <w:p w14:paraId="280E1161" w14:textId="77777777" w:rsidR="00446E69" w:rsidRPr="006834D9" w:rsidRDefault="00446E69" w:rsidP="006834D9">
      <w:pPr>
        <w:pStyle w:val="affffff8"/>
        <w:jc w:val="both"/>
      </w:pPr>
      <w:r w:rsidRPr="006834D9">
        <w:t>Особенности отображения элементов ИР в различных браузерах.</w:t>
      </w:r>
    </w:p>
    <w:p w14:paraId="0A83E720" w14:textId="77777777" w:rsidR="00251FF1" w:rsidRPr="00251FF1" w:rsidRDefault="00251FF1" w:rsidP="00251FF1">
      <w:pPr>
        <w:pStyle w:val="affffff8"/>
        <w:spacing w:line="480" w:lineRule="auto"/>
        <w:jc w:val="center"/>
        <w:rPr>
          <w:sz w:val="28"/>
          <w:szCs w:val="28"/>
        </w:rPr>
      </w:pPr>
      <w:r w:rsidRPr="00251FF1">
        <w:rPr>
          <w:sz w:val="28"/>
          <w:szCs w:val="28"/>
        </w:rPr>
        <w:lastRenderedPageBreak/>
        <w:t>Продолжение приложения Б</w:t>
      </w:r>
    </w:p>
    <w:p w14:paraId="3EBD867D" w14:textId="77777777" w:rsidR="00446E69" w:rsidRPr="006834D9" w:rsidRDefault="00446E69" w:rsidP="006834D9">
      <w:pPr>
        <w:spacing w:line="240" w:lineRule="auto"/>
        <w:ind w:left="0" w:firstLine="0"/>
        <w:rPr>
          <w:b/>
          <w:sz w:val="20"/>
        </w:rPr>
      </w:pPr>
      <w:r w:rsidRPr="006834D9">
        <w:rPr>
          <w:sz w:val="20"/>
        </w:rPr>
        <w:t>Особенности выбранной среды программирования и системы управления базами данных.</w:t>
      </w:r>
    </w:p>
    <w:p w14:paraId="7B30D2DF" w14:textId="289A9DF0" w:rsidR="00C45E6C" w:rsidRPr="00251FF1" w:rsidRDefault="00446E6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9.3. Разрабатывать интерфейс пользователя веб-приложений в соответствии с техническим заданием.</w:t>
      </w:r>
    </w:p>
    <w:p w14:paraId="6BCF9031" w14:textId="77777777" w:rsidR="00446E69" w:rsidRPr="006834D9" w:rsidRDefault="00446E69" w:rsidP="006834D9">
      <w:pPr>
        <w:spacing w:line="240" w:lineRule="auto"/>
        <w:ind w:left="0" w:firstLine="0"/>
        <w:rPr>
          <w:b/>
          <w:sz w:val="20"/>
        </w:rPr>
      </w:pPr>
      <w:r w:rsidRPr="006834D9">
        <w:rPr>
          <w:b/>
          <w:sz w:val="20"/>
        </w:rPr>
        <w:t>Практический опыт:</w:t>
      </w:r>
    </w:p>
    <w:p w14:paraId="14DB901B" w14:textId="77777777" w:rsidR="00446E69" w:rsidRPr="006834D9" w:rsidRDefault="00446E69" w:rsidP="006834D9">
      <w:pPr>
        <w:pStyle w:val="affffff8"/>
        <w:jc w:val="both"/>
      </w:pPr>
      <w:r w:rsidRPr="006834D9">
        <w:t>Разрабатывать интерфейс пользователя.</w:t>
      </w:r>
    </w:p>
    <w:p w14:paraId="4634094A" w14:textId="77777777" w:rsidR="00446E69" w:rsidRPr="006834D9" w:rsidRDefault="00446E69" w:rsidP="006834D9">
      <w:pPr>
        <w:pStyle w:val="affffff8"/>
        <w:jc w:val="both"/>
        <w:rPr>
          <w:b/>
        </w:rPr>
      </w:pPr>
      <w:r w:rsidRPr="006834D9">
        <w:t>Разрабатывать анимационные эффекты.</w:t>
      </w:r>
    </w:p>
    <w:p w14:paraId="55553F89" w14:textId="77777777" w:rsidR="00446E69" w:rsidRPr="006834D9" w:rsidRDefault="00446E69" w:rsidP="006834D9">
      <w:pPr>
        <w:spacing w:line="240" w:lineRule="auto"/>
        <w:ind w:left="0" w:firstLine="0"/>
        <w:rPr>
          <w:b/>
          <w:sz w:val="20"/>
        </w:rPr>
      </w:pPr>
      <w:r w:rsidRPr="006834D9">
        <w:rPr>
          <w:b/>
          <w:sz w:val="20"/>
        </w:rPr>
        <w:t>Умения:</w:t>
      </w:r>
    </w:p>
    <w:p w14:paraId="42735AF0" w14:textId="77777777" w:rsidR="00446E69" w:rsidRPr="006834D9" w:rsidRDefault="00446E69" w:rsidP="006834D9">
      <w:pPr>
        <w:pStyle w:val="affffff8"/>
        <w:jc w:val="both"/>
      </w:pPr>
      <w:r w:rsidRPr="006834D9">
        <w:t>Разрабатывать программный код клиентской части веб-приложений.</w:t>
      </w:r>
    </w:p>
    <w:p w14:paraId="5E747FCE" w14:textId="77777777" w:rsidR="00446E69" w:rsidRPr="006834D9" w:rsidRDefault="00446E69" w:rsidP="006834D9">
      <w:pPr>
        <w:pStyle w:val="affffff8"/>
        <w:jc w:val="both"/>
      </w:pPr>
      <w:r w:rsidRPr="006834D9">
        <w:t>Оформлять код программы в соответствии со стандартом кодирования.</w:t>
      </w:r>
    </w:p>
    <w:p w14:paraId="3657DAC7" w14:textId="77777777" w:rsidR="00446E69" w:rsidRPr="006834D9" w:rsidRDefault="00446E69" w:rsidP="006834D9">
      <w:pPr>
        <w:pStyle w:val="affffff8"/>
        <w:jc w:val="both"/>
      </w:pPr>
      <w:r w:rsidRPr="006834D9">
        <w:t>Использовать объектные модели веб-приложений и браузера.</w:t>
      </w:r>
    </w:p>
    <w:p w14:paraId="6370CF12" w14:textId="77777777" w:rsidR="00446E69" w:rsidRPr="006834D9" w:rsidRDefault="00446E69" w:rsidP="006834D9">
      <w:pPr>
        <w:pStyle w:val="affffff8"/>
        <w:jc w:val="both"/>
        <w:rPr>
          <w:b/>
        </w:rPr>
      </w:pPr>
      <w:r w:rsidRPr="006834D9">
        <w:t>Разрабатывать анимацию для веб-приложений для повышения его доступности и визуальной привлекательности (Canvas).</w:t>
      </w:r>
    </w:p>
    <w:p w14:paraId="79C4CA04" w14:textId="77777777" w:rsidR="00446E69" w:rsidRPr="006834D9" w:rsidRDefault="00446E69" w:rsidP="006834D9">
      <w:pPr>
        <w:spacing w:line="240" w:lineRule="auto"/>
        <w:ind w:left="0" w:firstLine="0"/>
        <w:rPr>
          <w:b/>
          <w:sz w:val="20"/>
        </w:rPr>
      </w:pPr>
      <w:r w:rsidRPr="006834D9">
        <w:rPr>
          <w:b/>
          <w:sz w:val="20"/>
        </w:rPr>
        <w:t>Знания:</w:t>
      </w:r>
    </w:p>
    <w:p w14:paraId="0D86EB8D" w14:textId="77777777" w:rsidR="00446E69" w:rsidRPr="006834D9" w:rsidRDefault="00446E69" w:rsidP="006834D9">
      <w:pPr>
        <w:pStyle w:val="affffff8"/>
        <w:jc w:val="both"/>
      </w:pPr>
      <w:r w:rsidRPr="006834D9">
        <w:t>Языки программирования и разметки для разработки клиентской части веб-приложений.</w:t>
      </w:r>
    </w:p>
    <w:p w14:paraId="0C072983" w14:textId="77777777" w:rsidR="00446E69" w:rsidRPr="006834D9" w:rsidRDefault="00446E69" w:rsidP="006834D9">
      <w:pPr>
        <w:pStyle w:val="affffff8"/>
        <w:jc w:val="both"/>
      </w:pPr>
      <w:r w:rsidRPr="006834D9">
        <w:t>Принципы работы объектной модели веб-приложений и браузера.</w:t>
      </w:r>
    </w:p>
    <w:p w14:paraId="09D03D4B" w14:textId="77777777" w:rsidR="00446E69" w:rsidRPr="006834D9" w:rsidRDefault="00446E69" w:rsidP="006834D9">
      <w:pPr>
        <w:pStyle w:val="affffff8"/>
        <w:jc w:val="both"/>
      </w:pPr>
      <w:r w:rsidRPr="006834D9">
        <w:t>Технологии для разработки анимации.</w:t>
      </w:r>
    </w:p>
    <w:p w14:paraId="14CC0A4A" w14:textId="77777777" w:rsidR="00446E69" w:rsidRPr="006834D9" w:rsidRDefault="00446E69" w:rsidP="006834D9">
      <w:pPr>
        <w:pStyle w:val="affffff8"/>
        <w:jc w:val="both"/>
      </w:pPr>
      <w:r w:rsidRPr="006834D9">
        <w:t>Способы манипуляции элементами страницы веб-приложения.</w:t>
      </w:r>
    </w:p>
    <w:p w14:paraId="72B37A84" w14:textId="77777777" w:rsidR="00446E69" w:rsidRPr="006834D9" w:rsidRDefault="00446E69" w:rsidP="006834D9">
      <w:pPr>
        <w:spacing w:line="240" w:lineRule="auto"/>
        <w:ind w:left="0" w:firstLine="0"/>
        <w:rPr>
          <w:b/>
          <w:sz w:val="20"/>
        </w:rPr>
      </w:pPr>
      <w:r w:rsidRPr="006834D9">
        <w:rPr>
          <w:sz w:val="20"/>
        </w:rPr>
        <w:t>Виды анимации и способы ее применения.</w:t>
      </w:r>
    </w:p>
    <w:p w14:paraId="1B169CCA" w14:textId="4B20FEF5" w:rsidR="00C45E6C" w:rsidRPr="00251FF1" w:rsidRDefault="00446E6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9.4. Осуществлять техническое сопровождение и восстановление веб-приложений в соответствии с техническим заданием.</w:t>
      </w:r>
    </w:p>
    <w:p w14:paraId="561FBEE4" w14:textId="77777777" w:rsidR="00446E69" w:rsidRPr="006834D9" w:rsidRDefault="00446E69" w:rsidP="006834D9">
      <w:pPr>
        <w:spacing w:line="240" w:lineRule="auto"/>
        <w:ind w:left="0" w:firstLine="0"/>
        <w:rPr>
          <w:b/>
          <w:sz w:val="20"/>
        </w:rPr>
      </w:pPr>
      <w:r w:rsidRPr="006834D9">
        <w:rPr>
          <w:b/>
          <w:sz w:val="20"/>
        </w:rPr>
        <w:t>Практический опыт:</w:t>
      </w:r>
    </w:p>
    <w:p w14:paraId="1AEB214C" w14:textId="77777777" w:rsidR="00446E69" w:rsidRPr="006834D9" w:rsidRDefault="00446E69" w:rsidP="006834D9">
      <w:pPr>
        <w:pStyle w:val="affffff8"/>
        <w:jc w:val="both"/>
      </w:pPr>
      <w:r w:rsidRPr="006834D9">
        <w:t>Устанавливать и настраивать веб-серверы, СУБД для организации работы веб-приложений.</w:t>
      </w:r>
    </w:p>
    <w:p w14:paraId="49692CBC" w14:textId="77777777" w:rsidR="00446E69" w:rsidRPr="006834D9" w:rsidRDefault="00446E69" w:rsidP="006834D9">
      <w:pPr>
        <w:pStyle w:val="affffff8"/>
        <w:jc w:val="both"/>
      </w:pPr>
      <w:r w:rsidRPr="006834D9">
        <w:t>Использовать инструментальные средства контроля версий и баз данных.</w:t>
      </w:r>
    </w:p>
    <w:p w14:paraId="62E6171D" w14:textId="77777777" w:rsidR="00446E69" w:rsidRPr="006834D9" w:rsidRDefault="00446E69" w:rsidP="006834D9">
      <w:pPr>
        <w:pStyle w:val="affffff8"/>
        <w:jc w:val="both"/>
      </w:pPr>
      <w:r w:rsidRPr="006834D9">
        <w:t>Проводить работы по резервному копированию веб-приложений.</w:t>
      </w:r>
    </w:p>
    <w:p w14:paraId="3011A62D" w14:textId="77777777" w:rsidR="00446E69" w:rsidRPr="006834D9" w:rsidRDefault="00446E69" w:rsidP="006834D9">
      <w:pPr>
        <w:spacing w:line="240" w:lineRule="auto"/>
        <w:ind w:left="0" w:firstLine="0"/>
        <w:rPr>
          <w:b/>
          <w:sz w:val="20"/>
        </w:rPr>
      </w:pPr>
      <w:r w:rsidRPr="006834D9">
        <w:rPr>
          <w:sz w:val="20"/>
        </w:rPr>
        <w:t>Выполнять регистрацию и обработку запросов Заказчика в службе технической поддержки.</w:t>
      </w:r>
    </w:p>
    <w:p w14:paraId="3020E2BE" w14:textId="77777777" w:rsidR="00446E69" w:rsidRPr="006834D9" w:rsidRDefault="00446E69" w:rsidP="006834D9">
      <w:pPr>
        <w:spacing w:line="240" w:lineRule="auto"/>
        <w:ind w:left="0" w:firstLine="0"/>
        <w:rPr>
          <w:b/>
          <w:sz w:val="20"/>
        </w:rPr>
      </w:pPr>
      <w:r w:rsidRPr="006834D9">
        <w:rPr>
          <w:b/>
          <w:sz w:val="20"/>
        </w:rPr>
        <w:t>Умения:</w:t>
      </w:r>
    </w:p>
    <w:p w14:paraId="78A7570E" w14:textId="77777777" w:rsidR="00446E69" w:rsidRPr="006834D9" w:rsidRDefault="00446E69" w:rsidP="006834D9">
      <w:pPr>
        <w:pStyle w:val="affffff8"/>
        <w:jc w:val="both"/>
      </w:pPr>
      <w:r w:rsidRPr="006834D9">
        <w:t>Подключать и настраивать системы мониторинга работы Веб-приложений и сбора статистики его использования.</w:t>
      </w:r>
    </w:p>
    <w:p w14:paraId="46C3B197" w14:textId="77777777" w:rsidR="00446E69" w:rsidRPr="006834D9" w:rsidRDefault="00446E69" w:rsidP="006834D9">
      <w:pPr>
        <w:pStyle w:val="affffff8"/>
        <w:jc w:val="both"/>
      </w:pPr>
      <w:r w:rsidRPr="006834D9">
        <w:t>Устанавливать и настраивать веб-сервера, СУБД для организации работы веб-приложений.</w:t>
      </w:r>
    </w:p>
    <w:p w14:paraId="5C80D149" w14:textId="77777777" w:rsidR="00446E69" w:rsidRPr="006834D9" w:rsidRDefault="00446E69" w:rsidP="006834D9">
      <w:pPr>
        <w:pStyle w:val="affffff8"/>
        <w:jc w:val="both"/>
      </w:pPr>
      <w:r w:rsidRPr="006834D9">
        <w:t xml:space="preserve">Работать с системами </w:t>
      </w:r>
      <w:r w:rsidRPr="006834D9">
        <w:rPr>
          <w:lang w:val="en-US"/>
        </w:rPr>
        <w:t>Helpdesk</w:t>
      </w:r>
      <w:r w:rsidRPr="006834D9">
        <w:t>.</w:t>
      </w:r>
    </w:p>
    <w:p w14:paraId="54E9B8C8" w14:textId="77777777" w:rsidR="00446E69" w:rsidRPr="006834D9" w:rsidRDefault="00446E69" w:rsidP="006834D9">
      <w:pPr>
        <w:pStyle w:val="affffff8"/>
        <w:jc w:val="both"/>
      </w:pPr>
      <w:r w:rsidRPr="006834D9">
        <w:t>Выяснять из беседы с заказчиком и понимать причины возникших аварийных ситуаций с информационным ресурсом.</w:t>
      </w:r>
    </w:p>
    <w:p w14:paraId="2562B3A3" w14:textId="77777777" w:rsidR="00446E69" w:rsidRPr="006834D9" w:rsidRDefault="00446E69" w:rsidP="006834D9">
      <w:pPr>
        <w:pStyle w:val="affffff8"/>
        <w:jc w:val="both"/>
      </w:pPr>
      <w:r w:rsidRPr="006834D9">
        <w:t>Анализировать и решать типовые запросы заказчиков.</w:t>
      </w:r>
    </w:p>
    <w:p w14:paraId="56924C08" w14:textId="77777777" w:rsidR="00446E69" w:rsidRPr="006834D9" w:rsidRDefault="00446E69" w:rsidP="006834D9">
      <w:pPr>
        <w:pStyle w:val="affffff8"/>
        <w:jc w:val="both"/>
      </w:pPr>
      <w:r w:rsidRPr="006834D9">
        <w:t>Выполнять регламентные процедуры по резервированию данных.</w:t>
      </w:r>
    </w:p>
    <w:p w14:paraId="457BA440" w14:textId="77777777" w:rsidR="00446E69" w:rsidRPr="006834D9" w:rsidRDefault="00446E69" w:rsidP="006834D9">
      <w:pPr>
        <w:spacing w:line="240" w:lineRule="auto"/>
        <w:ind w:left="0" w:firstLine="0"/>
        <w:rPr>
          <w:b/>
          <w:sz w:val="20"/>
        </w:rPr>
      </w:pPr>
      <w:r w:rsidRPr="006834D9">
        <w:rPr>
          <w:sz w:val="20"/>
        </w:rPr>
        <w:t>Устанавливать прикладное программное обеспечение для резервирования веб-приложений.</w:t>
      </w:r>
    </w:p>
    <w:p w14:paraId="335900D2" w14:textId="77777777" w:rsidR="00446E69" w:rsidRPr="006834D9" w:rsidRDefault="00446E69" w:rsidP="006834D9">
      <w:pPr>
        <w:spacing w:line="240" w:lineRule="auto"/>
        <w:ind w:left="0" w:firstLine="0"/>
        <w:rPr>
          <w:b/>
          <w:sz w:val="20"/>
        </w:rPr>
      </w:pPr>
      <w:r w:rsidRPr="006834D9">
        <w:rPr>
          <w:b/>
          <w:sz w:val="20"/>
        </w:rPr>
        <w:t>Знания:</w:t>
      </w:r>
    </w:p>
    <w:p w14:paraId="78813C65" w14:textId="77777777" w:rsidR="00446E69" w:rsidRPr="006834D9" w:rsidRDefault="00446E69" w:rsidP="006834D9">
      <w:pPr>
        <w:pStyle w:val="affffff8"/>
        <w:jc w:val="both"/>
      </w:pPr>
      <w:r w:rsidRPr="006834D9">
        <w:t>Основные показатели использования Веб-приложений и способы их анализа.</w:t>
      </w:r>
    </w:p>
    <w:p w14:paraId="10F6F32B" w14:textId="77777777" w:rsidR="00446E69" w:rsidRPr="006834D9" w:rsidRDefault="00446E69" w:rsidP="006834D9">
      <w:pPr>
        <w:pStyle w:val="affffff8"/>
        <w:jc w:val="both"/>
      </w:pPr>
      <w:r w:rsidRPr="006834D9">
        <w:t>Регламенты работ по резервному копированию и развертыванию резервной копий веб-приложений.</w:t>
      </w:r>
    </w:p>
    <w:p w14:paraId="6CDB717D" w14:textId="77777777" w:rsidR="00446E69" w:rsidRPr="006834D9" w:rsidRDefault="00446E69" w:rsidP="006834D9">
      <w:pPr>
        <w:pStyle w:val="affffff8"/>
        <w:jc w:val="both"/>
      </w:pPr>
      <w:r w:rsidRPr="006834D9">
        <w:t>Способы и средства мониторинга работы веб-приложений.</w:t>
      </w:r>
    </w:p>
    <w:p w14:paraId="399DC371" w14:textId="77777777" w:rsidR="00446E69" w:rsidRPr="006834D9" w:rsidRDefault="00446E69" w:rsidP="006834D9">
      <w:pPr>
        <w:pStyle w:val="affffff8"/>
        <w:jc w:val="both"/>
      </w:pPr>
      <w:r w:rsidRPr="006834D9">
        <w:t>Методы развертывания веб-служб и серверов.</w:t>
      </w:r>
    </w:p>
    <w:p w14:paraId="745FA9C7" w14:textId="77777777" w:rsidR="00446E69" w:rsidRPr="006834D9" w:rsidRDefault="00446E69" w:rsidP="006834D9">
      <w:pPr>
        <w:pStyle w:val="affffff8"/>
        <w:jc w:val="both"/>
      </w:pPr>
      <w:r w:rsidRPr="006834D9">
        <w:t>Принципы организации работы службы технической поддержки.</w:t>
      </w:r>
    </w:p>
    <w:p w14:paraId="15012E6F" w14:textId="77777777" w:rsidR="00446E69" w:rsidRPr="006834D9" w:rsidRDefault="00446E69" w:rsidP="006834D9">
      <w:pPr>
        <w:pStyle w:val="affffff8"/>
        <w:jc w:val="both"/>
      </w:pPr>
      <w:r w:rsidRPr="006834D9">
        <w:t>Общие основы решения практических задач по созданию резервных копий.</w:t>
      </w:r>
    </w:p>
    <w:p w14:paraId="695F049B" w14:textId="77777777" w:rsidR="00446E69" w:rsidRPr="006834D9" w:rsidRDefault="00446E69" w:rsidP="006834D9">
      <w:pPr>
        <w:spacing w:line="240" w:lineRule="auto"/>
        <w:ind w:left="0" w:firstLine="0"/>
        <w:rPr>
          <w:b/>
          <w:sz w:val="20"/>
        </w:rPr>
      </w:pPr>
    </w:p>
    <w:p w14:paraId="4D89BAE3" w14:textId="44AA53A3" w:rsidR="00C45E6C" w:rsidRPr="00251FF1" w:rsidRDefault="00446E6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9.5. Производить тестирование разработанного веб приложения.</w:t>
      </w:r>
    </w:p>
    <w:p w14:paraId="54B2F8A7" w14:textId="77777777" w:rsidR="00446E69" w:rsidRPr="006834D9" w:rsidRDefault="00446E69" w:rsidP="006834D9">
      <w:pPr>
        <w:spacing w:line="240" w:lineRule="auto"/>
        <w:ind w:left="0" w:firstLine="0"/>
        <w:rPr>
          <w:b/>
          <w:sz w:val="20"/>
        </w:rPr>
      </w:pPr>
      <w:r w:rsidRPr="006834D9">
        <w:rPr>
          <w:b/>
          <w:sz w:val="20"/>
        </w:rPr>
        <w:t>Практический опыт:</w:t>
      </w:r>
    </w:p>
    <w:p w14:paraId="70F9FAAD" w14:textId="77777777" w:rsidR="00446E69" w:rsidRPr="006834D9" w:rsidRDefault="00446E69" w:rsidP="006834D9">
      <w:pPr>
        <w:pStyle w:val="affffff8"/>
        <w:jc w:val="both"/>
      </w:pPr>
      <w:r w:rsidRPr="006834D9">
        <w:t>Использовать инструментальные средства контроля версий и баз данных, учета дефектов.</w:t>
      </w:r>
    </w:p>
    <w:p w14:paraId="4112C126" w14:textId="77777777" w:rsidR="00446E69" w:rsidRPr="006834D9" w:rsidRDefault="00446E69" w:rsidP="006834D9">
      <w:pPr>
        <w:pStyle w:val="affffff8"/>
        <w:jc w:val="both"/>
      </w:pPr>
      <w:r w:rsidRPr="006834D9">
        <w:t>Тестировать веб-приложения с точки зрения логической целостности.</w:t>
      </w:r>
    </w:p>
    <w:p w14:paraId="0788A3DA" w14:textId="77777777" w:rsidR="00446E69" w:rsidRPr="006834D9" w:rsidRDefault="00446E69" w:rsidP="006834D9">
      <w:pPr>
        <w:spacing w:line="240" w:lineRule="auto"/>
        <w:ind w:left="0" w:firstLine="0"/>
        <w:rPr>
          <w:b/>
          <w:sz w:val="20"/>
        </w:rPr>
      </w:pPr>
      <w:r w:rsidRPr="006834D9">
        <w:rPr>
          <w:sz w:val="20"/>
        </w:rPr>
        <w:t>Тестировать интеграцию веб-приложения с внешними сервисами и учетными системами.</w:t>
      </w:r>
    </w:p>
    <w:p w14:paraId="20029BE4" w14:textId="77777777" w:rsidR="00446E69" w:rsidRPr="006834D9" w:rsidRDefault="00446E69" w:rsidP="006834D9">
      <w:pPr>
        <w:spacing w:line="240" w:lineRule="auto"/>
        <w:ind w:left="0" w:firstLine="0"/>
        <w:rPr>
          <w:b/>
          <w:sz w:val="20"/>
        </w:rPr>
      </w:pPr>
      <w:r w:rsidRPr="006834D9">
        <w:rPr>
          <w:b/>
          <w:sz w:val="20"/>
        </w:rPr>
        <w:t>Умения:</w:t>
      </w:r>
    </w:p>
    <w:p w14:paraId="1F234E6D" w14:textId="77777777" w:rsidR="00446E69" w:rsidRPr="006834D9" w:rsidRDefault="00446E69" w:rsidP="006834D9">
      <w:pPr>
        <w:pStyle w:val="affffff8"/>
        <w:jc w:val="both"/>
      </w:pPr>
      <w:r w:rsidRPr="006834D9">
        <w:t>Выполнять отладку и тестирование программного кода (в том числе с использованием инструментальных средств).</w:t>
      </w:r>
    </w:p>
    <w:p w14:paraId="288461D9" w14:textId="77777777" w:rsidR="00446E69" w:rsidRPr="006834D9" w:rsidRDefault="00446E69" w:rsidP="006834D9">
      <w:pPr>
        <w:pStyle w:val="affffff8"/>
        <w:jc w:val="both"/>
      </w:pPr>
      <w:r w:rsidRPr="006834D9">
        <w:t>Выполнять оптимизацию и рефакторинг программного кода.</w:t>
      </w:r>
    </w:p>
    <w:p w14:paraId="79AA88C9" w14:textId="77777777" w:rsidR="00446E69" w:rsidRPr="006834D9" w:rsidRDefault="00446E69" w:rsidP="006834D9">
      <w:pPr>
        <w:pStyle w:val="affffff8"/>
        <w:jc w:val="both"/>
      </w:pPr>
      <w:r w:rsidRPr="006834D9">
        <w:t>Кодировать на скриптовых языках программирования.</w:t>
      </w:r>
    </w:p>
    <w:p w14:paraId="1E4E87C0" w14:textId="77777777" w:rsidR="00446E69" w:rsidRPr="006834D9" w:rsidRDefault="00446E69" w:rsidP="006834D9">
      <w:pPr>
        <w:pStyle w:val="affffff8"/>
        <w:jc w:val="both"/>
      </w:pPr>
      <w:r w:rsidRPr="006834D9">
        <w:t>Тестировать веб-приложения с использованием тест-планов.</w:t>
      </w:r>
    </w:p>
    <w:p w14:paraId="45BA86A0" w14:textId="77777777" w:rsidR="00446E69" w:rsidRPr="006834D9" w:rsidRDefault="00446E69" w:rsidP="006834D9">
      <w:pPr>
        <w:pStyle w:val="affffff8"/>
        <w:jc w:val="both"/>
      </w:pPr>
      <w:r w:rsidRPr="006834D9">
        <w:t>Применять инструменты подготовки тестовых данных.</w:t>
      </w:r>
    </w:p>
    <w:p w14:paraId="1FCB729B" w14:textId="77777777" w:rsidR="00446E69" w:rsidRPr="006834D9" w:rsidRDefault="00446E69" w:rsidP="006834D9">
      <w:pPr>
        <w:pStyle w:val="affffff8"/>
        <w:jc w:val="both"/>
      </w:pPr>
      <w:r w:rsidRPr="006834D9">
        <w:t>Выбирать и комбинировать техники тестирования веб-приложений.</w:t>
      </w:r>
    </w:p>
    <w:p w14:paraId="5AF86CEA" w14:textId="77777777" w:rsidR="00446E69" w:rsidRPr="006834D9" w:rsidRDefault="00446E69" w:rsidP="006834D9">
      <w:pPr>
        <w:pStyle w:val="affffff8"/>
        <w:jc w:val="both"/>
      </w:pPr>
      <w:r w:rsidRPr="006834D9">
        <w:t>Работать с системами контроля версий в соответствии с регламентом использования системы контроля версий.</w:t>
      </w:r>
    </w:p>
    <w:p w14:paraId="0777273A" w14:textId="77777777" w:rsidR="00446E69" w:rsidRPr="006834D9" w:rsidRDefault="00446E69" w:rsidP="006834D9">
      <w:pPr>
        <w:spacing w:line="240" w:lineRule="auto"/>
        <w:ind w:left="0" w:firstLine="0"/>
        <w:rPr>
          <w:b/>
          <w:sz w:val="20"/>
        </w:rPr>
      </w:pPr>
      <w:r w:rsidRPr="006834D9">
        <w:rPr>
          <w:sz w:val="20"/>
        </w:rPr>
        <w:t>Выполнять проверку веб-приложения по техническому заданию.</w:t>
      </w:r>
    </w:p>
    <w:p w14:paraId="012883DD" w14:textId="77777777" w:rsidR="00446E69" w:rsidRPr="006834D9" w:rsidRDefault="00446E69" w:rsidP="006834D9">
      <w:pPr>
        <w:spacing w:line="240" w:lineRule="auto"/>
        <w:ind w:left="0" w:firstLine="0"/>
        <w:rPr>
          <w:b/>
          <w:sz w:val="20"/>
        </w:rPr>
      </w:pPr>
      <w:r w:rsidRPr="006834D9">
        <w:rPr>
          <w:b/>
          <w:sz w:val="20"/>
        </w:rPr>
        <w:t>Знания:</w:t>
      </w:r>
    </w:p>
    <w:p w14:paraId="0A5753B6" w14:textId="77777777" w:rsidR="00446E69" w:rsidRPr="006834D9" w:rsidRDefault="00446E69" w:rsidP="006834D9">
      <w:pPr>
        <w:pStyle w:val="affffff8"/>
        <w:jc w:val="both"/>
      </w:pPr>
      <w:r w:rsidRPr="006834D9">
        <w:t xml:space="preserve">Сетевые протоколы и основы </w:t>
      </w:r>
      <w:r w:rsidRPr="006834D9">
        <w:rPr>
          <w:lang w:val="en-US"/>
        </w:rPr>
        <w:t>web</w:t>
      </w:r>
      <w:r w:rsidRPr="006834D9">
        <w:t>-технологий.</w:t>
      </w:r>
    </w:p>
    <w:p w14:paraId="5301A657" w14:textId="77777777" w:rsidR="00251FF1" w:rsidRPr="00251FF1" w:rsidRDefault="00251FF1" w:rsidP="00251FF1">
      <w:pPr>
        <w:pStyle w:val="affffff8"/>
        <w:spacing w:line="480" w:lineRule="auto"/>
        <w:jc w:val="center"/>
        <w:rPr>
          <w:sz w:val="28"/>
          <w:szCs w:val="28"/>
        </w:rPr>
      </w:pPr>
      <w:r w:rsidRPr="00251FF1">
        <w:rPr>
          <w:sz w:val="28"/>
          <w:szCs w:val="28"/>
        </w:rPr>
        <w:lastRenderedPageBreak/>
        <w:t>Продолжение приложения Б</w:t>
      </w:r>
    </w:p>
    <w:p w14:paraId="533316DA" w14:textId="77777777" w:rsidR="00446E69" w:rsidRPr="006834D9" w:rsidRDefault="00446E69" w:rsidP="006834D9">
      <w:pPr>
        <w:pStyle w:val="affffff8"/>
        <w:jc w:val="both"/>
      </w:pPr>
      <w:r w:rsidRPr="006834D9">
        <w:t>Современные методики тестирования эргономики пользовательских интерфейсов.</w:t>
      </w:r>
    </w:p>
    <w:p w14:paraId="6A009534" w14:textId="77777777" w:rsidR="00446E69" w:rsidRPr="006834D9" w:rsidRDefault="00446E69" w:rsidP="006834D9">
      <w:pPr>
        <w:pStyle w:val="affffff8"/>
        <w:jc w:val="both"/>
      </w:pPr>
      <w:r w:rsidRPr="006834D9">
        <w:t>Основные принципы отладки и тестирования программных продуктов.</w:t>
      </w:r>
    </w:p>
    <w:p w14:paraId="3368D28B" w14:textId="77777777" w:rsidR="00446E69" w:rsidRPr="006834D9" w:rsidRDefault="00446E69" w:rsidP="006834D9">
      <w:pPr>
        <w:pStyle w:val="affffff8"/>
        <w:jc w:val="both"/>
      </w:pPr>
      <w:r w:rsidRPr="006834D9">
        <w:t>Методы организации работы при проведении процедур тестирования.</w:t>
      </w:r>
    </w:p>
    <w:p w14:paraId="5761F27D" w14:textId="77777777" w:rsidR="00446E69" w:rsidRPr="006834D9" w:rsidRDefault="00446E69" w:rsidP="006834D9">
      <w:pPr>
        <w:pStyle w:val="affffff8"/>
        <w:jc w:val="both"/>
      </w:pPr>
      <w:r w:rsidRPr="006834D9">
        <w:t>Возможности используемой системы контроля версий и вспомогательных инструментальных программных средств для обработки исходного текста программного кода.</w:t>
      </w:r>
    </w:p>
    <w:p w14:paraId="63A09700" w14:textId="77777777" w:rsidR="00446E69" w:rsidRPr="006834D9" w:rsidRDefault="00446E69" w:rsidP="006834D9">
      <w:pPr>
        <w:pStyle w:val="affffff8"/>
        <w:jc w:val="both"/>
      </w:pPr>
      <w:r w:rsidRPr="006834D9">
        <w:t>Регламент использования системы контроля версий.</w:t>
      </w:r>
    </w:p>
    <w:p w14:paraId="22CDC2ED" w14:textId="77777777" w:rsidR="00446E69" w:rsidRPr="006834D9" w:rsidRDefault="00446E69" w:rsidP="006834D9">
      <w:pPr>
        <w:spacing w:line="240" w:lineRule="auto"/>
        <w:ind w:left="0" w:firstLine="0"/>
        <w:rPr>
          <w:b/>
          <w:sz w:val="20"/>
        </w:rPr>
      </w:pPr>
      <w:r w:rsidRPr="006834D9">
        <w:rPr>
          <w:sz w:val="20"/>
        </w:rPr>
        <w:t>Предметную область проекта для составления тест-планов.</w:t>
      </w:r>
    </w:p>
    <w:p w14:paraId="37D37793" w14:textId="44394524" w:rsidR="00C45E6C" w:rsidRPr="00251FF1" w:rsidRDefault="00446E6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9.6. Размещать веб приложения в сети в соответствии с техническим заданием.</w:t>
      </w:r>
    </w:p>
    <w:p w14:paraId="63AB6E05" w14:textId="77777777" w:rsidR="00446E69" w:rsidRPr="006834D9" w:rsidRDefault="00446E69" w:rsidP="006834D9">
      <w:pPr>
        <w:spacing w:line="240" w:lineRule="auto"/>
        <w:ind w:left="0" w:firstLine="0"/>
        <w:rPr>
          <w:b/>
          <w:sz w:val="20"/>
        </w:rPr>
      </w:pPr>
      <w:r w:rsidRPr="006834D9">
        <w:rPr>
          <w:b/>
          <w:sz w:val="20"/>
        </w:rPr>
        <w:t>Практический опыт:</w:t>
      </w:r>
    </w:p>
    <w:p w14:paraId="42A898B9" w14:textId="77777777" w:rsidR="00446E69" w:rsidRPr="006834D9" w:rsidRDefault="00446E69" w:rsidP="006834D9">
      <w:pPr>
        <w:spacing w:line="240" w:lineRule="auto"/>
        <w:ind w:left="0" w:firstLine="0"/>
        <w:rPr>
          <w:b/>
          <w:sz w:val="20"/>
        </w:rPr>
      </w:pPr>
      <w:r w:rsidRPr="006834D9">
        <w:rPr>
          <w:sz w:val="20"/>
        </w:rPr>
        <w:t>Публиковать веб-приложения на базе хостинга в сети Интернет.</w:t>
      </w:r>
    </w:p>
    <w:p w14:paraId="58F7C20E" w14:textId="77777777" w:rsidR="00446E69" w:rsidRPr="006834D9" w:rsidRDefault="00446E69" w:rsidP="006834D9">
      <w:pPr>
        <w:spacing w:line="240" w:lineRule="auto"/>
        <w:ind w:left="0" w:firstLine="0"/>
        <w:rPr>
          <w:b/>
          <w:sz w:val="20"/>
        </w:rPr>
      </w:pPr>
      <w:r w:rsidRPr="006834D9">
        <w:rPr>
          <w:b/>
          <w:sz w:val="20"/>
        </w:rPr>
        <w:t>Умения:</w:t>
      </w:r>
    </w:p>
    <w:p w14:paraId="33DC6C8D" w14:textId="77777777" w:rsidR="00446E69" w:rsidRPr="006834D9" w:rsidRDefault="00446E69" w:rsidP="006834D9">
      <w:pPr>
        <w:pStyle w:val="affffff8"/>
        <w:jc w:val="both"/>
      </w:pPr>
      <w:r w:rsidRPr="006834D9">
        <w:t>Выбирать хостинг в соответствии с параметрами веб-приложения.</w:t>
      </w:r>
    </w:p>
    <w:p w14:paraId="2A3D326B" w14:textId="77777777" w:rsidR="00446E69" w:rsidRPr="006834D9" w:rsidRDefault="00446E69" w:rsidP="006834D9">
      <w:pPr>
        <w:spacing w:line="240" w:lineRule="auto"/>
        <w:ind w:left="0" w:firstLine="0"/>
        <w:rPr>
          <w:b/>
          <w:sz w:val="20"/>
        </w:rPr>
      </w:pPr>
      <w:r w:rsidRPr="006834D9">
        <w:rPr>
          <w:sz w:val="20"/>
        </w:rPr>
        <w:t>Составлять сравнительную характеристику хостингов.</w:t>
      </w:r>
    </w:p>
    <w:p w14:paraId="08C3FA82" w14:textId="77777777" w:rsidR="00446E69" w:rsidRPr="006834D9" w:rsidRDefault="00446E69" w:rsidP="006834D9">
      <w:pPr>
        <w:spacing w:line="240" w:lineRule="auto"/>
        <w:ind w:left="0" w:firstLine="0"/>
        <w:rPr>
          <w:b/>
          <w:sz w:val="20"/>
        </w:rPr>
      </w:pPr>
      <w:r w:rsidRPr="006834D9">
        <w:rPr>
          <w:b/>
          <w:sz w:val="20"/>
        </w:rPr>
        <w:t>Знания:</w:t>
      </w:r>
    </w:p>
    <w:p w14:paraId="616DF337" w14:textId="77777777" w:rsidR="00446E69" w:rsidRPr="006834D9" w:rsidRDefault="00446E69" w:rsidP="006834D9">
      <w:pPr>
        <w:pStyle w:val="affffff8"/>
        <w:jc w:val="both"/>
      </w:pPr>
      <w:r w:rsidRPr="006834D9">
        <w:t>Характеристики, типы и виды хостингов.</w:t>
      </w:r>
    </w:p>
    <w:p w14:paraId="52186257" w14:textId="77777777" w:rsidR="00446E69" w:rsidRPr="006834D9" w:rsidRDefault="00446E69" w:rsidP="006834D9">
      <w:pPr>
        <w:pStyle w:val="affffff8"/>
        <w:jc w:val="both"/>
      </w:pPr>
      <w:r w:rsidRPr="006834D9">
        <w:t>Методы и способы передачи информации в сети Интернет.</w:t>
      </w:r>
    </w:p>
    <w:p w14:paraId="0C8189E3" w14:textId="77777777" w:rsidR="00446E69" w:rsidRPr="006834D9" w:rsidRDefault="00446E69" w:rsidP="006834D9">
      <w:pPr>
        <w:spacing w:line="240" w:lineRule="auto"/>
        <w:ind w:left="0" w:firstLine="0"/>
        <w:rPr>
          <w:b/>
          <w:sz w:val="20"/>
        </w:rPr>
      </w:pPr>
      <w:r w:rsidRPr="006834D9">
        <w:rPr>
          <w:sz w:val="20"/>
        </w:rPr>
        <w:t>Устройство и работу хостинг-систем.</w:t>
      </w:r>
    </w:p>
    <w:p w14:paraId="469F0577" w14:textId="51A18F15" w:rsidR="00C45E6C" w:rsidRPr="00251FF1" w:rsidRDefault="00446E6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9.7. Осуществлять сбор статистической информации о работе веб-приложений для анализа эффективности его работы.</w:t>
      </w:r>
    </w:p>
    <w:p w14:paraId="3CFCFE64" w14:textId="77777777" w:rsidR="00446E69" w:rsidRPr="006834D9" w:rsidRDefault="00446E69" w:rsidP="006834D9">
      <w:pPr>
        <w:spacing w:line="240" w:lineRule="auto"/>
        <w:ind w:left="0" w:firstLine="0"/>
        <w:rPr>
          <w:b/>
          <w:sz w:val="20"/>
        </w:rPr>
      </w:pPr>
      <w:r w:rsidRPr="006834D9">
        <w:rPr>
          <w:b/>
          <w:sz w:val="20"/>
        </w:rPr>
        <w:t>Практический опыт:</w:t>
      </w:r>
    </w:p>
    <w:p w14:paraId="50B815B9" w14:textId="77777777" w:rsidR="00446E69" w:rsidRPr="006834D9" w:rsidRDefault="00446E69" w:rsidP="006834D9">
      <w:pPr>
        <w:pStyle w:val="affffff8"/>
        <w:jc w:val="both"/>
      </w:pPr>
      <w:r w:rsidRPr="006834D9">
        <w:t>Реализовывать мероприятия по продвижению веб-приложений в сети Интернет.</w:t>
      </w:r>
    </w:p>
    <w:p w14:paraId="41263A6A" w14:textId="77777777" w:rsidR="00446E69" w:rsidRPr="006834D9" w:rsidRDefault="00446E69" w:rsidP="006834D9">
      <w:pPr>
        <w:spacing w:line="240" w:lineRule="auto"/>
        <w:ind w:left="0" w:firstLine="0"/>
        <w:rPr>
          <w:b/>
          <w:sz w:val="20"/>
        </w:rPr>
      </w:pPr>
      <w:r w:rsidRPr="006834D9">
        <w:rPr>
          <w:sz w:val="20"/>
        </w:rPr>
        <w:t>Собирать и предварительно анализировать статистическую информацию о работе веб-приложений.</w:t>
      </w:r>
    </w:p>
    <w:p w14:paraId="729BD709" w14:textId="77777777" w:rsidR="00446E69" w:rsidRPr="006834D9" w:rsidRDefault="00446E69" w:rsidP="006834D9">
      <w:pPr>
        <w:spacing w:line="240" w:lineRule="auto"/>
        <w:ind w:left="0" w:firstLine="0"/>
        <w:rPr>
          <w:b/>
          <w:sz w:val="20"/>
        </w:rPr>
      </w:pPr>
      <w:r w:rsidRPr="006834D9">
        <w:rPr>
          <w:b/>
          <w:sz w:val="20"/>
        </w:rPr>
        <w:t>Умения:</w:t>
      </w:r>
    </w:p>
    <w:p w14:paraId="5F956F00" w14:textId="77777777" w:rsidR="00446E69" w:rsidRPr="006834D9" w:rsidRDefault="00446E69" w:rsidP="006834D9">
      <w:pPr>
        <w:pStyle w:val="affffff8"/>
        <w:jc w:val="both"/>
      </w:pPr>
      <w:r w:rsidRPr="006834D9">
        <w:t>Подключать и настраивать системы мониторинга работы Веб-приложений и сбора статистики его использования.</w:t>
      </w:r>
    </w:p>
    <w:p w14:paraId="02D04139" w14:textId="77777777" w:rsidR="00446E69" w:rsidRPr="006834D9" w:rsidRDefault="00446E69" w:rsidP="006834D9">
      <w:pPr>
        <w:spacing w:line="240" w:lineRule="auto"/>
        <w:ind w:left="0" w:firstLine="0"/>
        <w:rPr>
          <w:b/>
          <w:sz w:val="20"/>
        </w:rPr>
      </w:pPr>
      <w:r w:rsidRPr="006834D9">
        <w:rPr>
          <w:sz w:val="20"/>
        </w:rPr>
        <w:t>Составлять отчет по основным показателям использования Веб-приложений (рейтинг, источники и поведение пользователей, конверсия и др.).</w:t>
      </w:r>
    </w:p>
    <w:p w14:paraId="0A62E29B" w14:textId="77777777" w:rsidR="00446E69" w:rsidRPr="006834D9" w:rsidRDefault="00446E69" w:rsidP="006834D9">
      <w:pPr>
        <w:spacing w:line="240" w:lineRule="auto"/>
        <w:ind w:left="0" w:firstLine="0"/>
        <w:rPr>
          <w:b/>
          <w:sz w:val="20"/>
        </w:rPr>
      </w:pPr>
      <w:r w:rsidRPr="006834D9">
        <w:rPr>
          <w:b/>
          <w:sz w:val="20"/>
        </w:rPr>
        <w:t>Знания:</w:t>
      </w:r>
    </w:p>
    <w:p w14:paraId="0E9BFEF3" w14:textId="77777777" w:rsidR="00446E69" w:rsidRPr="006834D9" w:rsidRDefault="00446E69" w:rsidP="006834D9">
      <w:pPr>
        <w:pStyle w:val="affffff8"/>
        <w:jc w:val="both"/>
      </w:pPr>
      <w:r w:rsidRPr="006834D9">
        <w:t>Основные показатели использования Веб-приложений и способы их анализа.</w:t>
      </w:r>
    </w:p>
    <w:p w14:paraId="119061F3" w14:textId="77777777" w:rsidR="00446E69" w:rsidRPr="006834D9" w:rsidRDefault="00446E69" w:rsidP="006834D9">
      <w:pPr>
        <w:spacing w:line="240" w:lineRule="auto"/>
        <w:ind w:left="0" w:firstLine="0"/>
        <w:rPr>
          <w:b/>
          <w:sz w:val="20"/>
        </w:rPr>
      </w:pPr>
      <w:r w:rsidRPr="006834D9">
        <w:rPr>
          <w:sz w:val="20"/>
        </w:rPr>
        <w:t>Виды и методы расчета индексов цитируемости Веб-приложений (ТИЦ, ВИЦ).</w:t>
      </w:r>
    </w:p>
    <w:p w14:paraId="5DA16F82" w14:textId="475544A1" w:rsidR="00C45E6C" w:rsidRPr="00251FF1" w:rsidRDefault="00446E6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9.8. Осуществлять аудит безопасности веб-приложения в соответствии с регламентами по безопасности.</w:t>
      </w:r>
    </w:p>
    <w:p w14:paraId="5F93FB20" w14:textId="77777777" w:rsidR="00446E69" w:rsidRPr="006834D9" w:rsidRDefault="00446E69" w:rsidP="006834D9">
      <w:pPr>
        <w:spacing w:line="240" w:lineRule="auto"/>
        <w:ind w:left="0" w:firstLine="0"/>
        <w:rPr>
          <w:b/>
          <w:sz w:val="20"/>
        </w:rPr>
      </w:pPr>
      <w:r w:rsidRPr="006834D9">
        <w:rPr>
          <w:b/>
          <w:sz w:val="20"/>
        </w:rPr>
        <w:t>Практический опыт:</w:t>
      </w:r>
    </w:p>
    <w:p w14:paraId="4B15DE81" w14:textId="77777777" w:rsidR="00446E69" w:rsidRPr="006834D9" w:rsidRDefault="00446E69" w:rsidP="006834D9">
      <w:pPr>
        <w:spacing w:line="240" w:lineRule="auto"/>
        <w:ind w:left="0" w:firstLine="0"/>
        <w:rPr>
          <w:b/>
          <w:sz w:val="20"/>
        </w:rPr>
      </w:pPr>
      <w:r w:rsidRPr="006834D9">
        <w:rPr>
          <w:sz w:val="20"/>
        </w:rPr>
        <w:t>Обеспечивать безопасную и бесперебойную работу.</w:t>
      </w:r>
    </w:p>
    <w:p w14:paraId="2105D993" w14:textId="77777777" w:rsidR="00446E69" w:rsidRPr="006834D9" w:rsidRDefault="00446E69" w:rsidP="006834D9">
      <w:pPr>
        <w:spacing w:line="240" w:lineRule="auto"/>
        <w:ind w:left="0" w:firstLine="0"/>
        <w:rPr>
          <w:b/>
          <w:sz w:val="20"/>
        </w:rPr>
      </w:pPr>
      <w:r w:rsidRPr="006834D9">
        <w:rPr>
          <w:b/>
          <w:sz w:val="20"/>
        </w:rPr>
        <w:t>Умения:</w:t>
      </w:r>
    </w:p>
    <w:p w14:paraId="7878A6A7" w14:textId="77777777" w:rsidR="00446E69" w:rsidRPr="006834D9" w:rsidRDefault="00446E69" w:rsidP="006834D9">
      <w:pPr>
        <w:pStyle w:val="affffff8"/>
        <w:jc w:val="both"/>
      </w:pPr>
      <w:r w:rsidRPr="006834D9">
        <w:t>Осуществлять аудит безопасности веб-приложений.</w:t>
      </w:r>
    </w:p>
    <w:p w14:paraId="479E5518" w14:textId="77777777" w:rsidR="00446E69" w:rsidRPr="006834D9" w:rsidRDefault="00446E69" w:rsidP="006834D9">
      <w:pPr>
        <w:spacing w:line="240" w:lineRule="auto"/>
        <w:ind w:left="0" w:firstLine="0"/>
        <w:rPr>
          <w:b/>
          <w:sz w:val="20"/>
        </w:rPr>
      </w:pPr>
      <w:r w:rsidRPr="006834D9">
        <w:rPr>
          <w:sz w:val="20"/>
        </w:rPr>
        <w:t>Модифицировать веб-приложение с целью внедрения программного кода по обеспечению безопасности его работы.</w:t>
      </w:r>
    </w:p>
    <w:p w14:paraId="20336073" w14:textId="77777777" w:rsidR="00446E69" w:rsidRPr="006834D9" w:rsidRDefault="00446E69" w:rsidP="006834D9">
      <w:pPr>
        <w:spacing w:line="240" w:lineRule="auto"/>
        <w:ind w:left="0" w:firstLine="0"/>
        <w:rPr>
          <w:b/>
          <w:sz w:val="20"/>
        </w:rPr>
      </w:pPr>
      <w:r w:rsidRPr="006834D9">
        <w:rPr>
          <w:b/>
          <w:sz w:val="20"/>
        </w:rPr>
        <w:t>Знания:</w:t>
      </w:r>
    </w:p>
    <w:p w14:paraId="6E07D060" w14:textId="77777777" w:rsidR="00446E69" w:rsidRPr="006834D9" w:rsidRDefault="00446E69" w:rsidP="006834D9">
      <w:pPr>
        <w:pStyle w:val="affffff8"/>
        <w:jc w:val="both"/>
        <w:rPr>
          <w:b/>
        </w:rPr>
      </w:pPr>
      <w:r w:rsidRPr="006834D9">
        <w:t>Источники угроз информационной безопасности и меры по их предотвращению. Регламенты и методы разработки безопасных веб-приложений.</w:t>
      </w:r>
    </w:p>
    <w:p w14:paraId="153FC0CB" w14:textId="2A7FBEB4" w:rsidR="00C45E6C" w:rsidRPr="00251FF1" w:rsidRDefault="00446E69"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9.9. Модернизировать веб-приложение с учетом правил и норм подготовки информации для поисковых систем.</w:t>
      </w:r>
    </w:p>
    <w:p w14:paraId="527A3076" w14:textId="77777777" w:rsidR="00446E69" w:rsidRPr="006834D9" w:rsidRDefault="00446E69" w:rsidP="006834D9">
      <w:pPr>
        <w:spacing w:line="240" w:lineRule="auto"/>
        <w:ind w:left="0" w:firstLine="0"/>
        <w:rPr>
          <w:b/>
          <w:sz w:val="20"/>
        </w:rPr>
      </w:pPr>
      <w:r w:rsidRPr="006834D9">
        <w:rPr>
          <w:b/>
          <w:sz w:val="20"/>
        </w:rPr>
        <w:t>Практический опыт:</w:t>
      </w:r>
    </w:p>
    <w:p w14:paraId="34A2030C" w14:textId="77777777" w:rsidR="00446E69" w:rsidRPr="006834D9" w:rsidRDefault="00446E69" w:rsidP="006834D9">
      <w:pPr>
        <w:spacing w:line="240" w:lineRule="auto"/>
        <w:ind w:left="0" w:firstLine="0"/>
        <w:rPr>
          <w:b/>
          <w:sz w:val="20"/>
        </w:rPr>
      </w:pPr>
      <w:r w:rsidRPr="006834D9">
        <w:rPr>
          <w:color w:val="000000"/>
          <w:sz w:val="20"/>
          <w:shd w:val="clear" w:color="auto" w:fill="FFFFFF"/>
        </w:rPr>
        <w:t>Модернизировать веб-приложения с учетом правил и норм подготовки информации для поисковых систем</w:t>
      </w:r>
      <w:r w:rsidRPr="006834D9">
        <w:rPr>
          <w:sz w:val="20"/>
        </w:rPr>
        <w:t>.</w:t>
      </w:r>
    </w:p>
    <w:p w14:paraId="465BB794" w14:textId="77777777" w:rsidR="00446E69" w:rsidRPr="006834D9" w:rsidRDefault="00446E69" w:rsidP="006834D9">
      <w:pPr>
        <w:spacing w:line="240" w:lineRule="auto"/>
        <w:ind w:left="0" w:firstLine="0"/>
        <w:rPr>
          <w:b/>
          <w:sz w:val="20"/>
        </w:rPr>
      </w:pPr>
      <w:r w:rsidRPr="006834D9">
        <w:rPr>
          <w:b/>
          <w:sz w:val="20"/>
        </w:rPr>
        <w:t>Умения:</w:t>
      </w:r>
    </w:p>
    <w:p w14:paraId="479E88E6" w14:textId="77777777" w:rsidR="00446E69" w:rsidRPr="006834D9" w:rsidRDefault="00446E69" w:rsidP="006834D9">
      <w:pPr>
        <w:pStyle w:val="affffff8"/>
        <w:jc w:val="both"/>
      </w:pPr>
      <w:r w:rsidRPr="006834D9">
        <w:t xml:space="preserve">Модифицировать код веб-приложения в соответствии с требованиями и регламентами поисковых систем. </w:t>
      </w:r>
    </w:p>
    <w:p w14:paraId="27F6BB1E" w14:textId="77777777" w:rsidR="00446E69" w:rsidRPr="006834D9" w:rsidRDefault="00446E69" w:rsidP="006834D9">
      <w:pPr>
        <w:pStyle w:val="affffff8"/>
        <w:jc w:val="both"/>
      </w:pPr>
      <w:r w:rsidRPr="006834D9">
        <w:t>Размещать текстовую и графическую информацию на страницах веб-приложения.</w:t>
      </w:r>
    </w:p>
    <w:p w14:paraId="3F754664" w14:textId="77777777" w:rsidR="00446E69" w:rsidRPr="006834D9" w:rsidRDefault="00446E69" w:rsidP="006834D9">
      <w:pPr>
        <w:pStyle w:val="affffff8"/>
        <w:jc w:val="both"/>
      </w:pPr>
      <w:r w:rsidRPr="006834D9">
        <w:t>Редактировать HTML-код с использованием систем администрирования.</w:t>
      </w:r>
    </w:p>
    <w:p w14:paraId="111A31AA" w14:textId="77777777" w:rsidR="00446E69" w:rsidRPr="006834D9" w:rsidRDefault="00446E69" w:rsidP="006834D9">
      <w:pPr>
        <w:spacing w:line="240" w:lineRule="auto"/>
        <w:ind w:left="0" w:firstLine="0"/>
        <w:rPr>
          <w:b/>
          <w:sz w:val="20"/>
        </w:rPr>
      </w:pPr>
      <w:r w:rsidRPr="006834D9">
        <w:rPr>
          <w:sz w:val="20"/>
        </w:rPr>
        <w:t>Проверять HTML-код на соответствие отраслевым стандартам.</w:t>
      </w:r>
    </w:p>
    <w:p w14:paraId="34EFF73D" w14:textId="77777777" w:rsidR="00446E69" w:rsidRPr="006834D9" w:rsidRDefault="00446E69" w:rsidP="006834D9">
      <w:pPr>
        <w:spacing w:line="240" w:lineRule="auto"/>
        <w:ind w:left="0" w:firstLine="0"/>
        <w:rPr>
          <w:b/>
          <w:sz w:val="20"/>
        </w:rPr>
      </w:pPr>
      <w:r w:rsidRPr="006834D9">
        <w:rPr>
          <w:b/>
          <w:sz w:val="20"/>
        </w:rPr>
        <w:t>Знания:</w:t>
      </w:r>
    </w:p>
    <w:p w14:paraId="74ECA6A4" w14:textId="77777777" w:rsidR="00446E69" w:rsidRPr="006834D9" w:rsidRDefault="00446E69" w:rsidP="006834D9">
      <w:pPr>
        <w:pStyle w:val="affffff8"/>
        <w:jc w:val="both"/>
      </w:pPr>
      <w:r w:rsidRPr="006834D9">
        <w:t>Особенности работы систем управления сайтами.</w:t>
      </w:r>
    </w:p>
    <w:p w14:paraId="35C1C65C" w14:textId="77777777" w:rsidR="00446E69" w:rsidRPr="006834D9" w:rsidRDefault="00446E69" w:rsidP="006834D9">
      <w:pPr>
        <w:pStyle w:val="affffff8"/>
        <w:jc w:val="both"/>
      </w:pPr>
      <w:r w:rsidRPr="006834D9">
        <w:t>Принципы функционирования поисковых сервисов и особенности оптимизации Веб-приложений под них (SEO).</w:t>
      </w:r>
    </w:p>
    <w:p w14:paraId="65E376BC" w14:textId="77777777" w:rsidR="00446E69" w:rsidRPr="006834D9" w:rsidRDefault="00446E69" w:rsidP="006834D9">
      <w:pPr>
        <w:pStyle w:val="affffff8"/>
        <w:jc w:val="both"/>
        <w:rPr>
          <w:b/>
        </w:rPr>
      </w:pPr>
      <w:r w:rsidRPr="006834D9">
        <w:t>Методы оптимизации Веб-приложений под социальные медиа (SMO).</w:t>
      </w:r>
    </w:p>
    <w:p w14:paraId="219A3808" w14:textId="1C86412E" w:rsidR="00C45E6C" w:rsidRPr="00251FF1" w:rsidRDefault="00C45E6C"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9.10. Реализовывать мероприятия по продвижению веб-приложений в сети Интернет.</w:t>
      </w:r>
    </w:p>
    <w:p w14:paraId="767B689E" w14:textId="77777777" w:rsidR="00C45E6C" w:rsidRPr="006834D9" w:rsidRDefault="00C45E6C" w:rsidP="006834D9">
      <w:pPr>
        <w:spacing w:line="240" w:lineRule="auto"/>
        <w:ind w:left="0" w:firstLine="0"/>
        <w:rPr>
          <w:b/>
          <w:sz w:val="20"/>
        </w:rPr>
      </w:pPr>
      <w:r w:rsidRPr="006834D9">
        <w:rPr>
          <w:b/>
          <w:sz w:val="20"/>
        </w:rPr>
        <w:t>Практический опыт:</w:t>
      </w:r>
    </w:p>
    <w:p w14:paraId="77696351" w14:textId="77777777" w:rsidR="00C45E6C" w:rsidRPr="006834D9" w:rsidRDefault="00C45E6C" w:rsidP="006834D9">
      <w:pPr>
        <w:pStyle w:val="affffff8"/>
        <w:jc w:val="both"/>
      </w:pPr>
      <w:r w:rsidRPr="006834D9">
        <w:t>Реализовывать мероприятия по продвижению веб-приложений в сети Интернет.</w:t>
      </w:r>
    </w:p>
    <w:p w14:paraId="6ED015CD" w14:textId="77777777" w:rsidR="00251FF1" w:rsidRPr="00251FF1" w:rsidRDefault="00251FF1" w:rsidP="00251FF1">
      <w:pPr>
        <w:pStyle w:val="affffff8"/>
        <w:spacing w:line="480" w:lineRule="auto"/>
        <w:jc w:val="center"/>
        <w:rPr>
          <w:sz w:val="28"/>
          <w:szCs w:val="28"/>
        </w:rPr>
      </w:pPr>
      <w:r w:rsidRPr="00251FF1">
        <w:rPr>
          <w:sz w:val="28"/>
          <w:szCs w:val="28"/>
        </w:rPr>
        <w:lastRenderedPageBreak/>
        <w:t>Продолжение приложения Б</w:t>
      </w:r>
    </w:p>
    <w:p w14:paraId="21140640" w14:textId="77777777" w:rsidR="00C45E6C" w:rsidRPr="006834D9" w:rsidRDefault="00C45E6C" w:rsidP="006834D9">
      <w:pPr>
        <w:pStyle w:val="affffff8"/>
        <w:jc w:val="both"/>
        <w:rPr>
          <w:b/>
        </w:rPr>
      </w:pPr>
      <w:r w:rsidRPr="006834D9">
        <w:t>Собирать и предварительно анализировать статистическую информацию о работе веб-приложений.</w:t>
      </w:r>
    </w:p>
    <w:p w14:paraId="1840876A" w14:textId="77777777" w:rsidR="00C45E6C" w:rsidRPr="006834D9" w:rsidRDefault="00C45E6C" w:rsidP="006834D9">
      <w:pPr>
        <w:spacing w:line="240" w:lineRule="auto"/>
        <w:ind w:left="0" w:firstLine="0"/>
        <w:rPr>
          <w:b/>
          <w:sz w:val="20"/>
        </w:rPr>
      </w:pPr>
      <w:r w:rsidRPr="006834D9">
        <w:rPr>
          <w:b/>
          <w:sz w:val="20"/>
        </w:rPr>
        <w:t>Умения:</w:t>
      </w:r>
    </w:p>
    <w:p w14:paraId="7E97AFE4" w14:textId="77777777" w:rsidR="00C45E6C" w:rsidRPr="006834D9" w:rsidRDefault="00C45E6C" w:rsidP="006834D9">
      <w:pPr>
        <w:pStyle w:val="affffff8"/>
        <w:jc w:val="both"/>
      </w:pPr>
      <w:r w:rsidRPr="006834D9">
        <w:t>Подключать и настраивать системы мониторинга работы Веб-приложений и сбора статистики его использования.</w:t>
      </w:r>
    </w:p>
    <w:p w14:paraId="1C43BB7C" w14:textId="77777777" w:rsidR="00C45E6C" w:rsidRPr="006834D9" w:rsidRDefault="00C45E6C" w:rsidP="006834D9">
      <w:pPr>
        <w:pStyle w:val="affffff8"/>
        <w:jc w:val="both"/>
      </w:pPr>
      <w:r w:rsidRPr="006834D9">
        <w:t>Работать с системами продвижения веб-приложений.</w:t>
      </w:r>
    </w:p>
    <w:p w14:paraId="6D7C4F0C" w14:textId="77777777" w:rsidR="00C45E6C" w:rsidRPr="006834D9" w:rsidRDefault="00C45E6C" w:rsidP="006834D9">
      <w:pPr>
        <w:pStyle w:val="affffff8"/>
        <w:jc w:val="both"/>
      </w:pPr>
      <w:r w:rsidRPr="006834D9">
        <w:t>Публиковать информации о веб-приложении в специальных справочниках и каталогах.</w:t>
      </w:r>
    </w:p>
    <w:p w14:paraId="54F178BE" w14:textId="77777777" w:rsidR="00C45E6C" w:rsidRPr="006834D9" w:rsidRDefault="00C45E6C" w:rsidP="006834D9">
      <w:pPr>
        <w:pStyle w:val="affffff8"/>
        <w:jc w:val="both"/>
      </w:pPr>
      <w:r w:rsidRPr="006834D9">
        <w:t>Осуществлять подбор и анализ ключевых слов и фраз для соответствующей предметной области с использованием специализированных программных средств.</w:t>
      </w:r>
    </w:p>
    <w:p w14:paraId="4EB1F4C1" w14:textId="77777777" w:rsidR="00C45E6C" w:rsidRPr="006834D9" w:rsidRDefault="00C45E6C" w:rsidP="006834D9">
      <w:pPr>
        <w:spacing w:line="240" w:lineRule="auto"/>
        <w:ind w:left="0" w:firstLine="0"/>
        <w:rPr>
          <w:sz w:val="20"/>
        </w:rPr>
      </w:pPr>
      <w:r w:rsidRPr="006834D9">
        <w:rPr>
          <w:sz w:val="20"/>
        </w:rPr>
        <w:t>Составлять тексты, включающие ссылки на продвигаемый сайт, для размещения на сайтах партнеров.</w:t>
      </w:r>
    </w:p>
    <w:p w14:paraId="1C0760E3" w14:textId="77777777" w:rsidR="00C45E6C" w:rsidRPr="006834D9" w:rsidRDefault="00C45E6C" w:rsidP="006834D9">
      <w:pPr>
        <w:spacing w:line="240" w:lineRule="auto"/>
        <w:ind w:left="0" w:firstLine="0"/>
        <w:rPr>
          <w:b/>
          <w:sz w:val="20"/>
        </w:rPr>
      </w:pPr>
      <w:r w:rsidRPr="006834D9">
        <w:rPr>
          <w:sz w:val="20"/>
        </w:rPr>
        <w:t>Осуществлять оптимизацию веб-приложения с целью повышения его рейтинга в сети интернет.</w:t>
      </w:r>
    </w:p>
    <w:p w14:paraId="621CB6F6" w14:textId="77777777" w:rsidR="00C45E6C" w:rsidRPr="006834D9" w:rsidRDefault="00C45E6C" w:rsidP="006834D9">
      <w:pPr>
        <w:spacing w:line="240" w:lineRule="auto"/>
        <w:ind w:left="0" w:firstLine="0"/>
        <w:rPr>
          <w:b/>
          <w:sz w:val="20"/>
        </w:rPr>
      </w:pPr>
      <w:r w:rsidRPr="006834D9">
        <w:rPr>
          <w:b/>
          <w:sz w:val="20"/>
        </w:rPr>
        <w:t>Знания:</w:t>
      </w:r>
    </w:p>
    <w:p w14:paraId="02A3D4B0" w14:textId="77777777" w:rsidR="00C45E6C" w:rsidRPr="006834D9" w:rsidRDefault="00C45E6C" w:rsidP="006834D9">
      <w:pPr>
        <w:pStyle w:val="affffff8"/>
        <w:jc w:val="both"/>
      </w:pPr>
      <w:r w:rsidRPr="006834D9">
        <w:t>Принципы функционирования поисковых сервисов.</w:t>
      </w:r>
    </w:p>
    <w:p w14:paraId="622304D4" w14:textId="77777777" w:rsidR="00C45E6C" w:rsidRPr="006834D9" w:rsidRDefault="00C45E6C" w:rsidP="006834D9">
      <w:pPr>
        <w:pStyle w:val="affffff8"/>
        <w:jc w:val="both"/>
      </w:pPr>
      <w:r w:rsidRPr="006834D9">
        <w:t>Виды и методы расчета индексов цитируемости веб-приложений (ТИЦ, ВИЦ).</w:t>
      </w:r>
    </w:p>
    <w:p w14:paraId="747D2F40" w14:textId="77777777" w:rsidR="00C45E6C" w:rsidRPr="006834D9" w:rsidRDefault="00C45E6C" w:rsidP="006834D9">
      <w:pPr>
        <w:pStyle w:val="affffff8"/>
        <w:jc w:val="both"/>
      </w:pPr>
      <w:r w:rsidRPr="006834D9">
        <w:t>Стратегии продвижения веб-приложений в сети Интернет.</w:t>
      </w:r>
    </w:p>
    <w:p w14:paraId="018AB339" w14:textId="77777777" w:rsidR="00C45E6C" w:rsidRPr="006834D9" w:rsidRDefault="00C45E6C" w:rsidP="006834D9">
      <w:pPr>
        <w:pStyle w:val="affffff8"/>
        <w:jc w:val="both"/>
      </w:pPr>
      <w:r w:rsidRPr="006834D9">
        <w:t>Виды поисковых запросов пользователей в интернете.</w:t>
      </w:r>
    </w:p>
    <w:p w14:paraId="410A46AE" w14:textId="77777777" w:rsidR="00C45E6C" w:rsidRPr="006834D9" w:rsidRDefault="00C45E6C" w:rsidP="006834D9">
      <w:pPr>
        <w:pStyle w:val="affffff8"/>
        <w:jc w:val="both"/>
      </w:pPr>
      <w:r w:rsidRPr="006834D9">
        <w:t>Программные средства и платформы для подбора ключевых словосочетаний, отражающих специфику сайта.</w:t>
      </w:r>
    </w:p>
    <w:p w14:paraId="42466B29" w14:textId="77777777" w:rsidR="00C45E6C" w:rsidRPr="006834D9" w:rsidRDefault="00C45E6C" w:rsidP="006834D9">
      <w:pPr>
        <w:pStyle w:val="affffff8"/>
        <w:jc w:val="both"/>
      </w:pPr>
      <w:r w:rsidRPr="006834D9">
        <w:t>Инструменты сбора и анализа поисковых запросов.</w:t>
      </w:r>
    </w:p>
    <w:p w14:paraId="4A3F2BE8" w14:textId="038397E5" w:rsidR="00146792" w:rsidRPr="00251FF1" w:rsidRDefault="00681202" w:rsidP="00251FF1">
      <w:pPr>
        <w:widowControl/>
        <w:tabs>
          <w:tab w:val="clear" w:pos="1134"/>
          <w:tab w:val="clear" w:pos="5940"/>
        </w:tabs>
        <w:suppressAutoHyphens w:val="0"/>
        <w:spacing w:before="120" w:after="120" w:line="240" w:lineRule="auto"/>
        <w:ind w:left="0" w:firstLine="0"/>
        <w:rPr>
          <w:b/>
          <w:sz w:val="20"/>
        </w:rPr>
      </w:pPr>
      <w:r w:rsidRPr="006834D9">
        <w:rPr>
          <w:b/>
          <w:sz w:val="20"/>
        </w:rPr>
        <w:t xml:space="preserve">ВПД.11 </w:t>
      </w:r>
      <w:r w:rsidR="00146792" w:rsidRPr="006834D9">
        <w:rPr>
          <w:b/>
          <w:sz w:val="20"/>
        </w:rPr>
        <w:t>Разработка, администрирование и защита баз данных</w:t>
      </w:r>
    </w:p>
    <w:p w14:paraId="49D3FB2B" w14:textId="5908F4C7" w:rsidR="00C45E6C" w:rsidRPr="00251FF1" w:rsidRDefault="00C45E6C"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11.1. Осуществлять сбор, обработку и анализ информации для проектирования баз данных.</w:t>
      </w:r>
    </w:p>
    <w:p w14:paraId="735DAD67" w14:textId="77777777" w:rsidR="00C45E6C" w:rsidRPr="006834D9" w:rsidRDefault="00C45E6C" w:rsidP="006834D9">
      <w:pPr>
        <w:spacing w:line="240" w:lineRule="auto"/>
        <w:ind w:left="0" w:firstLine="0"/>
        <w:rPr>
          <w:b/>
          <w:sz w:val="20"/>
        </w:rPr>
      </w:pPr>
      <w:r w:rsidRPr="006834D9">
        <w:rPr>
          <w:b/>
          <w:sz w:val="20"/>
        </w:rPr>
        <w:t>Практический опыт:</w:t>
      </w:r>
    </w:p>
    <w:p w14:paraId="6BD237AF" w14:textId="77777777" w:rsidR="00C45E6C" w:rsidRPr="006834D9" w:rsidRDefault="00C45E6C" w:rsidP="006834D9">
      <w:pPr>
        <w:spacing w:line="240" w:lineRule="auto"/>
        <w:ind w:left="0" w:firstLine="0"/>
        <w:rPr>
          <w:b/>
          <w:sz w:val="20"/>
        </w:rPr>
      </w:pPr>
      <w:r w:rsidRPr="006834D9">
        <w:rPr>
          <w:sz w:val="20"/>
        </w:rPr>
        <w:t>Выполнять сбор, обработку и анализ информации для проектирования баз данных.</w:t>
      </w:r>
    </w:p>
    <w:p w14:paraId="7AAF2ABC" w14:textId="77777777" w:rsidR="00C45E6C" w:rsidRPr="006834D9" w:rsidRDefault="00C45E6C" w:rsidP="006834D9">
      <w:pPr>
        <w:spacing w:line="240" w:lineRule="auto"/>
        <w:ind w:left="0" w:firstLine="0"/>
        <w:rPr>
          <w:b/>
          <w:sz w:val="20"/>
        </w:rPr>
      </w:pPr>
      <w:r w:rsidRPr="006834D9">
        <w:rPr>
          <w:b/>
          <w:sz w:val="20"/>
        </w:rPr>
        <w:t>Умения:</w:t>
      </w:r>
    </w:p>
    <w:p w14:paraId="2D07595F" w14:textId="77777777" w:rsidR="00C45E6C" w:rsidRPr="006834D9" w:rsidRDefault="00C45E6C" w:rsidP="006834D9">
      <w:pPr>
        <w:pStyle w:val="affffff8"/>
        <w:jc w:val="both"/>
      </w:pPr>
      <w:r w:rsidRPr="006834D9">
        <w:t>Работать с документами отраслевой направленности.</w:t>
      </w:r>
    </w:p>
    <w:p w14:paraId="0DFC5AB8" w14:textId="77777777" w:rsidR="00C45E6C" w:rsidRPr="006834D9" w:rsidRDefault="00C45E6C" w:rsidP="006834D9">
      <w:pPr>
        <w:spacing w:line="240" w:lineRule="auto"/>
        <w:ind w:left="0" w:firstLine="0"/>
        <w:rPr>
          <w:b/>
          <w:sz w:val="20"/>
        </w:rPr>
      </w:pPr>
      <w:r w:rsidRPr="006834D9">
        <w:rPr>
          <w:sz w:val="20"/>
        </w:rPr>
        <w:t>Собирать, обрабатывать и анализировать информацию на предпроектной стадии.</w:t>
      </w:r>
    </w:p>
    <w:p w14:paraId="25310A14" w14:textId="77777777" w:rsidR="00C45E6C" w:rsidRPr="006834D9" w:rsidRDefault="00C45E6C" w:rsidP="006834D9">
      <w:pPr>
        <w:spacing w:line="240" w:lineRule="auto"/>
        <w:ind w:left="0" w:firstLine="0"/>
        <w:rPr>
          <w:b/>
          <w:sz w:val="20"/>
        </w:rPr>
      </w:pPr>
      <w:r w:rsidRPr="006834D9">
        <w:rPr>
          <w:b/>
          <w:sz w:val="20"/>
        </w:rPr>
        <w:t>Знания:</w:t>
      </w:r>
    </w:p>
    <w:p w14:paraId="655C74CF" w14:textId="77777777" w:rsidR="00C45E6C" w:rsidRPr="006834D9" w:rsidRDefault="00C45E6C" w:rsidP="006834D9">
      <w:pPr>
        <w:pStyle w:val="affffff8"/>
        <w:jc w:val="both"/>
      </w:pPr>
      <w:r w:rsidRPr="006834D9">
        <w:t xml:space="preserve">Методы описания схем баз данных в современных СУБД. </w:t>
      </w:r>
    </w:p>
    <w:p w14:paraId="26FA1758" w14:textId="77777777" w:rsidR="00C45E6C" w:rsidRPr="006834D9" w:rsidRDefault="00C45E6C" w:rsidP="006834D9">
      <w:pPr>
        <w:pStyle w:val="affffff8"/>
        <w:jc w:val="both"/>
      </w:pPr>
      <w:r w:rsidRPr="006834D9">
        <w:t>Основные положения теории баз данных, хранилищ данных, баз знаний.</w:t>
      </w:r>
    </w:p>
    <w:p w14:paraId="635E6541" w14:textId="77777777" w:rsidR="00C45E6C" w:rsidRPr="006834D9" w:rsidRDefault="00C45E6C" w:rsidP="006834D9">
      <w:pPr>
        <w:pStyle w:val="affffff8"/>
        <w:jc w:val="both"/>
      </w:pPr>
      <w:r w:rsidRPr="006834D9">
        <w:t>Основные принципы структуризации и нормализации базы данных.</w:t>
      </w:r>
    </w:p>
    <w:p w14:paraId="375F6A19" w14:textId="77777777" w:rsidR="00C45E6C" w:rsidRPr="006834D9" w:rsidRDefault="00C45E6C" w:rsidP="006834D9">
      <w:pPr>
        <w:spacing w:line="240" w:lineRule="auto"/>
        <w:ind w:left="0" w:firstLine="0"/>
        <w:rPr>
          <w:b/>
          <w:sz w:val="20"/>
        </w:rPr>
      </w:pPr>
      <w:r w:rsidRPr="006834D9">
        <w:rPr>
          <w:sz w:val="20"/>
        </w:rPr>
        <w:t>Основные принципы построения концептуальной, логической и физической модели данных.</w:t>
      </w:r>
    </w:p>
    <w:p w14:paraId="64578F23" w14:textId="015296CA" w:rsidR="00C45E6C" w:rsidRPr="00251FF1" w:rsidRDefault="00C45E6C"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11.2. Проектировать базу данных на основе анализа предметной области.</w:t>
      </w:r>
    </w:p>
    <w:p w14:paraId="3A255062" w14:textId="77777777" w:rsidR="00C45E6C" w:rsidRPr="006834D9" w:rsidRDefault="00C45E6C" w:rsidP="006834D9">
      <w:pPr>
        <w:spacing w:line="240" w:lineRule="auto"/>
        <w:ind w:left="0" w:firstLine="0"/>
        <w:rPr>
          <w:b/>
          <w:sz w:val="20"/>
        </w:rPr>
      </w:pPr>
      <w:r w:rsidRPr="006834D9">
        <w:rPr>
          <w:b/>
          <w:sz w:val="20"/>
        </w:rPr>
        <w:t>Практический опыт:</w:t>
      </w:r>
    </w:p>
    <w:p w14:paraId="44899CD0" w14:textId="77777777" w:rsidR="00C45E6C" w:rsidRPr="006834D9" w:rsidRDefault="00C45E6C" w:rsidP="006834D9">
      <w:pPr>
        <w:spacing w:line="240" w:lineRule="auto"/>
        <w:ind w:left="0" w:firstLine="0"/>
        <w:rPr>
          <w:b/>
          <w:sz w:val="20"/>
        </w:rPr>
      </w:pPr>
      <w:r w:rsidRPr="006834D9">
        <w:rPr>
          <w:sz w:val="20"/>
        </w:rPr>
        <w:t>Выполнять работы с документами отраслевой направленности.</w:t>
      </w:r>
    </w:p>
    <w:p w14:paraId="6E51AFE7" w14:textId="77777777" w:rsidR="00C45E6C" w:rsidRPr="006834D9" w:rsidRDefault="00C45E6C" w:rsidP="006834D9">
      <w:pPr>
        <w:spacing w:line="240" w:lineRule="auto"/>
        <w:ind w:left="0" w:firstLine="0"/>
        <w:rPr>
          <w:b/>
          <w:sz w:val="20"/>
        </w:rPr>
      </w:pPr>
      <w:r w:rsidRPr="006834D9">
        <w:rPr>
          <w:b/>
          <w:sz w:val="20"/>
        </w:rPr>
        <w:t>Умения:</w:t>
      </w:r>
    </w:p>
    <w:p w14:paraId="4ED610AD" w14:textId="77777777" w:rsidR="00C45E6C" w:rsidRPr="006834D9" w:rsidRDefault="00C45E6C" w:rsidP="006834D9">
      <w:pPr>
        <w:spacing w:line="240" w:lineRule="auto"/>
        <w:ind w:left="0" w:firstLine="0"/>
        <w:rPr>
          <w:b/>
          <w:sz w:val="20"/>
        </w:rPr>
      </w:pPr>
      <w:r w:rsidRPr="006834D9">
        <w:rPr>
          <w:sz w:val="20"/>
        </w:rPr>
        <w:t>Работать с современными case-средствами проектирования баз данных.</w:t>
      </w:r>
    </w:p>
    <w:p w14:paraId="054A9C16" w14:textId="77777777" w:rsidR="00C45E6C" w:rsidRPr="006834D9" w:rsidRDefault="00C45E6C" w:rsidP="006834D9">
      <w:pPr>
        <w:spacing w:line="240" w:lineRule="auto"/>
        <w:ind w:left="0" w:firstLine="0"/>
        <w:rPr>
          <w:b/>
          <w:sz w:val="20"/>
        </w:rPr>
      </w:pPr>
      <w:r w:rsidRPr="006834D9">
        <w:rPr>
          <w:b/>
          <w:sz w:val="20"/>
        </w:rPr>
        <w:t>Знания:</w:t>
      </w:r>
    </w:p>
    <w:p w14:paraId="1A52A64D" w14:textId="77777777" w:rsidR="00C45E6C" w:rsidRPr="006834D9" w:rsidRDefault="00C45E6C" w:rsidP="006834D9">
      <w:pPr>
        <w:pStyle w:val="affffff8"/>
        <w:jc w:val="both"/>
      </w:pPr>
      <w:r w:rsidRPr="006834D9">
        <w:t>Основные принципы структуризации и нормализации базы данных.</w:t>
      </w:r>
    </w:p>
    <w:p w14:paraId="6FC29530" w14:textId="77777777" w:rsidR="00C45E6C" w:rsidRPr="006834D9" w:rsidRDefault="00C45E6C" w:rsidP="006834D9">
      <w:pPr>
        <w:pStyle w:val="affffff8"/>
        <w:jc w:val="both"/>
      </w:pPr>
      <w:r w:rsidRPr="006834D9">
        <w:t>Структуры данных СУБД, общий подход к организации представлений, таблиц, индексов и кластеров.</w:t>
      </w:r>
    </w:p>
    <w:p w14:paraId="16E23BA4" w14:textId="77777777" w:rsidR="00C45E6C" w:rsidRPr="006834D9" w:rsidRDefault="00C45E6C" w:rsidP="006834D9">
      <w:pPr>
        <w:pStyle w:val="affffff8"/>
        <w:jc w:val="both"/>
      </w:pPr>
    </w:p>
    <w:p w14:paraId="0016B6F5" w14:textId="77777777" w:rsidR="00C45E6C" w:rsidRPr="006834D9" w:rsidRDefault="00C45E6C" w:rsidP="006834D9">
      <w:pPr>
        <w:pStyle w:val="affffff8"/>
        <w:jc w:val="both"/>
      </w:pPr>
      <w:r w:rsidRPr="006834D9">
        <w:rPr>
          <w:i/>
        </w:rPr>
        <w:t>Дополнительно для квалификаций " Администратор баз данных" и "Специалист по тестированию в области информационных технологий"</w:t>
      </w:r>
    </w:p>
    <w:p w14:paraId="02758736" w14:textId="77777777" w:rsidR="00C45E6C" w:rsidRPr="006834D9" w:rsidRDefault="00C45E6C" w:rsidP="006834D9">
      <w:pPr>
        <w:pStyle w:val="affffff8"/>
        <w:jc w:val="both"/>
      </w:pPr>
      <w:r w:rsidRPr="006834D9">
        <w:t>Основные принципы построения концептуальной, логической и физической модели данных.</w:t>
      </w:r>
    </w:p>
    <w:p w14:paraId="71D0CA8D" w14:textId="77777777" w:rsidR="00C45E6C" w:rsidRPr="006834D9" w:rsidRDefault="00C45E6C" w:rsidP="006834D9">
      <w:pPr>
        <w:spacing w:line="240" w:lineRule="auto"/>
        <w:ind w:left="0" w:firstLine="0"/>
        <w:rPr>
          <w:b/>
          <w:sz w:val="20"/>
        </w:rPr>
      </w:pPr>
      <w:r w:rsidRPr="006834D9">
        <w:rPr>
          <w:sz w:val="20"/>
        </w:rPr>
        <w:t>Современные инструментальные средства проектирования схемы базы данных.</w:t>
      </w:r>
    </w:p>
    <w:p w14:paraId="0E1B2ED9" w14:textId="57CDAFF1" w:rsidR="00C45E6C" w:rsidRPr="00251FF1" w:rsidRDefault="00C45E6C"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11.3. Разрабатывать объекты базы данных в соответствии с результатами анализа предметной области.</w:t>
      </w:r>
    </w:p>
    <w:p w14:paraId="5AD6300E" w14:textId="77777777" w:rsidR="00C45E6C" w:rsidRPr="006834D9" w:rsidRDefault="00C45E6C" w:rsidP="006834D9">
      <w:pPr>
        <w:spacing w:line="240" w:lineRule="auto"/>
        <w:ind w:left="0" w:firstLine="0"/>
        <w:rPr>
          <w:b/>
          <w:sz w:val="20"/>
        </w:rPr>
      </w:pPr>
      <w:r w:rsidRPr="006834D9">
        <w:rPr>
          <w:b/>
          <w:sz w:val="20"/>
        </w:rPr>
        <w:t>Практический опыт:</w:t>
      </w:r>
    </w:p>
    <w:p w14:paraId="65FE7F65" w14:textId="77777777" w:rsidR="00C45E6C" w:rsidRPr="006834D9" w:rsidRDefault="00C45E6C" w:rsidP="006834D9">
      <w:pPr>
        <w:pStyle w:val="affffff8"/>
        <w:jc w:val="both"/>
      </w:pPr>
      <w:r w:rsidRPr="006834D9">
        <w:t>Работать с объектами баз данных в конкретной системе управления базами данных.</w:t>
      </w:r>
    </w:p>
    <w:p w14:paraId="6F6A3EA0" w14:textId="77777777" w:rsidR="00C45E6C" w:rsidRPr="006834D9" w:rsidRDefault="00C45E6C" w:rsidP="006834D9">
      <w:pPr>
        <w:pStyle w:val="affffff8"/>
        <w:jc w:val="both"/>
      </w:pPr>
      <w:r w:rsidRPr="006834D9">
        <w:t>Использовать стандартные методы защиты объектов базы данных.</w:t>
      </w:r>
    </w:p>
    <w:p w14:paraId="59F16068" w14:textId="77777777" w:rsidR="00C45E6C" w:rsidRPr="006834D9" w:rsidRDefault="00C45E6C" w:rsidP="006834D9">
      <w:pPr>
        <w:pStyle w:val="affffff8"/>
        <w:jc w:val="both"/>
      </w:pPr>
      <w:r w:rsidRPr="006834D9">
        <w:t>Работать с документами отраслевой направленности.</w:t>
      </w:r>
    </w:p>
    <w:p w14:paraId="1C0C5F5C" w14:textId="77777777" w:rsidR="00C45E6C" w:rsidRPr="006834D9" w:rsidRDefault="00C45E6C" w:rsidP="006834D9">
      <w:pPr>
        <w:pStyle w:val="affffff8"/>
        <w:jc w:val="both"/>
      </w:pPr>
      <w:r w:rsidRPr="006834D9">
        <w:t>Использовать средства заполнения базы данных.</w:t>
      </w:r>
    </w:p>
    <w:p w14:paraId="21B2FD47" w14:textId="77777777" w:rsidR="00C45E6C" w:rsidRPr="006834D9" w:rsidRDefault="00C45E6C" w:rsidP="006834D9">
      <w:pPr>
        <w:spacing w:line="240" w:lineRule="auto"/>
        <w:ind w:left="0" w:firstLine="0"/>
        <w:rPr>
          <w:b/>
          <w:sz w:val="20"/>
        </w:rPr>
      </w:pPr>
      <w:r w:rsidRPr="006834D9">
        <w:rPr>
          <w:sz w:val="20"/>
        </w:rPr>
        <w:t>Использовать стандартные методы защиты объектов базы данных.</w:t>
      </w:r>
    </w:p>
    <w:p w14:paraId="6AAB50C0" w14:textId="77777777" w:rsidR="00C45E6C" w:rsidRPr="006834D9" w:rsidRDefault="00C45E6C" w:rsidP="006834D9">
      <w:pPr>
        <w:spacing w:line="240" w:lineRule="auto"/>
        <w:ind w:left="0" w:firstLine="0"/>
        <w:rPr>
          <w:b/>
          <w:sz w:val="20"/>
        </w:rPr>
      </w:pPr>
      <w:r w:rsidRPr="006834D9">
        <w:rPr>
          <w:b/>
          <w:sz w:val="20"/>
        </w:rPr>
        <w:t>Умения:</w:t>
      </w:r>
    </w:p>
    <w:p w14:paraId="4945CC49" w14:textId="77777777" w:rsidR="00C45E6C" w:rsidRPr="006834D9" w:rsidRDefault="00C45E6C" w:rsidP="006834D9">
      <w:pPr>
        <w:pStyle w:val="affffff8"/>
        <w:jc w:val="both"/>
      </w:pPr>
      <w:r w:rsidRPr="006834D9">
        <w:t>Работать с современными case-средствами проектирования баз данных.</w:t>
      </w:r>
    </w:p>
    <w:p w14:paraId="15BAF400" w14:textId="77777777" w:rsidR="00C45E6C" w:rsidRPr="006834D9" w:rsidRDefault="00C45E6C" w:rsidP="006834D9">
      <w:pPr>
        <w:pStyle w:val="affffff8"/>
        <w:jc w:val="both"/>
        <w:rPr>
          <w:b/>
        </w:rPr>
      </w:pPr>
      <w:r w:rsidRPr="006834D9">
        <w:t>Создавать объекты баз данных в современных СУБД.</w:t>
      </w:r>
    </w:p>
    <w:p w14:paraId="402F518F" w14:textId="77777777" w:rsidR="00C45E6C" w:rsidRPr="006834D9" w:rsidRDefault="00C45E6C" w:rsidP="006834D9">
      <w:pPr>
        <w:spacing w:line="240" w:lineRule="auto"/>
        <w:ind w:left="0" w:firstLine="0"/>
        <w:rPr>
          <w:b/>
          <w:sz w:val="20"/>
        </w:rPr>
      </w:pPr>
      <w:r w:rsidRPr="006834D9">
        <w:rPr>
          <w:b/>
          <w:sz w:val="20"/>
        </w:rPr>
        <w:t>Знания:</w:t>
      </w:r>
    </w:p>
    <w:p w14:paraId="72589F35" w14:textId="77777777" w:rsidR="00C45E6C" w:rsidRPr="006834D9" w:rsidRDefault="00C45E6C" w:rsidP="006834D9">
      <w:pPr>
        <w:pStyle w:val="affffff8"/>
        <w:jc w:val="both"/>
      </w:pPr>
      <w:r w:rsidRPr="006834D9">
        <w:t>Методы описания схем баз данных в современных СУБД.</w:t>
      </w:r>
    </w:p>
    <w:p w14:paraId="4CE0A04D" w14:textId="77777777" w:rsidR="00C45E6C" w:rsidRPr="006834D9" w:rsidRDefault="00C45E6C" w:rsidP="006834D9">
      <w:pPr>
        <w:pStyle w:val="affffff8"/>
        <w:jc w:val="both"/>
      </w:pPr>
      <w:r w:rsidRPr="006834D9">
        <w:t>Структуры данных СУБД, общий подход к организации представлений, таблиц, индексов и кластеров.</w:t>
      </w:r>
    </w:p>
    <w:p w14:paraId="6072811D" w14:textId="77777777" w:rsidR="00C45E6C" w:rsidRPr="006834D9" w:rsidRDefault="00C45E6C" w:rsidP="006834D9">
      <w:pPr>
        <w:spacing w:line="240" w:lineRule="auto"/>
        <w:ind w:left="0" w:firstLine="0"/>
        <w:rPr>
          <w:b/>
          <w:sz w:val="20"/>
        </w:rPr>
      </w:pPr>
      <w:r w:rsidRPr="006834D9">
        <w:rPr>
          <w:sz w:val="20"/>
        </w:rPr>
        <w:t>Методы организации целостности данных.</w:t>
      </w:r>
    </w:p>
    <w:p w14:paraId="324ED2D7" w14:textId="77777777" w:rsidR="00251FF1" w:rsidRPr="00251FF1" w:rsidRDefault="00251FF1" w:rsidP="00251FF1">
      <w:pPr>
        <w:pStyle w:val="affffff8"/>
        <w:spacing w:line="480" w:lineRule="auto"/>
        <w:jc w:val="center"/>
        <w:rPr>
          <w:sz w:val="28"/>
          <w:szCs w:val="28"/>
        </w:rPr>
      </w:pPr>
      <w:r w:rsidRPr="00251FF1">
        <w:rPr>
          <w:sz w:val="28"/>
          <w:szCs w:val="28"/>
        </w:rPr>
        <w:lastRenderedPageBreak/>
        <w:t>Продолжение приложения Б</w:t>
      </w:r>
    </w:p>
    <w:p w14:paraId="43E0FB58" w14:textId="4B3F0727" w:rsidR="00C45E6C" w:rsidRPr="00251FF1" w:rsidRDefault="00C45E6C"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11.4. Реализовывать базу данных в конкретной системе управления базами данных.</w:t>
      </w:r>
    </w:p>
    <w:p w14:paraId="2A93B347" w14:textId="77777777" w:rsidR="00C45E6C" w:rsidRPr="006834D9" w:rsidRDefault="00C45E6C" w:rsidP="006834D9">
      <w:pPr>
        <w:spacing w:line="240" w:lineRule="auto"/>
        <w:ind w:left="0" w:firstLine="0"/>
        <w:rPr>
          <w:b/>
          <w:sz w:val="20"/>
        </w:rPr>
      </w:pPr>
      <w:r w:rsidRPr="006834D9">
        <w:rPr>
          <w:b/>
          <w:sz w:val="20"/>
        </w:rPr>
        <w:t>Практический опыт:</w:t>
      </w:r>
    </w:p>
    <w:p w14:paraId="7F5162E9" w14:textId="77777777" w:rsidR="00C45E6C" w:rsidRPr="006834D9" w:rsidRDefault="00C45E6C" w:rsidP="006834D9">
      <w:pPr>
        <w:spacing w:line="240" w:lineRule="auto"/>
        <w:ind w:left="0" w:firstLine="0"/>
        <w:rPr>
          <w:b/>
          <w:sz w:val="20"/>
        </w:rPr>
      </w:pPr>
      <w:r w:rsidRPr="006834D9">
        <w:rPr>
          <w:sz w:val="20"/>
        </w:rPr>
        <w:t>Работать с объектами базы данных в конкретной системе управления базами данных.</w:t>
      </w:r>
    </w:p>
    <w:p w14:paraId="704C86B8" w14:textId="77777777" w:rsidR="00C45E6C" w:rsidRPr="006834D9" w:rsidRDefault="00C45E6C" w:rsidP="006834D9">
      <w:pPr>
        <w:spacing w:line="240" w:lineRule="auto"/>
        <w:ind w:left="0" w:firstLine="0"/>
        <w:rPr>
          <w:b/>
          <w:sz w:val="20"/>
        </w:rPr>
      </w:pPr>
      <w:r w:rsidRPr="006834D9">
        <w:rPr>
          <w:b/>
          <w:sz w:val="20"/>
        </w:rPr>
        <w:t>Умения:</w:t>
      </w:r>
    </w:p>
    <w:p w14:paraId="42D92745" w14:textId="77777777" w:rsidR="00C45E6C" w:rsidRPr="006834D9" w:rsidRDefault="00C45E6C" w:rsidP="006834D9">
      <w:pPr>
        <w:pStyle w:val="affffff8"/>
        <w:jc w:val="both"/>
        <w:rPr>
          <w:b/>
        </w:rPr>
      </w:pPr>
      <w:r w:rsidRPr="006834D9">
        <w:t>Создавать объекты баз данных в современных СУБД.</w:t>
      </w:r>
    </w:p>
    <w:p w14:paraId="1FC46799" w14:textId="77777777" w:rsidR="00C45E6C" w:rsidRPr="006834D9" w:rsidRDefault="00C45E6C" w:rsidP="006834D9">
      <w:pPr>
        <w:spacing w:line="240" w:lineRule="auto"/>
        <w:ind w:left="0" w:firstLine="0"/>
        <w:rPr>
          <w:b/>
          <w:sz w:val="20"/>
        </w:rPr>
      </w:pPr>
      <w:r w:rsidRPr="006834D9">
        <w:rPr>
          <w:b/>
          <w:sz w:val="20"/>
        </w:rPr>
        <w:t>Знания:</w:t>
      </w:r>
    </w:p>
    <w:p w14:paraId="4CC710C7" w14:textId="77777777" w:rsidR="00C45E6C" w:rsidRPr="006834D9" w:rsidRDefault="00C45E6C" w:rsidP="006834D9">
      <w:pPr>
        <w:pStyle w:val="affffff8"/>
        <w:jc w:val="both"/>
      </w:pPr>
      <w:r w:rsidRPr="006834D9">
        <w:t>Основные принципы структуризации и нормализации базы данных.</w:t>
      </w:r>
    </w:p>
    <w:p w14:paraId="0BDB84FA" w14:textId="77777777" w:rsidR="00C45E6C" w:rsidRPr="006834D9" w:rsidRDefault="00C45E6C" w:rsidP="006834D9">
      <w:pPr>
        <w:pStyle w:val="affffff8"/>
        <w:jc w:val="both"/>
        <w:rPr>
          <w:b/>
        </w:rPr>
      </w:pPr>
      <w:r w:rsidRPr="006834D9">
        <w:t>Основные принципы построения концептуальной, логической и физической модели данных.</w:t>
      </w:r>
    </w:p>
    <w:p w14:paraId="291747DF" w14:textId="60E78DFA" w:rsidR="00C45E6C" w:rsidRPr="00251FF1" w:rsidRDefault="00C45E6C"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11.5. Администрировать базы данных.</w:t>
      </w:r>
    </w:p>
    <w:p w14:paraId="69D5311D" w14:textId="77777777" w:rsidR="00C45E6C" w:rsidRPr="006834D9" w:rsidRDefault="00C45E6C" w:rsidP="006834D9">
      <w:pPr>
        <w:spacing w:line="240" w:lineRule="auto"/>
        <w:ind w:left="0" w:firstLine="0"/>
        <w:rPr>
          <w:b/>
          <w:sz w:val="20"/>
        </w:rPr>
      </w:pPr>
      <w:r w:rsidRPr="006834D9">
        <w:rPr>
          <w:b/>
          <w:sz w:val="20"/>
        </w:rPr>
        <w:t>Практический опыт:</w:t>
      </w:r>
    </w:p>
    <w:p w14:paraId="32CA2165" w14:textId="77777777" w:rsidR="00C45E6C" w:rsidRPr="006834D9" w:rsidRDefault="00C45E6C" w:rsidP="006834D9">
      <w:pPr>
        <w:pStyle w:val="affffff8"/>
        <w:jc w:val="both"/>
        <w:rPr>
          <w:b/>
        </w:rPr>
      </w:pPr>
      <w:r w:rsidRPr="006834D9">
        <w:t>Выполнять работы с объектами базы данных в конкретной системе управления базами данных.</w:t>
      </w:r>
    </w:p>
    <w:p w14:paraId="0F6FDCD6" w14:textId="77777777" w:rsidR="00C45E6C" w:rsidRPr="006834D9" w:rsidRDefault="00C45E6C" w:rsidP="006834D9">
      <w:pPr>
        <w:spacing w:line="240" w:lineRule="auto"/>
        <w:ind w:left="0" w:firstLine="0"/>
        <w:rPr>
          <w:b/>
          <w:sz w:val="20"/>
        </w:rPr>
      </w:pPr>
      <w:r w:rsidRPr="006834D9">
        <w:rPr>
          <w:b/>
          <w:sz w:val="20"/>
        </w:rPr>
        <w:t>Умения:</w:t>
      </w:r>
    </w:p>
    <w:p w14:paraId="5177B99C" w14:textId="77777777" w:rsidR="00C45E6C" w:rsidRPr="006834D9" w:rsidRDefault="00C45E6C" w:rsidP="006834D9">
      <w:pPr>
        <w:pStyle w:val="affffff8"/>
        <w:jc w:val="both"/>
      </w:pPr>
      <w:r w:rsidRPr="006834D9">
        <w:t>Применять стандартные методы для защиты объектов базы данных.</w:t>
      </w:r>
    </w:p>
    <w:p w14:paraId="79187487" w14:textId="77777777" w:rsidR="00C45E6C" w:rsidRPr="006834D9" w:rsidRDefault="00C45E6C" w:rsidP="006834D9">
      <w:pPr>
        <w:pStyle w:val="affffff8"/>
        <w:jc w:val="both"/>
      </w:pPr>
      <w:r w:rsidRPr="006834D9">
        <w:t>Выполнять стандартные процедуры резервного копирования и мониторинга выполнения этой процедуры.</w:t>
      </w:r>
    </w:p>
    <w:p w14:paraId="3A3B5D99" w14:textId="77777777" w:rsidR="00C45E6C" w:rsidRPr="006834D9" w:rsidRDefault="00C45E6C" w:rsidP="006834D9">
      <w:pPr>
        <w:pStyle w:val="affffff8"/>
        <w:jc w:val="both"/>
        <w:rPr>
          <w:b/>
        </w:rPr>
      </w:pPr>
      <w:r w:rsidRPr="006834D9">
        <w:t>Выполнять процедуру восстановления базы данных и вести мониторинг выполнения этой процедуры.</w:t>
      </w:r>
    </w:p>
    <w:p w14:paraId="1282887B" w14:textId="77777777" w:rsidR="00C45E6C" w:rsidRPr="006834D9" w:rsidRDefault="00C45E6C" w:rsidP="006834D9">
      <w:pPr>
        <w:spacing w:line="240" w:lineRule="auto"/>
        <w:ind w:left="0" w:firstLine="0"/>
        <w:rPr>
          <w:b/>
          <w:sz w:val="20"/>
        </w:rPr>
      </w:pPr>
      <w:r w:rsidRPr="006834D9">
        <w:rPr>
          <w:b/>
          <w:sz w:val="20"/>
        </w:rPr>
        <w:t>Знания:</w:t>
      </w:r>
    </w:p>
    <w:p w14:paraId="34BA9E9E" w14:textId="77777777" w:rsidR="00C45E6C" w:rsidRPr="006834D9" w:rsidRDefault="00C45E6C" w:rsidP="006834D9">
      <w:pPr>
        <w:pStyle w:val="affffff8"/>
        <w:jc w:val="both"/>
      </w:pPr>
      <w:r w:rsidRPr="006834D9">
        <w:t>Технологии передачи и обмена данными в компьютерных сетях.</w:t>
      </w:r>
    </w:p>
    <w:p w14:paraId="7663D542" w14:textId="77777777" w:rsidR="00C45E6C" w:rsidRPr="006834D9" w:rsidRDefault="00C45E6C" w:rsidP="006834D9">
      <w:pPr>
        <w:pStyle w:val="affffff8"/>
        <w:jc w:val="both"/>
      </w:pPr>
      <w:r w:rsidRPr="006834D9">
        <w:t>Алгоритм проведения процедуры резервного копирования.</w:t>
      </w:r>
    </w:p>
    <w:p w14:paraId="6EF93837" w14:textId="77777777" w:rsidR="00C45E6C" w:rsidRPr="006834D9" w:rsidRDefault="00C45E6C" w:rsidP="006834D9">
      <w:pPr>
        <w:spacing w:line="240" w:lineRule="auto"/>
        <w:ind w:left="0" w:firstLine="0"/>
        <w:rPr>
          <w:b/>
          <w:sz w:val="20"/>
        </w:rPr>
      </w:pPr>
      <w:r w:rsidRPr="006834D9">
        <w:rPr>
          <w:sz w:val="20"/>
        </w:rPr>
        <w:t>Алгоритм проведения процедуры восстановления базы данных.</w:t>
      </w:r>
    </w:p>
    <w:p w14:paraId="7D2CF4E0" w14:textId="094A4776" w:rsidR="00C45E6C" w:rsidRPr="00251FF1" w:rsidRDefault="00C45E6C" w:rsidP="00251FF1">
      <w:pPr>
        <w:widowControl/>
        <w:tabs>
          <w:tab w:val="clear" w:pos="1134"/>
          <w:tab w:val="clear" w:pos="5940"/>
        </w:tabs>
        <w:suppressAutoHyphens w:val="0"/>
        <w:spacing w:before="120" w:after="120" w:line="240" w:lineRule="auto"/>
        <w:ind w:left="0" w:firstLine="0"/>
        <w:rPr>
          <w:b/>
          <w:i/>
          <w:sz w:val="20"/>
        </w:rPr>
      </w:pPr>
      <w:r w:rsidRPr="00251FF1">
        <w:rPr>
          <w:b/>
          <w:i/>
          <w:sz w:val="20"/>
        </w:rPr>
        <w:t>ПК 11.6. Защищать информацию в базе данных с использованием технологии защиты информации.</w:t>
      </w:r>
    </w:p>
    <w:p w14:paraId="367A2D70" w14:textId="77777777" w:rsidR="00C45E6C" w:rsidRPr="006834D9" w:rsidRDefault="00C45E6C" w:rsidP="006834D9">
      <w:pPr>
        <w:spacing w:line="240" w:lineRule="auto"/>
        <w:ind w:left="0" w:firstLine="0"/>
        <w:rPr>
          <w:b/>
          <w:sz w:val="20"/>
        </w:rPr>
      </w:pPr>
      <w:r w:rsidRPr="006834D9">
        <w:rPr>
          <w:b/>
          <w:sz w:val="20"/>
        </w:rPr>
        <w:t>Практический опыт:</w:t>
      </w:r>
    </w:p>
    <w:p w14:paraId="082DE44D" w14:textId="77777777" w:rsidR="00C45E6C" w:rsidRPr="006834D9" w:rsidRDefault="00C45E6C" w:rsidP="006834D9">
      <w:pPr>
        <w:pStyle w:val="affffff8"/>
        <w:jc w:val="both"/>
      </w:pPr>
      <w:r w:rsidRPr="006834D9">
        <w:t>Использовать стандартные методы защиты объектов базы данных.</w:t>
      </w:r>
    </w:p>
    <w:p w14:paraId="639C23CE" w14:textId="77777777" w:rsidR="00C45E6C" w:rsidRPr="006834D9" w:rsidRDefault="00C45E6C" w:rsidP="006834D9">
      <w:pPr>
        <w:spacing w:line="240" w:lineRule="auto"/>
        <w:ind w:left="0" w:firstLine="0"/>
        <w:rPr>
          <w:b/>
          <w:sz w:val="20"/>
        </w:rPr>
      </w:pPr>
      <w:r w:rsidRPr="006834D9">
        <w:rPr>
          <w:b/>
          <w:sz w:val="20"/>
        </w:rPr>
        <w:t>Умения:</w:t>
      </w:r>
    </w:p>
    <w:p w14:paraId="78167AC3" w14:textId="77777777" w:rsidR="00C45E6C" w:rsidRPr="006834D9" w:rsidRDefault="00C45E6C" w:rsidP="006834D9">
      <w:pPr>
        <w:pStyle w:val="affffff8"/>
        <w:jc w:val="both"/>
      </w:pPr>
      <w:r w:rsidRPr="006834D9">
        <w:t>Выполнять установку и настройку программного обеспечения для обеспечения работы пользователя с базой данных.</w:t>
      </w:r>
    </w:p>
    <w:p w14:paraId="11707E62" w14:textId="77777777" w:rsidR="00C45E6C" w:rsidRPr="006834D9" w:rsidRDefault="00C45E6C" w:rsidP="006834D9">
      <w:pPr>
        <w:spacing w:line="240" w:lineRule="auto"/>
        <w:ind w:left="0" w:firstLine="0"/>
        <w:rPr>
          <w:b/>
          <w:sz w:val="20"/>
        </w:rPr>
      </w:pPr>
      <w:r w:rsidRPr="006834D9">
        <w:rPr>
          <w:sz w:val="20"/>
        </w:rPr>
        <w:t>Обеспечивать информационную безопасность на уровне базы данных.</w:t>
      </w:r>
    </w:p>
    <w:p w14:paraId="23AD2CAD" w14:textId="77777777" w:rsidR="00C45E6C" w:rsidRPr="006834D9" w:rsidRDefault="00C45E6C" w:rsidP="006834D9">
      <w:pPr>
        <w:spacing w:line="240" w:lineRule="auto"/>
        <w:ind w:left="0" w:firstLine="0"/>
        <w:rPr>
          <w:b/>
          <w:sz w:val="20"/>
        </w:rPr>
      </w:pPr>
      <w:r w:rsidRPr="006834D9">
        <w:rPr>
          <w:b/>
          <w:sz w:val="20"/>
        </w:rPr>
        <w:t>Знания:</w:t>
      </w:r>
    </w:p>
    <w:p w14:paraId="4597AFBB" w14:textId="77777777" w:rsidR="00C45E6C" w:rsidRPr="006834D9" w:rsidRDefault="00C45E6C" w:rsidP="006834D9">
      <w:pPr>
        <w:pStyle w:val="affffff8"/>
        <w:jc w:val="both"/>
      </w:pPr>
      <w:r w:rsidRPr="006834D9">
        <w:t>Методы организации целостности данных.</w:t>
      </w:r>
    </w:p>
    <w:p w14:paraId="673D6C54" w14:textId="77777777" w:rsidR="00C45E6C" w:rsidRPr="006834D9" w:rsidRDefault="00C45E6C" w:rsidP="006834D9">
      <w:pPr>
        <w:pStyle w:val="affffff8"/>
        <w:jc w:val="both"/>
      </w:pPr>
      <w:r w:rsidRPr="006834D9">
        <w:t>Способы контроля доступа к данным и управления привилегиями.</w:t>
      </w:r>
    </w:p>
    <w:p w14:paraId="3A71B2B9" w14:textId="77777777" w:rsidR="00C45E6C" w:rsidRPr="006834D9" w:rsidRDefault="00C45E6C" w:rsidP="006834D9">
      <w:pPr>
        <w:spacing w:line="240" w:lineRule="auto"/>
        <w:ind w:left="0" w:firstLine="0"/>
        <w:rPr>
          <w:sz w:val="20"/>
        </w:rPr>
      </w:pPr>
      <w:r w:rsidRPr="006834D9">
        <w:rPr>
          <w:sz w:val="20"/>
        </w:rPr>
        <w:t>Основы разработки приложений баз данных.</w:t>
      </w:r>
    </w:p>
    <w:p w14:paraId="36E245BD" w14:textId="19F67AFA" w:rsidR="00251FF1" w:rsidRDefault="00C45E6C" w:rsidP="006834D9">
      <w:pPr>
        <w:spacing w:line="240" w:lineRule="auto"/>
        <w:ind w:left="0" w:firstLine="0"/>
        <w:rPr>
          <w:sz w:val="20"/>
        </w:rPr>
      </w:pPr>
      <w:r w:rsidRPr="006834D9">
        <w:rPr>
          <w:sz w:val="20"/>
        </w:rPr>
        <w:t>Основные методы и средства защиты данных в базе данных</w:t>
      </w:r>
    </w:p>
    <w:p w14:paraId="1FD8988C" w14:textId="77777777" w:rsidR="00251FF1" w:rsidRDefault="00251FF1">
      <w:pPr>
        <w:widowControl/>
        <w:tabs>
          <w:tab w:val="clear" w:pos="1134"/>
          <w:tab w:val="clear" w:pos="5940"/>
        </w:tabs>
        <w:suppressAutoHyphens w:val="0"/>
        <w:spacing w:line="240" w:lineRule="auto"/>
        <w:ind w:left="902"/>
        <w:rPr>
          <w:sz w:val="20"/>
        </w:rPr>
      </w:pPr>
      <w:r>
        <w:rPr>
          <w:sz w:val="20"/>
        </w:rPr>
        <w:br w:type="page"/>
      </w:r>
    </w:p>
    <w:p w14:paraId="27F87F1A" w14:textId="76CA4C97" w:rsidR="00143ADB" w:rsidRDefault="00143ADB" w:rsidP="00143ADB">
      <w:pPr>
        <w:pStyle w:val="2"/>
      </w:pPr>
      <w:bookmarkStart w:id="66" w:name="_Toc164881338"/>
      <w:r>
        <w:lastRenderedPageBreak/>
        <w:t>Приложение В</w:t>
      </w:r>
      <w:bookmarkEnd w:id="66"/>
    </w:p>
    <w:p w14:paraId="2E814054" w14:textId="6DA5F4D1" w:rsidR="00143ADB" w:rsidRPr="00143ADB" w:rsidRDefault="00143ADB" w:rsidP="00143ADB">
      <w:pPr>
        <w:pStyle w:val="af7"/>
        <w:spacing w:line="240" w:lineRule="auto"/>
        <w:ind w:left="0" w:firstLine="0"/>
        <w:jc w:val="center"/>
        <w:rPr>
          <w:szCs w:val="28"/>
          <w:lang w:eastAsia="ru-RU"/>
        </w:rPr>
      </w:pPr>
      <w:r w:rsidRPr="00143ADB">
        <w:rPr>
          <w:szCs w:val="28"/>
          <w:lang w:eastAsia="ru-RU"/>
        </w:rPr>
        <w:t xml:space="preserve">Министерство </w:t>
      </w:r>
      <w:r w:rsidR="00576278">
        <w:rPr>
          <w:szCs w:val="28"/>
          <w:lang w:eastAsia="ru-RU"/>
        </w:rPr>
        <w:t>просвещения</w:t>
      </w:r>
      <w:r w:rsidRPr="00143ADB">
        <w:rPr>
          <w:szCs w:val="28"/>
          <w:lang w:eastAsia="ru-RU"/>
        </w:rPr>
        <w:t xml:space="preserve"> Республики Башкортостан</w:t>
      </w:r>
    </w:p>
    <w:p w14:paraId="2F8D9E26" w14:textId="77777777" w:rsidR="00143ADB" w:rsidRPr="00143ADB" w:rsidRDefault="00143ADB" w:rsidP="00143ADB">
      <w:pPr>
        <w:widowControl/>
        <w:tabs>
          <w:tab w:val="clear" w:pos="1134"/>
          <w:tab w:val="clear" w:pos="5940"/>
        </w:tabs>
        <w:suppressAutoHyphens w:val="0"/>
        <w:spacing w:line="240" w:lineRule="auto"/>
        <w:ind w:left="0" w:firstLine="0"/>
        <w:jc w:val="center"/>
        <w:rPr>
          <w:szCs w:val="28"/>
          <w:lang w:eastAsia="ru-RU"/>
        </w:rPr>
      </w:pPr>
      <w:r w:rsidRPr="00143ADB">
        <w:rPr>
          <w:szCs w:val="28"/>
          <w:lang w:eastAsia="ru-RU"/>
        </w:rPr>
        <w:t>Государственное автономное профессиональное образовательное учреждение</w:t>
      </w:r>
    </w:p>
    <w:p w14:paraId="66F8E428" w14:textId="77777777" w:rsidR="00143ADB" w:rsidRPr="00143ADB" w:rsidRDefault="00143ADB" w:rsidP="00143ADB">
      <w:pPr>
        <w:widowControl/>
        <w:tabs>
          <w:tab w:val="clear" w:pos="1134"/>
          <w:tab w:val="clear" w:pos="5940"/>
        </w:tabs>
        <w:suppressAutoHyphens w:val="0"/>
        <w:spacing w:line="240" w:lineRule="auto"/>
        <w:ind w:left="0" w:firstLine="0"/>
        <w:jc w:val="center"/>
        <w:rPr>
          <w:szCs w:val="28"/>
          <w:lang w:eastAsia="ru-RU"/>
        </w:rPr>
      </w:pPr>
      <w:r w:rsidRPr="00143ADB">
        <w:rPr>
          <w:szCs w:val="28"/>
          <w:lang w:eastAsia="ru-RU"/>
        </w:rPr>
        <w:t>Уфимский колледж статистики, информатики и вычислительной техники</w:t>
      </w:r>
    </w:p>
    <w:p w14:paraId="7555AFE4" w14:textId="77777777" w:rsidR="00143ADB" w:rsidRPr="00143ADB" w:rsidRDefault="00143ADB" w:rsidP="00143ADB">
      <w:pPr>
        <w:widowControl/>
        <w:tabs>
          <w:tab w:val="clear" w:pos="1134"/>
          <w:tab w:val="clear" w:pos="5940"/>
        </w:tabs>
        <w:suppressAutoHyphens w:val="0"/>
        <w:spacing w:line="240" w:lineRule="auto"/>
        <w:ind w:left="0" w:firstLine="0"/>
        <w:jc w:val="center"/>
        <w:rPr>
          <w:szCs w:val="28"/>
          <w:lang w:eastAsia="ru-RU"/>
        </w:rPr>
      </w:pPr>
    </w:p>
    <w:p w14:paraId="7349A41A" w14:textId="77777777" w:rsidR="00143ADB" w:rsidRPr="00143ADB" w:rsidRDefault="00143ADB" w:rsidP="00143ADB">
      <w:pPr>
        <w:widowControl/>
        <w:tabs>
          <w:tab w:val="clear" w:pos="1134"/>
          <w:tab w:val="clear" w:pos="5940"/>
        </w:tabs>
        <w:suppressAutoHyphens w:val="0"/>
        <w:spacing w:line="240" w:lineRule="auto"/>
        <w:ind w:left="0" w:firstLine="0"/>
        <w:jc w:val="center"/>
        <w:rPr>
          <w:szCs w:val="28"/>
          <w:lang w:eastAsia="ru-RU"/>
        </w:rPr>
      </w:pPr>
    </w:p>
    <w:p w14:paraId="6B297766" w14:textId="77777777" w:rsidR="00143ADB" w:rsidRPr="00143ADB" w:rsidRDefault="00143ADB" w:rsidP="00143ADB">
      <w:pPr>
        <w:widowControl/>
        <w:tabs>
          <w:tab w:val="clear" w:pos="1134"/>
          <w:tab w:val="clear" w:pos="5940"/>
        </w:tabs>
        <w:suppressAutoHyphens w:val="0"/>
        <w:spacing w:line="240" w:lineRule="auto"/>
        <w:ind w:left="0" w:firstLine="0"/>
        <w:jc w:val="center"/>
        <w:rPr>
          <w:i/>
          <w:sz w:val="20"/>
          <w:szCs w:val="24"/>
          <w:lang w:eastAsia="ru-RU"/>
        </w:rPr>
      </w:pPr>
    </w:p>
    <w:p w14:paraId="30D66AEF" w14:textId="77777777" w:rsidR="00143ADB" w:rsidRPr="00143ADB" w:rsidRDefault="00143ADB" w:rsidP="00143ADB">
      <w:pPr>
        <w:widowControl/>
        <w:tabs>
          <w:tab w:val="clear" w:pos="1134"/>
          <w:tab w:val="clear" w:pos="5940"/>
        </w:tabs>
        <w:suppressAutoHyphens w:val="0"/>
        <w:spacing w:line="240" w:lineRule="auto"/>
        <w:ind w:left="0" w:firstLine="0"/>
        <w:jc w:val="center"/>
        <w:rPr>
          <w:i/>
          <w:sz w:val="20"/>
          <w:szCs w:val="24"/>
          <w:lang w:eastAsia="ru-RU"/>
        </w:rPr>
      </w:pPr>
    </w:p>
    <w:p w14:paraId="2CD11570" w14:textId="77777777" w:rsidR="00143ADB" w:rsidRPr="00143ADB" w:rsidRDefault="00143ADB" w:rsidP="00143ADB">
      <w:pPr>
        <w:widowControl/>
        <w:tabs>
          <w:tab w:val="clear" w:pos="1134"/>
          <w:tab w:val="clear" w:pos="5940"/>
        </w:tabs>
        <w:suppressAutoHyphens w:val="0"/>
        <w:spacing w:line="240" w:lineRule="auto"/>
        <w:ind w:left="0" w:firstLine="0"/>
        <w:jc w:val="center"/>
        <w:rPr>
          <w:i/>
          <w:sz w:val="20"/>
          <w:szCs w:val="24"/>
          <w:lang w:eastAsia="ru-RU"/>
        </w:rPr>
      </w:pPr>
    </w:p>
    <w:p w14:paraId="6C302F85" w14:textId="77777777" w:rsidR="00143ADB" w:rsidRPr="00143ADB" w:rsidRDefault="00143ADB" w:rsidP="00143ADB">
      <w:pPr>
        <w:widowControl/>
        <w:tabs>
          <w:tab w:val="clear" w:pos="1134"/>
          <w:tab w:val="clear" w:pos="5940"/>
        </w:tabs>
        <w:suppressAutoHyphens w:val="0"/>
        <w:spacing w:line="240" w:lineRule="auto"/>
        <w:ind w:left="0" w:firstLine="0"/>
        <w:jc w:val="center"/>
        <w:rPr>
          <w:i/>
          <w:sz w:val="20"/>
          <w:szCs w:val="24"/>
          <w:lang w:eastAsia="ru-RU"/>
        </w:rPr>
      </w:pPr>
    </w:p>
    <w:p w14:paraId="0F9BE640" w14:textId="77777777" w:rsidR="00143ADB" w:rsidRPr="00143ADB" w:rsidRDefault="00143ADB" w:rsidP="00143ADB">
      <w:pPr>
        <w:widowControl/>
        <w:tabs>
          <w:tab w:val="clear" w:pos="1134"/>
          <w:tab w:val="clear" w:pos="5940"/>
        </w:tabs>
        <w:suppressAutoHyphens w:val="0"/>
        <w:spacing w:line="240" w:lineRule="auto"/>
        <w:ind w:left="0" w:firstLine="0"/>
        <w:jc w:val="center"/>
        <w:rPr>
          <w:i/>
          <w:sz w:val="20"/>
          <w:szCs w:val="24"/>
          <w:lang w:eastAsia="ru-RU"/>
        </w:rPr>
      </w:pPr>
    </w:p>
    <w:p w14:paraId="6ADCCC23" w14:textId="77777777" w:rsidR="00143ADB" w:rsidRPr="00143ADB" w:rsidRDefault="00143ADB" w:rsidP="00143ADB">
      <w:pPr>
        <w:widowControl/>
        <w:tabs>
          <w:tab w:val="clear" w:pos="1134"/>
          <w:tab w:val="clear" w:pos="5940"/>
        </w:tabs>
        <w:suppressAutoHyphens w:val="0"/>
        <w:spacing w:line="240" w:lineRule="auto"/>
        <w:ind w:left="0" w:firstLine="0"/>
        <w:jc w:val="center"/>
        <w:rPr>
          <w:i/>
          <w:sz w:val="20"/>
          <w:szCs w:val="24"/>
          <w:lang w:eastAsia="ru-RU"/>
        </w:rPr>
      </w:pPr>
    </w:p>
    <w:p w14:paraId="33903EF8" w14:textId="77777777" w:rsidR="00143ADB" w:rsidRPr="00143ADB" w:rsidRDefault="00143ADB" w:rsidP="00143ADB">
      <w:pPr>
        <w:widowControl/>
        <w:tabs>
          <w:tab w:val="clear" w:pos="1134"/>
          <w:tab w:val="clear" w:pos="5940"/>
        </w:tabs>
        <w:suppressAutoHyphens w:val="0"/>
        <w:spacing w:line="240" w:lineRule="auto"/>
        <w:ind w:left="0" w:firstLine="0"/>
        <w:jc w:val="center"/>
        <w:rPr>
          <w:i/>
          <w:sz w:val="20"/>
          <w:szCs w:val="24"/>
          <w:lang w:eastAsia="ru-RU"/>
        </w:rPr>
      </w:pPr>
    </w:p>
    <w:p w14:paraId="3FCC8B6F" w14:textId="77777777" w:rsidR="00143ADB" w:rsidRPr="00143ADB" w:rsidRDefault="00143ADB" w:rsidP="00143ADB">
      <w:pPr>
        <w:widowControl/>
        <w:tabs>
          <w:tab w:val="clear" w:pos="1134"/>
          <w:tab w:val="clear" w:pos="5940"/>
        </w:tabs>
        <w:suppressAutoHyphens w:val="0"/>
        <w:spacing w:line="240" w:lineRule="auto"/>
        <w:ind w:left="0" w:firstLine="0"/>
        <w:jc w:val="center"/>
        <w:rPr>
          <w:i/>
          <w:sz w:val="20"/>
          <w:szCs w:val="24"/>
          <w:lang w:eastAsia="ru-RU"/>
        </w:rPr>
      </w:pPr>
    </w:p>
    <w:p w14:paraId="250DE4E9" w14:textId="77777777" w:rsidR="00143ADB" w:rsidRPr="00143ADB" w:rsidRDefault="00143ADB" w:rsidP="00143ADB">
      <w:pPr>
        <w:widowControl/>
        <w:tabs>
          <w:tab w:val="clear" w:pos="1134"/>
          <w:tab w:val="clear" w:pos="5940"/>
        </w:tabs>
        <w:suppressAutoHyphens w:val="0"/>
        <w:spacing w:line="240" w:lineRule="auto"/>
        <w:ind w:left="0" w:firstLine="0"/>
        <w:jc w:val="center"/>
        <w:rPr>
          <w:i/>
          <w:sz w:val="20"/>
          <w:szCs w:val="24"/>
          <w:lang w:eastAsia="ru-RU"/>
        </w:rPr>
      </w:pPr>
    </w:p>
    <w:p w14:paraId="21139257" w14:textId="77777777" w:rsidR="00143ADB" w:rsidRPr="00143ADB" w:rsidRDefault="00143ADB" w:rsidP="00143ADB">
      <w:pPr>
        <w:widowControl/>
        <w:tabs>
          <w:tab w:val="clear" w:pos="1134"/>
          <w:tab w:val="clear" w:pos="5940"/>
        </w:tabs>
        <w:suppressAutoHyphens w:val="0"/>
        <w:spacing w:line="240" w:lineRule="auto"/>
        <w:ind w:left="0" w:firstLine="0"/>
        <w:jc w:val="center"/>
        <w:rPr>
          <w:i/>
          <w:sz w:val="20"/>
          <w:szCs w:val="24"/>
          <w:lang w:eastAsia="ru-RU"/>
        </w:rPr>
      </w:pPr>
    </w:p>
    <w:p w14:paraId="06E1E954" w14:textId="77777777" w:rsidR="00143ADB" w:rsidRPr="00143ADB" w:rsidRDefault="00143ADB" w:rsidP="00143ADB">
      <w:pPr>
        <w:widowControl/>
        <w:tabs>
          <w:tab w:val="clear" w:pos="1134"/>
          <w:tab w:val="clear" w:pos="5940"/>
        </w:tabs>
        <w:suppressAutoHyphens w:val="0"/>
        <w:spacing w:line="240" w:lineRule="auto"/>
        <w:ind w:left="0" w:firstLine="0"/>
        <w:jc w:val="center"/>
        <w:rPr>
          <w:i/>
          <w:sz w:val="20"/>
          <w:szCs w:val="24"/>
          <w:lang w:eastAsia="ru-RU"/>
        </w:rPr>
      </w:pPr>
    </w:p>
    <w:p w14:paraId="23C0E733" w14:textId="77777777" w:rsidR="00143ADB" w:rsidRPr="00143ADB" w:rsidRDefault="00143ADB" w:rsidP="00143ADB">
      <w:pPr>
        <w:widowControl/>
        <w:tabs>
          <w:tab w:val="clear" w:pos="1134"/>
          <w:tab w:val="clear" w:pos="5940"/>
        </w:tabs>
        <w:suppressAutoHyphens w:val="0"/>
        <w:spacing w:line="240" w:lineRule="auto"/>
        <w:ind w:left="0" w:firstLine="0"/>
        <w:jc w:val="center"/>
        <w:rPr>
          <w:b/>
          <w:bCs/>
          <w:i/>
          <w:sz w:val="20"/>
          <w:szCs w:val="24"/>
          <w:lang w:eastAsia="ru-RU"/>
        </w:rPr>
      </w:pPr>
    </w:p>
    <w:p w14:paraId="3A726565" w14:textId="77777777" w:rsidR="00143ADB" w:rsidRPr="00143ADB" w:rsidRDefault="00143ADB" w:rsidP="00143ADB">
      <w:pPr>
        <w:widowControl/>
        <w:tabs>
          <w:tab w:val="clear" w:pos="1134"/>
          <w:tab w:val="clear" w:pos="5940"/>
        </w:tabs>
        <w:suppressAutoHyphens w:val="0"/>
        <w:ind w:left="0" w:firstLine="0"/>
        <w:jc w:val="center"/>
        <w:rPr>
          <w:b/>
          <w:bCs/>
          <w:szCs w:val="28"/>
          <w:lang w:eastAsia="ru-RU"/>
        </w:rPr>
      </w:pPr>
      <w:r w:rsidRPr="00143ADB">
        <w:rPr>
          <w:b/>
          <w:bCs/>
          <w:szCs w:val="28"/>
          <w:lang w:eastAsia="ru-RU"/>
        </w:rPr>
        <w:t xml:space="preserve">ДНЕВНИК </w:t>
      </w:r>
    </w:p>
    <w:p w14:paraId="51A8B3AC" w14:textId="77777777" w:rsidR="00143ADB" w:rsidRPr="00143ADB" w:rsidRDefault="00143ADB" w:rsidP="00143ADB">
      <w:pPr>
        <w:widowControl/>
        <w:tabs>
          <w:tab w:val="clear" w:pos="1134"/>
          <w:tab w:val="clear" w:pos="5940"/>
        </w:tabs>
        <w:suppressAutoHyphens w:val="0"/>
        <w:ind w:left="0" w:firstLine="0"/>
        <w:jc w:val="center"/>
        <w:rPr>
          <w:b/>
          <w:bCs/>
          <w:szCs w:val="28"/>
          <w:lang w:eastAsia="ru-RU"/>
        </w:rPr>
      </w:pPr>
      <w:r w:rsidRPr="00143ADB">
        <w:rPr>
          <w:b/>
          <w:bCs/>
          <w:szCs w:val="28"/>
          <w:lang w:eastAsia="ru-RU"/>
        </w:rPr>
        <w:t>ПРОИЗВОДСТВЕННОЙ (ПРЕДДИПЛОМНОЙ) ПРАКТИКИ</w:t>
      </w:r>
    </w:p>
    <w:p w14:paraId="5001C179" w14:textId="77777777" w:rsidR="00143ADB" w:rsidRPr="00143ADB" w:rsidRDefault="00143ADB" w:rsidP="00143ADB">
      <w:pPr>
        <w:widowControl/>
        <w:tabs>
          <w:tab w:val="clear" w:pos="1134"/>
          <w:tab w:val="clear" w:pos="5940"/>
        </w:tabs>
        <w:suppressAutoHyphens w:val="0"/>
        <w:ind w:left="0" w:firstLine="0"/>
        <w:jc w:val="center"/>
        <w:rPr>
          <w:b/>
          <w:i/>
          <w:sz w:val="24"/>
          <w:szCs w:val="24"/>
          <w:lang w:eastAsia="ru-RU"/>
        </w:rPr>
      </w:pPr>
      <w:r w:rsidRPr="00143ADB">
        <w:rPr>
          <w:b/>
          <w:szCs w:val="28"/>
          <w:lang w:eastAsia="ru-RU"/>
        </w:rPr>
        <w:t>ПО ПРОФИЛЮ СПЕЦИАЛЬНОСТИ</w:t>
      </w:r>
    </w:p>
    <w:p w14:paraId="6E681FB0" w14:textId="77777777" w:rsidR="00143ADB" w:rsidRPr="00143ADB" w:rsidRDefault="00143ADB" w:rsidP="00143ADB">
      <w:pPr>
        <w:widowControl/>
        <w:tabs>
          <w:tab w:val="clear" w:pos="1134"/>
          <w:tab w:val="clear" w:pos="5940"/>
        </w:tabs>
        <w:suppressAutoHyphens w:val="0"/>
        <w:ind w:left="0" w:firstLine="0"/>
        <w:jc w:val="center"/>
        <w:rPr>
          <w:sz w:val="36"/>
          <w:szCs w:val="36"/>
          <w:lang w:eastAsia="ru-RU"/>
        </w:rPr>
      </w:pPr>
    </w:p>
    <w:p w14:paraId="2B948FE3" w14:textId="77777777" w:rsidR="00143ADB" w:rsidRPr="00143ADB" w:rsidRDefault="00143ADB" w:rsidP="00143ADB">
      <w:pPr>
        <w:widowControl/>
        <w:tabs>
          <w:tab w:val="clear" w:pos="1134"/>
          <w:tab w:val="clear" w:pos="5940"/>
        </w:tabs>
        <w:suppressAutoHyphens w:val="0"/>
        <w:ind w:left="0" w:firstLine="0"/>
        <w:jc w:val="center"/>
        <w:rPr>
          <w:sz w:val="36"/>
          <w:szCs w:val="36"/>
          <w:lang w:eastAsia="ru-RU"/>
        </w:rPr>
      </w:pPr>
    </w:p>
    <w:p w14:paraId="7D60AF22" w14:textId="77777777" w:rsidR="00143ADB" w:rsidRPr="00143ADB" w:rsidRDefault="00143ADB" w:rsidP="00143ADB">
      <w:pPr>
        <w:widowControl/>
        <w:tabs>
          <w:tab w:val="clear" w:pos="1134"/>
          <w:tab w:val="clear" w:pos="5940"/>
        </w:tabs>
        <w:suppressAutoHyphens w:val="0"/>
        <w:ind w:left="0" w:firstLine="0"/>
        <w:jc w:val="center"/>
        <w:rPr>
          <w:i/>
          <w:sz w:val="20"/>
          <w:szCs w:val="24"/>
          <w:lang w:eastAsia="ru-RU"/>
        </w:rPr>
      </w:pPr>
    </w:p>
    <w:p w14:paraId="012BA9FC" w14:textId="77777777" w:rsidR="00143ADB" w:rsidRPr="00143ADB" w:rsidRDefault="00143ADB" w:rsidP="00143ADB">
      <w:pPr>
        <w:widowControl/>
        <w:tabs>
          <w:tab w:val="clear" w:pos="1134"/>
          <w:tab w:val="clear" w:pos="5940"/>
          <w:tab w:val="left" w:pos="3828"/>
        </w:tabs>
        <w:suppressAutoHyphens w:val="0"/>
        <w:ind w:left="0" w:firstLine="0"/>
        <w:jc w:val="center"/>
        <w:rPr>
          <w:i/>
          <w:sz w:val="20"/>
          <w:szCs w:val="24"/>
          <w:lang w:eastAsia="ru-RU"/>
        </w:rPr>
      </w:pPr>
    </w:p>
    <w:p w14:paraId="0324DB21" w14:textId="77777777" w:rsidR="00143ADB" w:rsidRPr="00143ADB" w:rsidRDefault="00143ADB" w:rsidP="00143ADB">
      <w:pPr>
        <w:widowControl/>
        <w:tabs>
          <w:tab w:val="clear" w:pos="1134"/>
          <w:tab w:val="clear" w:pos="5940"/>
        </w:tabs>
        <w:suppressAutoHyphens w:val="0"/>
        <w:ind w:left="0" w:firstLine="0"/>
        <w:jc w:val="center"/>
        <w:rPr>
          <w:i/>
          <w:sz w:val="20"/>
          <w:szCs w:val="24"/>
          <w:lang w:eastAsia="ru-RU"/>
        </w:rPr>
      </w:pPr>
    </w:p>
    <w:p w14:paraId="37F72568" w14:textId="77777777" w:rsidR="00143ADB" w:rsidRPr="00143ADB" w:rsidRDefault="00143ADB" w:rsidP="00143ADB">
      <w:pPr>
        <w:widowControl/>
        <w:tabs>
          <w:tab w:val="clear" w:pos="1134"/>
          <w:tab w:val="clear" w:pos="5940"/>
        </w:tabs>
        <w:suppressAutoHyphens w:val="0"/>
        <w:ind w:left="0" w:firstLine="0"/>
        <w:jc w:val="center"/>
        <w:rPr>
          <w:i/>
          <w:sz w:val="20"/>
          <w:szCs w:val="24"/>
          <w:lang w:eastAsia="ru-RU"/>
        </w:rPr>
      </w:pPr>
    </w:p>
    <w:p w14:paraId="1F62D066" w14:textId="77777777" w:rsidR="00143ADB" w:rsidRPr="00143ADB" w:rsidRDefault="00143ADB" w:rsidP="00143ADB">
      <w:pPr>
        <w:widowControl/>
        <w:tabs>
          <w:tab w:val="clear" w:pos="1134"/>
          <w:tab w:val="clear" w:pos="5940"/>
        </w:tabs>
        <w:suppressAutoHyphens w:val="0"/>
        <w:ind w:left="0" w:firstLine="0"/>
        <w:jc w:val="center"/>
        <w:rPr>
          <w:i/>
          <w:sz w:val="20"/>
          <w:szCs w:val="24"/>
          <w:lang w:eastAsia="ru-RU"/>
        </w:rPr>
      </w:pPr>
    </w:p>
    <w:p w14:paraId="2CE19A78" w14:textId="77777777" w:rsidR="00143ADB" w:rsidRPr="00143ADB" w:rsidRDefault="00143ADB" w:rsidP="00143ADB">
      <w:pPr>
        <w:widowControl/>
        <w:tabs>
          <w:tab w:val="clear" w:pos="1134"/>
          <w:tab w:val="clear" w:pos="5940"/>
        </w:tabs>
        <w:suppressAutoHyphens w:val="0"/>
        <w:ind w:left="0" w:firstLine="0"/>
        <w:jc w:val="left"/>
        <w:rPr>
          <w:szCs w:val="28"/>
          <w:lang w:eastAsia="ru-RU"/>
        </w:rPr>
      </w:pPr>
      <w:r w:rsidRPr="00143ADB">
        <w:rPr>
          <w:szCs w:val="28"/>
          <w:lang w:eastAsia="ru-RU"/>
        </w:rPr>
        <w:t xml:space="preserve">Фамилия </w:t>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p>
    <w:p w14:paraId="65EFB706" w14:textId="77777777" w:rsidR="00143ADB" w:rsidRPr="00143ADB" w:rsidRDefault="00143ADB" w:rsidP="00143ADB">
      <w:pPr>
        <w:widowControl/>
        <w:tabs>
          <w:tab w:val="clear" w:pos="1134"/>
          <w:tab w:val="clear" w:pos="5940"/>
        </w:tabs>
        <w:suppressAutoHyphens w:val="0"/>
        <w:ind w:left="0" w:firstLine="0"/>
        <w:jc w:val="left"/>
        <w:rPr>
          <w:szCs w:val="28"/>
          <w:lang w:eastAsia="ru-RU"/>
        </w:rPr>
      </w:pPr>
      <w:r w:rsidRPr="00143ADB">
        <w:rPr>
          <w:szCs w:val="28"/>
          <w:lang w:eastAsia="ru-RU"/>
        </w:rPr>
        <w:t xml:space="preserve">Имя </w:t>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p>
    <w:p w14:paraId="384D3B52" w14:textId="77777777" w:rsidR="00143ADB" w:rsidRPr="00143ADB" w:rsidRDefault="00143ADB" w:rsidP="00143ADB">
      <w:pPr>
        <w:widowControl/>
        <w:tabs>
          <w:tab w:val="clear" w:pos="1134"/>
          <w:tab w:val="clear" w:pos="5940"/>
        </w:tabs>
        <w:suppressAutoHyphens w:val="0"/>
        <w:ind w:left="0" w:firstLine="0"/>
        <w:jc w:val="left"/>
        <w:rPr>
          <w:szCs w:val="28"/>
          <w:lang w:eastAsia="ru-RU"/>
        </w:rPr>
      </w:pPr>
      <w:r w:rsidRPr="00143ADB">
        <w:rPr>
          <w:szCs w:val="28"/>
          <w:lang w:eastAsia="ru-RU"/>
        </w:rPr>
        <w:t>Отчество</w:t>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r w:rsidRPr="00143ADB">
        <w:rPr>
          <w:szCs w:val="28"/>
          <w:u w:val="single"/>
          <w:lang w:eastAsia="ru-RU"/>
        </w:rPr>
        <w:tab/>
      </w:r>
    </w:p>
    <w:p w14:paraId="05E97FFA" w14:textId="77777777" w:rsidR="00143ADB" w:rsidRPr="00143ADB" w:rsidRDefault="00143ADB" w:rsidP="00143ADB">
      <w:pPr>
        <w:widowControl/>
        <w:tabs>
          <w:tab w:val="clear" w:pos="1134"/>
          <w:tab w:val="clear" w:pos="5940"/>
        </w:tabs>
        <w:suppressAutoHyphens w:val="0"/>
        <w:ind w:left="0" w:firstLine="0"/>
        <w:jc w:val="left"/>
        <w:rPr>
          <w:szCs w:val="28"/>
          <w:u w:val="single"/>
          <w:lang w:eastAsia="ru-RU"/>
        </w:rPr>
      </w:pPr>
      <w:r w:rsidRPr="00143ADB">
        <w:rPr>
          <w:szCs w:val="28"/>
          <w:lang w:eastAsia="ru-RU"/>
        </w:rPr>
        <w:t xml:space="preserve">Курс  </w:t>
      </w:r>
      <w:r w:rsidRPr="00143ADB">
        <w:rPr>
          <w:szCs w:val="28"/>
          <w:u w:val="single"/>
          <w:lang w:eastAsia="ru-RU"/>
        </w:rPr>
        <w:t xml:space="preserve">   </w:t>
      </w:r>
      <w:r w:rsidRPr="00143ADB">
        <w:rPr>
          <w:szCs w:val="28"/>
          <w:u w:val="single"/>
          <w:lang w:val="en-US" w:eastAsia="ru-RU"/>
        </w:rPr>
        <w:t>IV</w:t>
      </w:r>
      <w:r w:rsidRPr="00143ADB">
        <w:rPr>
          <w:szCs w:val="28"/>
          <w:u w:val="single"/>
          <w:lang w:eastAsia="ru-RU"/>
        </w:rPr>
        <w:t xml:space="preserve">    </w:t>
      </w:r>
      <w:r w:rsidRPr="00143ADB">
        <w:rPr>
          <w:szCs w:val="28"/>
          <w:lang w:eastAsia="ru-RU"/>
        </w:rPr>
        <w:t xml:space="preserve"> Группа </w:t>
      </w:r>
      <w:r w:rsidRPr="00143ADB">
        <w:rPr>
          <w:szCs w:val="28"/>
          <w:u w:val="single"/>
          <w:lang w:eastAsia="ru-RU"/>
        </w:rPr>
        <w:t xml:space="preserve">  20Х-Х</w:t>
      </w:r>
      <w:r w:rsidRPr="00143ADB">
        <w:rPr>
          <w:szCs w:val="28"/>
          <w:u w:val="single"/>
          <w:lang w:eastAsia="ru-RU"/>
        </w:rPr>
        <w:tab/>
      </w:r>
    </w:p>
    <w:p w14:paraId="69DF3C5C" w14:textId="77777777" w:rsidR="00143ADB" w:rsidRPr="00143ADB" w:rsidRDefault="00143ADB" w:rsidP="00143ADB">
      <w:pPr>
        <w:widowControl/>
        <w:tabs>
          <w:tab w:val="clear" w:pos="1134"/>
          <w:tab w:val="clear" w:pos="5940"/>
        </w:tabs>
        <w:suppressAutoHyphens w:val="0"/>
        <w:ind w:left="0" w:firstLine="0"/>
        <w:jc w:val="left"/>
        <w:rPr>
          <w:szCs w:val="28"/>
          <w:u w:val="single"/>
          <w:lang w:eastAsia="ru-RU"/>
        </w:rPr>
      </w:pPr>
      <w:r w:rsidRPr="00143ADB">
        <w:rPr>
          <w:szCs w:val="28"/>
          <w:lang w:eastAsia="ru-RU"/>
        </w:rPr>
        <w:t>Специальность</w:t>
      </w:r>
      <w:r w:rsidRPr="00143ADB">
        <w:rPr>
          <w:szCs w:val="28"/>
          <w:u w:val="single"/>
          <w:lang w:eastAsia="ru-RU"/>
        </w:rPr>
        <w:t xml:space="preserve">        09.02.07 Информационные системы и программирование</w:t>
      </w:r>
      <w:r w:rsidRPr="00143ADB">
        <w:rPr>
          <w:szCs w:val="28"/>
          <w:u w:val="single"/>
          <w:lang w:eastAsia="ru-RU"/>
        </w:rPr>
        <w:tab/>
      </w:r>
    </w:p>
    <w:p w14:paraId="341B8B83" w14:textId="77777777" w:rsidR="00143ADB" w:rsidRPr="00143ADB" w:rsidRDefault="00143ADB" w:rsidP="00143ADB">
      <w:pPr>
        <w:widowControl/>
        <w:tabs>
          <w:tab w:val="clear" w:pos="1134"/>
          <w:tab w:val="clear" w:pos="5940"/>
        </w:tabs>
        <w:suppressAutoHyphens w:val="0"/>
        <w:ind w:left="0" w:firstLine="0"/>
        <w:jc w:val="left"/>
        <w:rPr>
          <w:szCs w:val="28"/>
          <w:lang w:eastAsia="ru-RU"/>
        </w:rPr>
      </w:pPr>
      <w:r w:rsidRPr="00143ADB">
        <w:rPr>
          <w:szCs w:val="28"/>
          <w:lang w:eastAsia="ru-RU"/>
        </w:rPr>
        <w:t xml:space="preserve">Квалификация </w:t>
      </w:r>
      <w:r w:rsidRPr="00143ADB">
        <w:rPr>
          <w:szCs w:val="28"/>
          <w:u w:val="single"/>
          <w:lang w:eastAsia="ru-RU"/>
        </w:rPr>
        <w:t>ХХХХХХХХХХХ</w:t>
      </w:r>
    </w:p>
    <w:p w14:paraId="1FC3DE42" w14:textId="77777777" w:rsidR="00143ADB" w:rsidRPr="00143ADB" w:rsidRDefault="00143ADB" w:rsidP="00143ADB">
      <w:pPr>
        <w:widowControl/>
        <w:tabs>
          <w:tab w:val="clear" w:pos="1134"/>
          <w:tab w:val="clear" w:pos="5940"/>
        </w:tabs>
        <w:suppressAutoHyphens w:val="0"/>
        <w:ind w:left="0" w:firstLine="0"/>
        <w:jc w:val="left"/>
        <w:rPr>
          <w:i/>
          <w:sz w:val="20"/>
          <w:szCs w:val="24"/>
          <w:lang w:eastAsia="ru-RU"/>
        </w:rPr>
      </w:pPr>
    </w:p>
    <w:p w14:paraId="38325043" w14:textId="77777777" w:rsidR="00143ADB" w:rsidRPr="00143ADB" w:rsidRDefault="00143ADB" w:rsidP="00143ADB">
      <w:pPr>
        <w:widowControl/>
        <w:tabs>
          <w:tab w:val="clear" w:pos="1134"/>
          <w:tab w:val="clear" w:pos="5940"/>
        </w:tabs>
        <w:suppressAutoHyphens w:val="0"/>
        <w:ind w:left="0" w:firstLine="0"/>
        <w:jc w:val="left"/>
        <w:rPr>
          <w:i/>
          <w:sz w:val="20"/>
          <w:szCs w:val="24"/>
          <w:lang w:eastAsia="ru-RU"/>
        </w:rPr>
      </w:pPr>
    </w:p>
    <w:p w14:paraId="493B4382" w14:textId="77777777" w:rsidR="00143ADB" w:rsidRPr="00143ADB" w:rsidRDefault="00143ADB" w:rsidP="00143ADB">
      <w:pPr>
        <w:widowControl/>
        <w:tabs>
          <w:tab w:val="clear" w:pos="1134"/>
          <w:tab w:val="clear" w:pos="5940"/>
        </w:tabs>
        <w:suppressAutoHyphens w:val="0"/>
        <w:spacing w:line="240" w:lineRule="auto"/>
        <w:ind w:left="0" w:firstLine="0"/>
        <w:jc w:val="left"/>
        <w:rPr>
          <w:i/>
          <w:sz w:val="20"/>
          <w:szCs w:val="24"/>
          <w:lang w:eastAsia="ru-RU"/>
        </w:rPr>
      </w:pPr>
    </w:p>
    <w:p w14:paraId="0199B1C4" w14:textId="77777777" w:rsidR="00143ADB" w:rsidRPr="00143ADB" w:rsidRDefault="00143ADB" w:rsidP="00143ADB">
      <w:pPr>
        <w:widowControl/>
        <w:tabs>
          <w:tab w:val="clear" w:pos="1134"/>
          <w:tab w:val="clear" w:pos="5940"/>
        </w:tabs>
        <w:suppressAutoHyphens w:val="0"/>
        <w:spacing w:line="240" w:lineRule="auto"/>
        <w:ind w:left="0" w:firstLine="0"/>
        <w:jc w:val="left"/>
        <w:rPr>
          <w:i/>
          <w:sz w:val="20"/>
          <w:szCs w:val="24"/>
          <w:lang w:eastAsia="ru-RU"/>
        </w:rPr>
      </w:pPr>
    </w:p>
    <w:p w14:paraId="121E2A72" w14:textId="77777777" w:rsidR="00143ADB" w:rsidRPr="00143ADB" w:rsidRDefault="00143ADB" w:rsidP="00143ADB">
      <w:pPr>
        <w:widowControl/>
        <w:tabs>
          <w:tab w:val="clear" w:pos="1134"/>
          <w:tab w:val="clear" w:pos="5940"/>
        </w:tabs>
        <w:suppressAutoHyphens w:val="0"/>
        <w:ind w:left="0" w:firstLine="0"/>
        <w:jc w:val="center"/>
        <w:rPr>
          <w:i/>
          <w:sz w:val="20"/>
          <w:szCs w:val="28"/>
          <w:lang w:eastAsia="ru-RU"/>
        </w:rPr>
      </w:pPr>
      <w:r w:rsidRPr="00143ADB">
        <w:rPr>
          <w:i/>
          <w:szCs w:val="28"/>
          <w:lang w:eastAsia="ru-RU"/>
        </w:rPr>
        <w:t>2024  год</w:t>
      </w:r>
    </w:p>
    <w:p w14:paraId="2A4F2305" w14:textId="77777777" w:rsidR="00143ADB" w:rsidRPr="00143ADB" w:rsidRDefault="00143ADB" w:rsidP="00143ADB">
      <w:pPr>
        <w:widowControl/>
        <w:tabs>
          <w:tab w:val="clear" w:pos="1134"/>
          <w:tab w:val="clear" w:pos="5940"/>
        </w:tabs>
        <w:suppressAutoHyphens w:val="0"/>
        <w:spacing w:after="100" w:afterAutospacing="1" w:line="240" w:lineRule="auto"/>
        <w:ind w:left="902" w:firstLine="0"/>
        <w:jc w:val="left"/>
        <w:rPr>
          <w:b/>
          <w:i/>
          <w:szCs w:val="28"/>
          <w:lang w:eastAsia="ru-RU"/>
        </w:rPr>
      </w:pPr>
      <w:r w:rsidRPr="00143ADB">
        <w:rPr>
          <w:i/>
          <w:sz w:val="24"/>
          <w:szCs w:val="28"/>
          <w:lang w:eastAsia="ru-RU"/>
        </w:rPr>
        <w:br w:type="page"/>
      </w:r>
      <w:r w:rsidRPr="00143ADB">
        <w:rPr>
          <w:i/>
          <w:szCs w:val="28"/>
          <w:lang w:eastAsia="ru-RU"/>
        </w:rPr>
        <w:lastRenderedPageBreak/>
        <w:t xml:space="preserve">I. Записи о работах, выполненных во время прохождения практики на предприятии, в организации/учреждении </w:t>
      </w:r>
      <w:r w:rsidRPr="00143ADB">
        <w:rPr>
          <w:b/>
          <w:i/>
          <w:szCs w:val="28"/>
          <w:lang w:eastAsia="ru-RU"/>
        </w:rPr>
        <w:t>по профилю специальности</w:t>
      </w:r>
    </w:p>
    <w:tbl>
      <w:tblPr>
        <w:tblW w:w="1038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3"/>
        <w:gridCol w:w="1917"/>
        <w:gridCol w:w="4284"/>
        <w:gridCol w:w="1680"/>
        <w:gridCol w:w="1722"/>
      </w:tblGrid>
      <w:tr w:rsidR="00143ADB" w:rsidRPr="00143ADB" w14:paraId="2EF20A3F" w14:textId="77777777" w:rsidTr="00143ADB">
        <w:tc>
          <w:tcPr>
            <w:tcW w:w="783" w:type="dxa"/>
            <w:tcBorders>
              <w:bottom w:val="single" w:sz="4" w:space="0" w:color="auto"/>
            </w:tcBorders>
            <w:vAlign w:val="center"/>
          </w:tcPr>
          <w:p w14:paraId="38FF34DC" w14:textId="77777777" w:rsidR="00143ADB" w:rsidRPr="00143ADB" w:rsidRDefault="00143ADB" w:rsidP="00143ADB">
            <w:pPr>
              <w:widowControl/>
              <w:tabs>
                <w:tab w:val="clear" w:pos="1134"/>
                <w:tab w:val="clear" w:pos="5940"/>
              </w:tabs>
              <w:suppressAutoHyphens w:val="0"/>
              <w:spacing w:line="240" w:lineRule="auto"/>
              <w:ind w:left="0" w:firstLine="0"/>
              <w:jc w:val="center"/>
              <w:rPr>
                <w:i/>
                <w:sz w:val="24"/>
                <w:szCs w:val="24"/>
                <w:lang w:eastAsia="ru-RU"/>
              </w:rPr>
            </w:pPr>
            <w:r w:rsidRPr="00143ADB">
              <w:rPr>
                <w:i/>
                <w:sz w:val="24"/>
                <w:szCs w:val="24"/>
                <w:lang w:eastAsia="ru-RU"/>
              </w:rPr>
              <w:t>Дата</w:t>
            </w:r>
          </w:p>
        </w:tc>
        <w:tc>
          <w:tcPr>
            <w:tcW w:w="1917" w:type="dxa"/>
            <w:tcBorders>
              <w:bottom w:val="single" w:sz="4" w:space="0" w:color="auto"/>
            </w:tcBorders>
            <w:vAlign w:val="center"/>
          </w:tcPr>
          <w:p w14:paraId="319B9EAF" w14:textId="77777777" w:rsidR="00143ADB" w:rsidRPr="00143ADB" w:rsidRDefault="00143ADB" w:rsidP="00143ADB">
            <w:pPr>
              <w:widowControl/>
              <w:tabs>
                <w:tab w:val="clear" w:pos="1134"/>
                <w:tab w:val="clear" w:pos="5940"/>
              </w:tabs>
              <w:suppressAutoHyphens w:val="0"/>
              <w:spacing w:line="240" w:lineRule="auto"/>
              <w:ind w:left="0" w:firstLine="0"/>
              <w:jc w:val="center"/>
              <w:rPr>
                <w:i/>
                <w:sz w:val="24"/>
                <w:szCs w:val="24"/>
                <w:lang w:eastAsia="ru-RU"/>
              </w:rPr>
            </w:pPr>
            <w:r w:rsidRPr="00143ADB">
              <w:rPr>
                <w:i/>
                <w:sz w:val="24"/>
                <w:szCs w:val="24"/>
                <w:lang w:eastAsia="ru-RU"/>
              </w:rPr>
              <w:t>Рабочее место</w:t>
            </w:r>
          </w:p>
        </w:tc>
        <w:tc>
          <w:tcPr>
            <w:tcW w:w="4284" w:type="dxa"/>
            <w:tcBorders>
              <w:bottom w:val="single" w:sz="4" w:space="0" w:color="auto"/>
            </w:tcBorders>
            <w:vAlign w:val="center"/>
          </w:tcPr>
          <w:p w14:paraId="3A237358" w14:textId="77777777" w:rsidR="00143ADB" w:rsidRPr="00143ADB" w:rsidRDefault="00143ADB" w:rsidP="00143ADB">
            <w:pPr>
              <w:widowControl/>
              <w:tabs>
                <w:tab w:val="clear" w:pos="1134"/>
                <w:tab w:val="clear" w:pos="5940"/>
              </w:tabs>
              <w:suppressAutoHyphens w:val="0"/>
              <w:spacing w:line="240" w:lineRule="auto"/>
              <w:ind w:left="0" w:firstLine="0"/>
              <w:jc w:val="center"/>
              <w:rPr>
                <w:i/>
                <w:sz w:val="24"/>
                <w:szCs w:val="24"/>
                <w:lang w:eastAsia="ru-RU"/>
              </w:rPr>
            </w:pPr>
            <w:r w:rsidRPr="00143ADB">
              <w:rPr>
                <w:i/>
                <w:sz w:val="24"/>
                <w:szCs w:val="24"/>
                <w:lang w:eastAsia="ru-RU"/>
              </w:rPr>
              <w:t>Содержание выполненной работы</w:t>
            </w:r>
          </w:p>
        </w:tc>
        <w:tc>
          <w:tcPr>
            <w:tcW w:w="1680" w:type="dxa"/>
            <w:tcBorders>
              <w:bottom w:val="single" w:sz="4" w:space="0" w:color="auto"/>
            </w:tcBorders>
            <w:vAlign w:val="center"/>
          </w:tcPr>
          <w:p w14:paraId="7D0CD3A7" w14:textId="77777777" w:rsidR="00143ADB" w:rsidRPr="00143ADB" w:rsidRDefault="00143ADB" w:rsidP="00143ADB">
            <w:pPr>
              <w:widowControl/>
              <w:tabs>
                <w:tab w:val="clear" w:pos="1134"/>
                <w:tab w:val="clear" w:pos="5940"/>
              </w:tabs>
              <w:suppressAutoHyphens w:val="0"/>
              <w:spacing w:line="240" w:lineRule="auto"/>
              <w:ind w:left="0" w:firstLine="0"/>
              <w:jc w:val="center"/>
              <w:rPr>
                <w:i/>
                <w:sz w:val="24"/>
                <w:szCs w:val="24"/>
                <w:lang w:eastAsia="ru-RU"/>
              </w:rPr>
            </w:pPr>
            <w:r w:rsidRPr="00143ADB">
              <w:rPr>
                <w:i/>
                <w:sz w:val="24"/>
                <w:szCs w:val="24"/>
                <w:lang w:eastAsia="ru-RU"/>
              </w:rPr>
              <w:t>Оценка, подпись руководителя практики от предприятия</w:t>
            </w:r>
          </w:p>
        </w:tc>
        <w:tc>
          <w:tcPr>
            <w:tcW w:w="1722" w:type="dxa"/>
            <w:tcBorders>
              <w:bottom w:val="single" w:sz="4" w:space="0" w:color="auto"/>
            </w:tcBorders>
            <w:vAlign w:val="center"/>
          </w:tcPr>
          <w:p w14:paraId="7020A1F4" w14:textId="77777777" w:rsidR="00143ADB" w:rsidRPr="00143ADB" w:rsidRDefault="00143ADB" w:rsidP="00143ADB">
            <w:pPr>
              <w:widowControl/>
              <w:tabs>
                <w:tab w:val="clear" w:pos="1134"/>
                <w:tab w:val="clear" w:pos="5940"/>
              </w:tabs>
              <w:suppressAutoHyphens w:val="0"/>
              <w:spacing w:line="240" w:lineRule="auto"/>
              <w:ind w:left="0" w:firstLine="0"/>
              <w:jc w:val="center"/>
              <w:rPr>
                <w:i/>
                <w:sz w:val="24"/>
                <w:szCs w:val="24"/>
                <w:lang w:eastAsia="ru-RU"/>
              </w:rPr>
            </w:pPr>
            <w:r w:rsidRPr="00143ADB">
              <w:rPr>
                <w:i/>
                <w:sz w:val="24"/>
                <w:szCs w:val="24"/>
                <w:lang w:eastAsia="ru-RU"/>
              </w:rPr>
              <w:t>Замечания, указания руководителя практики от предприятия</w:t>
            </w:r>
          </w:p>
        </w:tc>
      </w:tr>
      <w:tr w:rsidR="00143ADB" w:rsidRPr="00143ADB" w14:paraId="72701DD4" w14:textId="77777777" w:rsidTr="00143ADB">
        <w:trPr>
          <w:trHeight w:val="8874"/>
        </w:trPr>
        <w:tc>
          <w:tcPr>
            <w:tcW w:w="783" w:type="dxa"/>
            <w:tcBorders>
              <w:bottom w:val="single" w:sz="4" w:space="0" w:color="auto"/>
            </w:tcBorders>
          </w:tcPr>
          <w:p w14:paraId="167FEF6D" w14:textId="77777777" w:rsidR="00143ADB" w:rsidRPr="00143ADB" w:rsidRDefault="00143ADB" w:rsidP="00143ADB">
            <w:pPr>
              <w:widowControl/>
              <w:tabs>
                <w:tab w:val="clear" w:pos="1134"/>
                <w:tab w:val="clear" w:pos="5940"/>
              </w:tabs>
              <w:suppressAutoHyphens w:val="0"/>
              <w:spacing w:line="240" w:lineRule="auto"/>
              <w:ind w:left="0" w:firstLine="0"/>
              <w:jc w:val="center"/>
              <w:rPr>
                <w:i/>
                <w:szCs w:val="28"/>
                <w:lang w:eastAsia="ru-RU"/>
              </w:rPr>
            </w:pPr>
          </w:p>
        </w:tc>
        <w:tc>
          <w:tcPr>
            <w:tcW w:w="1917" w:type="dxa"/>
            <w:tcBorders>
              <w:bottom w:val="single" w:sz="4" w:space="0" w:color="auto"/>
            </w:tcBorders>
          </w:tcPr>
          <w:p w14:paraId="4510E896" w14:textId="77777777" w:rsidR="00143ADB" w:rsidRPr="00143ADB" w:rsidRDefault="00143ADB" w:rsidP="00143ADB">
            <w:pPr>
              <w:widowControl/>
              <w:tabs>
                <w:tab w:val="clear" w:pos="1134"/>
                <w:tab w:val="clear" w:pos="5940"/>
              </w:tabs>
              <w:suppressAutoHyphens w:val="0"/>
              <w:spacing w:line="240" w:lineRule="auto"/>
              <w:ind w:left="0" w:firstLine="0"/>
              <w:jc w:val="center"/>
              <w:rPr>
                <w:i/>
                <w:szCs w:val="28"/>
                <w:lang w:eastAsia="ru-RU"/>
              </w:rPr>
            </w:pPr>
          </w:p>
        </w:tc>
        <w:tc>
          <w:tcPr>
            <w:tcW w:w="4284" w:type="dxa"/>
            <w:tcBorders>
              <w:bottom w:val="single" w:sz="4" w:space="0" w:color="auto"/>
            </w:tcBorders>
          </w:tcPr>
          <w:p w14:paraId="34B7A0FA" w14:textId="77777777" w:rsidR="00143ADB" w:rsidRPr="00143ADB" w:rsidRDefault="00143ADB" w:rsidP="00143ADB">
            <w:pPr>
              <w:widowControl/>
              <w:tabs>
                <w:tab w:val="clear" w:pos="1134"/>
                <w:tab w:val="clear" w:pos="5940"/>
              </w:tabs>
              <w:suppressAutoHyphens w:val="0"/>
              <w:spacing w:line="240" w:lineRule="auto"/>
              <w:ind w:left="0" w:firstLine="0"/>
              <w:jc w:val="center"/>
              <w:rPr>
                <w:i/>
                <w:szCs w:val="28"/>
                <w:lang w:eastAsia="ru-RU"/>
              </w:rPr>
            </w:pPr>
          </w:p>
        </w:tc>
        <w:tc>
          <w:tcPr>
            <w:tcW w:w="1680" w:type="dxa"/>
            <w:tcBorders>
              <w:bottom w:val="single" w:sz="4" w:space="0" w:color="auto"/>
            </w:tcBorders>
          </w:tcPr>
          <w:p w14:paraId="03A77289" w14:textId="77777777" w:rsidR="00143ADB" w:rsidRPr="00143ADB" w:rsidRDefault="00143ADB" w:rsidP="00143ADB">
            <w:pPr>
              <w:widowControl/>
              <w:tabs>
                <w:tab w:val="clear" w:pos="1134"/>
                <w:tab w:val="clear" w:pos="5940"/>
              </w:tabs>
              <w:suppressAutoHyphens w:val="0"/>
              <w:spacing w:line="240" w:lineRule="auto"/>
              <w:ind w:left="0" w:firstLine="0"/>
              <w:jc w:val="center"/>
              <w:rPr>
                <w:i/>
                <w:szCs w:val="28"/>
                <w:lang w:eastAsia="ru-RU"/>
              </w:rPr>
            </w:pPr>
          </w:p>
        </w:tc>
        <w:tc>
          <w:tcPr>
            <w:tcW w:w="1722" w:type="dxa"/>
            <w:tcBorders>
              <w:bottom w:val="single" w:sz="4" w:space="0" w:color="auto"/>
            </w:tcBorders>
          </w:tcPr>
          <w:p w14:paraId="49E1B1D5" w14:textId="77777777" w:rsidR="00143ADB" w:rsidRPr="00143ADB" w:rsidRDefault="00143ADB" w:rsidP="00143ADB">
            <w:pPr>
              <w:widowControl/>
              <w:tabs>
                <w:tab w:val="clear" w:pos="1134"/>
                <w:tab w:val="clear" w:pos="5940"/>
              </w:tabs>
              <w:suppressAutoHyphens w:val="0"/>
              <w:spacing w:line="240" w:lineRule="auto"/>
              <w:ind w:left="0" w:firstLine="0"/>
              <w:jc w:val="center"/>
              <w:rPr>
                <w:i/>
                <w:szCs w:val="28"/>
                <w:lang w:eastAsia="ru-RU"/>
              </w:rPr>
            </w:pPr>
          </w:p>
        </w:tc>
      </w:tr>
    </w:tbl>
    <w:p w14:paraId="52354BF8" w14:textId="77777777" w:rsidR="00143ADB" w:rsidRPr="00143ADB" w:rsidRDefault="00143ADB" w:rsidP="00143ADB">
      <w:pPr>
        <w:widowControl/>
        <w:tabs>
          <w:tab w:val="clear" w:pos="1134"/>
          <w:tab w:val="clear" w:pos="5940"/>
        </w:tabs>
        <w:suppressAutoHyphens w:val="0"/>
        <w:spacing w:line="240" w:lineRule="auto"/>
        <w:ind w:left="0" w:firstLine="0"/>
        <w:jc w:val="left"/>
        <w:rPr>
          <w:i/>
          <w:sz w:val="24"/>
          <w:szCs w:val="24"/>
          <w:lang w:eastAsia="ru-RU"/>
        </w:rPr>
      </w:pPr>
      <w:r w:rsidRPr="00143ADB">
        <w:rPr>
          <w:i/>
          <w:sz w:val="24"/>
          <w:szCs w:val="24"/>
          <w:lang w:eastAsia="ru-RU"/>
        </w:rPr>
        <w:tab/>
        <w:t>Выполнение работ, перечисленных в дневнике, с общей оценкой __________удостоверяю</w:t>
      </w:r>
    </w:p>
    <w:p w14:paraId="61B04FF8" w14:textId="77777777" w:rsidR="00143ADB" w:rsidRPr="00143ADB" w:rsidRDefault="00143ADB" w:rsidP="00143ADB">
      <w:pPr>
        <w:widowControl/>
        <w:tabs>
          <w:tab w:val="clear" w:pos="1134"/>
          <w:tab w:val="clear" w:pos="5940"/>
        </w:tabs>
        <w:suppressAutoHyphens w:val="0"/>
        <w:spacing w:line="240" w:lineRule="auto"/>
        <w:ind w:left="0" w:firstLine="0"/>
        <w:jc w:val="left"/>
        <w:rPr>
          <w:i/>
          <w:sz w:val="24"/>
          <w:szCs w:val="24"/>
          <w:lang w:eastAsia="ru-RU"/>
        </w:rPr>
      </w:pPr>
    </w:p>
    <w:p w14:paraId="43F8C5FE" w14:textId="77777777" w:rsidR="00143ADB" w:rsidRPr="00143ADB" w:rsidRDefault="00143ADB" w:rsidP="00143ADB">
      <w:pPr>
        <w:widowControl/>
        <w:tabs>
          <w:tab w:val="clear" w:pos="1134"/>
          <w:tab w:val="clear" w:pos="5940"/>
        </w:tabs>
        <w:suppressAutoHyphens w:val="0"/>
        <w:spacing w:line="240" w:lineRule="auto"/>
        <w:ind w:left="0" w:firstLine="0"/>
        <w:jc w:val="left"/>
        <w:rPr>
          <w:i/>
          <w:sz w:val="24"/>
          <w:szCs w:val="24"/>
          <w:lang w:eastAsia="ru-RU"/>
        </w:rPr>
      </w:pPr>
      <w:r w:rsidRPr="00143ADB">
        <w:rPr>
          <w:i/>
          <w:sz w:val="24"/>
          <w:szCs w:val="24"/>
          <w:lang w:eastAsia="ru-RU"/>
        </w:rPr>
        <w:t>Руководитель практики от предприятия______________________</w:t>
      </w:r>
    </w:p>
    <w:p w14:paraId="39D08681" w14:textId="3DF7B566" w:rsidR="00143ADB" w:rsidRPr="00143ADB" w:rsidRDefault="00143ADB" w:rsidP="00143ADB">
      <w:pPr>
        <w:widowControl/>
        <w:tabs>
          <w:tab w:val="clear" w:pos="1134"/>
          <w:tab w:val="clear" w:pos="5940"/>
        </w:tabs>
        <w:suppressAutoHyphens w:val="0"/>
        <w:spacing w:line="240" w:lineRule="auto"/>
        <w:ind w:left="0" w:firstLine="0"/>
        <w:jc w:val="left"/>
        <w:rPr>
          <w:b/>
          <w:sz w:val="24"/>
          <w:szCs w:val="24"/>
          <w:lang w:eastAsia="ru-RU"/>
        </w:rPr>
      </w:pPr>
      <w:r w:rsidRPr="00143ADB">
        <w:rPr>
          <w:i/>
          <w:sz w:val="24"/>
          <w:szCs w:val="24"/>
          <w:lang w:eastAsia="ru-RU"/>
        </w:rPr>
        <w:t>"_____" _________________________202</w:t>
      </w:r>
      <w:r w:rsidR="00576278">
        <w:rPr>
          <w:i/>
          <w:sz w:val="24"/>
          <w:szCs w:val="24"/>
          <w:lang w:eastAsia="ru-RU"/>
        </w:rPr>
        <w:t>6</w:t>
      </w:r>
      <w:r w:rsidRPr="00143ADB">
        <w:rPr>
          <w:i/>
          <w:sz w:val="24"/>
          <w:szCs w:val="24"/>
          <w:lang w:eastAsia="ru-RU"/>
        </w:rPr>
        <w:t xml:space="preserve"> г. </w:t>
      </w:r>
      <w:r w:rsidRPr="00143ADB">
        <w:rPr>
          <w:b/>
          <w:sz w:val="24"/>
          <w:szCs w:val="24"/>
          <w:lang w:eastAsia="ru-RU"/>
        </w:rPr>
        <w:t xml:space="preserve"> </w:t>
      </w:r>
    </w:p>
    <w:p w14:paraId="0FC4C58D" w14:textId="77777777" w:rsidR="00143ADB" w:rsidRPr="00143ADB" w:rsidRDefault="00143ADB" w:rsidP="00143ADB">
      <w:pPr>
        <w:widowControl/>
        <w:tabs>
          <w:tab w:val="clear" w:pos="1134"/>
          <w:tab w:val="clear" w:pos="5940"/>
        </w:tabs>
        <w:suppressAutoHyphens w:val="0"/>
        <w:spacing w:line="240" w:lineRule="auto"/>
        <w:ind w:left="0" w:firstLine="0"/>
        <w:jc w:val="left"/>
        <w:rPr>
          <w:b/>
          <w:sz w:val="24"/>
          <w:szCs w:val="24"/>
          <w:lang w:eastAsia="ru-RU"/>
        </w:rPr>
      </w:pPr>
      <w:r w:rsidRPr="00143ADB">
        <w:rPr>
          <w:b/>
          <w:sz w:val="24"/>
          <w:szCs w:val="24"/>
          <w:lang w:eastAsia="ru-RU"/>
        </w:rPr>
        <w:t>печать организации</w:t>
      </w:r>
    </w:p>
    <w:p w14:paraId="0ADB7F07" w14:textId="77777777" w:rsidR="00143ADB" w:rsidRPr="00143ADB" w:rsidRDefault="00143ADB" w:rsidP="00143ADB">
      <w:pPr>
        <w:widowControl/>
        <w:tabs>
          <w:tab w:val="clear" w:pos="1134"/>
          <w:tab w:val="clear" w:pos="5940"/>
        </w:tabs>
        <w:suppressAutoHyphens w:val="0"/>
        <w:spacing w:line="240" w:lineRule="auto"/>
        <w:ind w:left="180" w:firstLine="528"/>
        <w:jc w:val="center"/>
        <w:rPr>
          <w:szCs w:val="28"/>
          <w:lang w:eastAsia="ru-RU"/>
        </w:rPr>
      </w:pPr>
      <w:r w:rsidRPr="00143ADB">
        <w:rPr>
          <w:sz w:val="20"/>
          <w:szCs w:val="24"/>
          <w:lang w:eastAsia="ru-RU"/>
        </w:rPr>
        <w:br w:type="page"/>
      </w:r>
      <w:r w:rsidRPr="00143ADB">
        <w:rPr>
          <w:szCs w:val="28"/>
          <w:lang w:eastAsia="ru-RU"/>
        </w:rPr>
        <w:lastRenderedPageBreak/>
        <w:t>ХАРАКТЕРИСТИКА РАБОТЫ СТУДЕНТА</w:t>
      </w:r>
    </w:p>
    <w:p w14:paraId="21A4E9FD" w14:textId="77777777" w:rsidR="00143ADB" w:rsidRPr="00143ADB" w:rsidRDefault="00143ADB" w:rsidP="00143ADB">
      <w:pPr>
        <w:widowControl/>
        <w:tabs>
          <w:tab w:val="clear" w:pos="1134"/>
          <w:tab w:val="clear" w:pos="5940"/>
        </w:tabs>
        <w:suppressAutoHyphens w:val="0"/>
        <w:spacing w:line="240" w:lineRule="auto"/>
        <w:ind w:left="180" w:firstLine="528"/>
        <w:jc w:val="center"/>
        <w:rPr>
          <w:szCs w:val="28"/>
          <w:lang w:eastAsia="ru-RU"/>
        </w:rPr>
      </w:pPr>
      <w:r w:rsidRPr="00143ADB">
        <w:rPr>
          <w:b/>
          <w:szCs w:val="28"/>
          <w:lang w:eastAsia="ru-RU"/>
        </w:rPr>
        <w:t>руководителем практики от предприятия, организации/учреждения</w:t>
      </w:r>
      <w:r w:rsidRPr="00143ADB">
        <w:rPr>
          <w:szCs w:val="28"/>
          <w:lang w:eastAsia="ru-RU"/>
        </w:rPr>
        <w:t xml:space="preserve"> </w:t>
      </w:r>
    </w:p>
    <w:p w14:paraId="4EB15C76" w14:textId="77777777" w:rsidR="00143ADB" w:rsidRPr="00143ADB" w:rsidRDefault="00143ADB" w:rsidP="00143ADB">
      <w:pPr>
        <w:widowControl/>
        <w:tabs>
          <w:tab w:val="clear" w:pos="1134"/>
          <w:tab w:val="clear" w:pos="5940"/>
        </w:tabs>
        <w:suppressAutoHyphens w:val="0"/>
        <w:spacing w:line="240" w:lineRule="auto"/>
        <w:ind w:left="180" w:firstLine="528"/>
        <w:jc w:val="center"/>
        <w:rPr>
          <w:szCs w:val="28"/>
          <w:lang w:eastAsia="ru-RU"/>
        </w:rPr>
      </w:pPr>
    </w:p>
    <w:p w14:paraId="0534F4A3" w14:textId="77777777" w:rsidR="00143ADB" w:rsidRPr="00143ADB" w:rsidRDefault="00143ADB" w:rsidP="00143ADB">
      <w:pPr>
        <w:widowControl/>
        <w:tabs>
          <w:tab w:val="clear" w:pos="1134"/>
          <w:tab w:val="clear" w:pos="5940"/>
        </w:tabs>
        <w:suppressAutoHyphens w:val="0"/>
        <w:spacing w:line="240" w:lineRule="auto"/>
        <w:ind w:left="180" w:firstLine="528"/>
        <w:jc w:val="center"/>
        <w:rPr>
          <w:szCs w:val="28"/>
          <w:lang w:eastAsia="ru-RU"/>
        </w:rPr>
      </w:pPr>
      <w:r w:rsidRPr="00143ADB">
        <w:rPr>
          <w:szCs w:val="28"/>
          <w:lang w:eastAsia="ru-RU"/>
        </w:rPr>
        <w:t>(с указанием степени его теоретической подготовки, качества выполненной работы, дисциплины недостатков, если они имели место)</w:t>
      </w:r>
    </w:p>
    <w:p w14:paraId="5B99B58E"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32D6E619"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79461AEE"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1184121A"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12B729D1"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17CBFD83"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07C9421E"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4EFA1CDD"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6C322B51"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5BB4A4E1"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3C263FA7"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2264C36F"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0EAA4408"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35009E0E"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73BC4CEF"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19E06277"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502E2999"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15FEBF88"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69067BED"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38CD23CA"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30E2DD6B"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0A550DF8"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7C058A21"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7B91062D"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05A6E5A9"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6EC53ADD"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1F703283"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2E4E99BE"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186CD2CF"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21E01F4D"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2E1D871E"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3DD561F1"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3E1B1E70" w14:textId="77777777" w:rsidR="00143ADB" w:rsidRPr="00143ADB" w:rsidRDefault="00143ADB" w:rsidP="00143ADB">
      <w:pPr>
        <w:widowControl/>
        <w:tabs>
          <w:tab w:val="clear" w:pos="1134"/>
          <w:tab w:val="clear" w:pos="5940"/>
        </w:tabs>
        <w:suppressAutoHyphens w:val="0"/>
        <w:spacing w:line="240" w:lineRule="auto"/>
        <w:ind w:left="0" w:firstLine="0"/>
        <w:jc w:val="left"/>
        <w:rPr>
          <w:i/>
          <w:sz w:val="24"/>
          <w:szCs w:val="24"/>
          <w:lang w:eastAsia="ru-RU"/>
        </w:rPr>
      </w:pPr>
      <w:r w:rsidRPr="00143ADB">
        <w:rPr>
          <w:i/>
          <w:sz w:val="24"/>
          <w:szCs w:val="24"/>
          <w:lang w:eastAsia="ru-RU"/>
        </w:rPr>
        <w:t>Руководитель практики от предприятия______________________</w:t>
      </w:r>
    </w:p>
    <w:p w14:paraId="316B77E5" w14:textId="5BF059BA" w:rsidR="00143ADB" w:rsidRPr="00143ADB" w:rsidRDefault="00143ADB" w:rsidP="00143ADB">
      <w:pPr>
        <w:widowControl/>
        <w:tabs>
          <w:tab w:val="clear" w:pos="1134"/>
          <w:tab w:val="clear" w:pos="5940"/>
        </w:tabs>
        <w:suppressAutoHyphens w:val="0"/>
        <w:spacing w:line="240" w:lineRule="auto"/>
        <w:ind w:left="0" w:firstLine="0"/>
        <w:jc w:val="left"/>
        <w:rPr>
          <w:b/>
          <w:sz w:val="24"/>
          <w:szCs w:val="24"/>
          <w:lang w:eastAsia="ru-RU"/>
        </w:rPr>
      </w:pPr>
      <w:r w:rsidRPr="00143ADB">
        <w:rPr>
          <w:i/>
          <w:sz w:val="24"/>
          <w:szCs w:val="24"/>
          <w:lang w:eastAsia="ru-RU"/>
        </w:rPr>
        <w:t>"_____" _________________________202</w:t>
      </w:r>
      <w:r w:rsidR="00576278">
        <w:rPr>
          <w:i/>
          <w:sz w:val="24"/>
          <w:szCs w:val="24"/>
          <w:lang w:eastAsia="ru-RU"/>
        </w:rPr>
        <w:t>6</w:t>
      </w:r>
      <w:r w:rsidRPr="00143ADB">
        <w:rPr>
          <w:i/>
          <w:sz w:val="24"/>
          <w:szCs w:val="24"/>
          <w:lang w:eastAsia="ru-RU"/>
        </w:rPr>
        <w:t xml:space="preserve"> г. </w:t>
      </w:r>
      <w:r w:rsidRPr="00143ADB">
        <w:rPr>
          <w:b/>
          <w:sz w:val="24"/>
          <w:szCs w:val="24"/>
          <w:lang w:eastAsia="ru-RU"/>
        </w:rPr>
        <w:t xml:space="preserve"> </w:t>
      </w:r>
    </w:p>
    <w:p w14:paraId="02E3516E" w14:textId="77777777" w:rsidR="00143ADB" w:rsidRPr="00143ADB" w:rsidRDefault="00143ADB" w:rsidP="00143ADB">
      <w:pPr>
        <w:widowControl/>
        <w:tabs>
          <w:tab w:val="clear" w:pos="1134"/>
          <w:tab w:val="clear" w:pos="5940"/>
        </w:tabs>
        <w:suppressAutoHyphens w:val="0"/>
        <w:spacing w:line="240" w:lineRule="auto"/>
        <w:ind w:left="0" w:firstLine="0"/>
        <w:jc w:val="left"/>
        <w:rPr>
          <w:b/>
          <w:sz w:val="24"/>
          <w:szCs w:val="24"/>
          <w:lang w:eastAsia="ru-RU"/>
        </w:rPr>
      </w:pPr>
    </w:p>
    <w:p w14:paraId="65B79624" w14:textId="77777777" w:rsidR="00143ADB" w:rsidRPr="00143ADB" w:rsidRDefault="00143ADB" w:rsidP="00143ADB">
      <w:pPr>
        <w:widowControl/>
        <w:tabs>
          <w:tab w:val="clear" w:pos="1134"/>
          <w:tab w:val="clear" w:pos="5940"/>
        </w:tabs>
        <w:suppressAutoHyphens w:val="0"/>
        <w:spacing w:line="240" w:lineRule="auto"/>
        <w:ind w:left="0" w:firstLine="0"/>
        <w:jc w:val="left"/>
        <w:rPr>
          <w:b/>
          <w:sz w:val="24"/>
          <w:szCs w:val="24"/>
          <w:lang w:eastAsia="ru-RU"/>
        </w:rPr>
      </w:pPr>
      <w:r w:rsidRPr="00143ADB">
        <w:rPr>
          <w:b/>
          <w:sz w:val="24"/>
          <w:szCs w:val="24"/>
          <w:lang w:eastAsia="ru-RU"/>
        </w:rPr>
        <w:t>печать организации</w:t>
      </w:r>
    </w:p>
    <w:p w14:paraId="4F07D139" w14:textId="77777777" w:rsidR="00143ADB" w:rsidRPr="00143ADB" w:rsidRDefault="00143ADB" w:rsidP="00143ADB">
      <w:pPr>
        <w:widowControl/>
        <w:tabs>
          <w:tab w:val="clear" w:pos="1134"/>
          <w:tab w:val="clear" w:pos="5940"/>
          <w:tab w:val="num" w:pos="720"/>
        </w:tabs>
        <w:suppressAutoHyphens w:val="0"/>
        <w:spacing w:line="240" w:lineRule="auto"/>
        <w:ind w:left="360" w:firstLine="0"/>
        <w:jc w:val="center"/>
        <w:rPr>
          <w:i/>
          <w:szCs w:val="28"/>
          <w:lang w:eastAsia="ru-RU"/>
        </w:rPr>
      </w:pPr>
      <w:r w:rsidRPr="00143ADB">
        <w:rPr>
          <w:sz w:val="24"/>
          <w:szCs w:val="24"/>
          <w:lang w:eastAsia="ru-RU"/>
        </w:rPr>
        <w:br w:type="page"/>
      </w:r>
      <w:r w:rsidRPr="00143ADB">
        <w:rPr>
          <w:i/>
          <w:szCs w:val="28"/>
          <w:lang w:eastAsia="ru-RU"/>
        </w:rPr>
        <w:lastRenderedPageBreak/>
        <w:t xml:space="preserve">II. Записи о работах, выполненных во время прохождения практики </w:t>
      </w:r>
    </w:p>
    <w:p w14:paraId="79F268FF" w14:textId="77777777" w:rsidR="00143ADB" w:rsidRPr="00143ADB" w:rsidRDefault="00143ADB" w:rsidP="00143ADB">
      <w:pPr>
        <w:widowControl/>
        <w:tabs>
          <w:tab w:val="clear" w:pos="1134"/>
          <w:tab w:val="clear" w:pos="5940"/>
          <w:tab w:val="num" w:pos="720"/>
        </w:tabs>
        <w:suppressAutoHyphens w:val="0"/>
        <w:spacing w:after="100" w:afterAutospacing="1" w:line="240" w:lineRule="auto"/>
        <w:ind w:left="357" w:firstLine="0"/>
        <w:jc w:val="center"/>
        <w:rPr>
          <w:b/>
          <w:i/>
          <w:szCs w:val="28"/>
          <w:lang w:eastAsia="ru-RU"/>
        </w:rPr>
      </w:pPr>
      <w:r w:rsidRPr="00143ADB">
        <w:rPr>
          <w:b/>
          <w:i/>
          <w:szCs w:val="28"/>
          <w:lang w:eastAsia="ru-RU"/>
        </w:rPr>
        <w:t>по профилю специальности</w:t>
      </w:r>
    </w:p>
    <w:tbl>
      <w:tblPr>
        <w:tblW w:w="1024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3"/>
        <w:gridCol w:w="5634"/>
        <w:gridCol w:w="1843"/>
        <w:gridCol w:w="1985"/>
      </w:tblGrid>
      <w:tr w:rsidR="00143ADB" w:rsidRPr="00143ADB" w14:paraId="38106189" w14:textId="77777777" w:rsidTr="00143ADB">
        <w:tc>
          <w:tcPr>
            <w:tcW w:w="783" w:type="dxa"/>
            <w:tcBorders>
              <w:bottom w:val="single" w:sz="4" w:space="0" w:color="auto"/>
            </w:tcBorders>
            <w:vAlign w:val="center"/>
          </w:tcPr>
          <w:p w14:paraId="63B2F10D" w14:textId="77777777" w:rsidR="00143ADB" w:rsidRPr="00143ADB" w:rsidRDefault="00143ADB" w:rsidP="00143ADB">
            <w:pPr>
              <w:widowControl/>
              <w:tabs>
                <w:tab w:val="clear" w:pos="1134"/>
                <w:tab w:val="clear" w:pos="5940"/>
              </w:tabs>
              <w:suppressAutoHyphens w:val="0"/>
              <w:spacing w:line="240" w:lineRule="auto"/>
              <w:ind w:left="0" w:firstLine="0"/>
              <w:jc w:val="center"/>
              <w:rPr>
                <w:i/>
                <w:sz w:val="24"/>
                <w:szCs w:val="24"/>
                <w:lang w:eastAsia="ru-RU"/>
              </w:rPr>
            </w:pPr>
            <w:r w:rsidRPr="00143ADB">
              <w:rPr>
                <w:i/>
                <w:sz w:val="24"/>
                <w:szCs w:val="24"/>
                <w:lang w:eastAsia="ru-RU"/>
              </w:rPr>
              <w:t>Дата</w:t>
            </w:r>
          </w:p>
        </w:tc>
        <w:tc>
          <w:tcPr>
            <w:tcW w:w="5634" w:type="dxa"/>
            <w:tcBorders>
              <w:bottom w:val="single" w:sz="4" w:space="0" w:color="auto"/>
            </w:tcBorders>
            <w:vAlign w:val="center"/>
          </w:tcPr>
          <w:p w14:paraId="62D667A5" w14:textId="77777777" w:rsidR="00143ADB" w:rsidRPr="00143ADB" w:rsidRDefault="00143ADB" w:rsidP="00143ADB">
            <w:pPr>
              <w:widowControl/>
              <w:tabs>
                <w:tab w:val="clear" w:pos="1134"/>
                <w:tab w:val="clear" w:pos="5940"/>
              </w:tabs>
              <w:suppressAutoHyphens w:val="0"/>
              <w:spacing w:line="240" w:lineRule="auto"/>
              <w:ind w:left="0" w:firstLine="0"/>
              <w:jc w:val="center"/>
              <w:rPr>
                <w:i/>
                <w:sz w:val="24"/>
                <w:szCs w:val="24"/>
                <w:lang w:eastAsia="ru-RU"/>
              </w:rPr>
            </w:pPr>
            <w:r w:rsidRPr="00143ADB">
              <w:rPr>
                <w:i/>
                <w:sz w:val="24"/>
                <w:szCs w:val="24"/>
                <w:lang w:eastAsia="ru-RU"/>
              </w:rPr>
              <w:t>Отчет о проделанной работе совместно с руководителем дипломного проекта от колледжа (составление документации, консультации, обсуждение и пр.)</w:t>
            </w:r>
          </w:p>
        </w:tc>
        <w:tc>
          <w:tcPr>
            <w:tcW w:w="1843" w:type="dxa"/>
            <w:tcBorders>
              <w:bottom w:val="single" w:sz="4" w:space="0" w:color="auto"/>
            </w:tcBorders>
            <w:vAlign w:val="center"/>
          </w:tcPr>
          <w:p w14:paraId="565322AC" w14:textId="77777777" w:rsidR="00143ADB" w:rsidRPr="00143ADB" w:rsidRDefault="00143ADB" w:rsidP="00143ADB">
            <w:pPr>
              <w:widowControl/>
              <w:tabs>
                <w:tab w:val="clear" w:pos="1134"/>
                <w:tab w:val="clear" w:pos="5940"/>
              </w:tabs>
              <w:suppressAutoHyphens w:val="0"/>
              <w:spacing w:line="240" w:lineRule="auto"/>
              <w:ind w:left="0" w:firstLine="0"/>
              <w:jc w:val="center"/>
              <w:rPr>
                <w:i/>
                <w:sz w:val="24"/>
                <w:szCs w:val="24"/>
                <w:lang w:eastAsia="ru-RU"/>
              </w:rPr>
            </w:pPr>
            <w:r w:rsidRPr="00143ADB">
              <w:rPr>
                <w:i/>
                <w:sz w:val="24"/>
                <w:szCs w:val="24"/>
                <w:lang w:eastAsia="ru-RU"/>
              </w:rPr>
              <w:t>Оценка, подпись руководителя дипломного проекта от колледжа</w:t>
            </w:r>
          </w:p>
        </w:tc>
        <w:tc>
          <w:tcPr>
            <w:tcW w:w="1985" w:type="dxa"/>
            <w:tcBorders>
              <w:bottom w:val="single" w:sz="4" w:space="0" w:color="auto"/>
            </w:tcBorders>
            <w:vAlign w:val="center"/>
          </w:tcPr>
          <w:p w14:paraId="4E65F261" w14:textId="77777777" w:rsidR="00143ADB" w:rsidRPr="00143ADB" w:rsidRDefault="00143ADB" w:rsidP="00143ADB">
            <w:pPr>
              <w:widowControl/>
              <w:tabs>
                <w:tab w:val="clear" w:pos="1134"/>
                <w:tab w:val="clear" w:pos="5940"/>
              </w:tabs>
              <w:suppressAutoHyphens w:val="0"/>
              <w:spacing w:line="240" w:lineRule="auto"/>
              <w:ind w:left="0" w:firstLine="0"/>
              <w:jc w:val="center"/>
              <w:rPr>
                <w:i/>
                <w:sz w:val="24"/>
                <w:szCs w:val="24"/>
                <w:lang w:eastAsia="ru-RU"/>
              </w:rPr>
            </w:pPr>
            <w:r w:rsidRPr="00143ADB">
              <w:rPr>
                <w:i/>
                <w:sz w:val="24"/>
                <w:szCs w:val="24"/>
                <w:lang w:eastAsia="ru-RU"/>
              </w:rPr>
              <w:t>Замечания, указания руководителя дипломного проекта от колледжа</w:t>
            </w:r>
          </w:p>
        </w:tc>
      </w:tr>
      <w:tr w:rsidR="00143ADB" w:rsidRPr="00143ADB" w14:paraId="69B359FA" w14:textId="77777777" w:rsidTr="00143ADB">
        <w:trPr>
          <w:trHeight w:val="8643"/>
        </w:trPr>
        <w:tc>
          <w:tcPr>
            <w:tcW w:w="783" w:type="dxa"/>
            <w:tcBorders>
              <w:bottom w:val="single" w:sz="4" w:space="0" w:color="auto"/>
            </w:tcBorders>
          </w:tcPr>
          <w:p w14:paraId="677A86A1" w14:textId="77777777" w:rsidR="00143ADB" w:rsidRPr="00143ADB" w:rsidRDefault="00143ADB" w:rsidP="00143ADB">
            <w:pPr>
              <w:widowControl/>
              <w:tabs>
                <w:tab w:val="clear" w:pos="1134"/>
                <w:tab w:val="clear" w:pos="5940"/>
              </w:tabs>
              <w:suppressAutoHyphens w:val="0"/>
              <w:ind w:left="0" w:firstLine="0"/>
              <w:jc w:val="left"/>
              <w:rPr>
                <w:i/>
                <w:sz w:val="20"/>
                <w:szCs w:val="24"/>
                <w:lang w:eastAsia="ru-RU"/>
              </w:rPr>
            </w:pPr>
          </w:p>
        </w:tc>
        <w:tc>
          <w:tcPr>
            <w:tcW w:w="5634" w:type="dxa"/>
            <w:tcBorders>
              <w:bottom w:val="single" w:sz="4" w:space="0" w:color="auto"/>
            </w:tcBorders>
          </w:tcPr>
          <w:p w14:paraId="628BC1BA" w14:textId="77777777" w:rsidR="00143ADB" w:rsidRPr="00143ADB" w:rsidRDefault="00143ADB" w:rsidP="00143ADB">
            <w:pPr>
              <w:widowControl/>
              <w:tabs>
                <w:tab w:val="clear" w:pos="1134"/>
                <w:tab w:val="clear" w:pos="5940"/>
              </w:tabs>
              <w:suppressAutoHyphens w:val="0"/>
              <w:ind w:left="0" w:firstLine="0"/>
              <w:jc w:val="center"/>
              <w:rPr>
                <w:i/>
                <w:sz w:val="20"/>
                <w:szCs w:val="24"/>
                <w:lang w:eastAsia="ru-RU"/>
              </w:rPr>
            </w:pPr>
          </w:p>
        </w:tc>
        <w:tc>
          <w:tcPr>
            <w:tcW w:w="1843" w:type="dxa"/>
            <w:tcBorders>
              <w:bottom w:val="single" w:sz="4" w:space="0" w:color="auto"/>
            </w:tcBorders>
          </w:tcPr>
          <w:p w14:paraId="2693E459" w14:textId="77777777" w:rsidR="00143ADB" w:rsidRPr="00143ADB" w:rsidRDefault="00143ADB" w:rsidP="00143ADB">
            <w:pPr>
              <w:widowControl/>
              <w:tabs>
                <w:tab w:val="clear" w:pos="1134"/>
                <w:tab w:val="clear" w:pos="5940"/>
              </w:tabs>
              <w:suppressAutoHyphens w:val="0"/>
              <w:ind w:left="0" w:firstLine="0"/>
              <w:jc w:val="center"/>
              <w:rPr>
                <w:i/>
                <w:sz w:val="20"/>
                <w:szCs w:val="24"/>
                <w:lang w:eastAsia="ru-RU"/>
              </w:rPr>
            </w:pPr>
          </w:p>
        </w:tc>
        <w:tc>
          <w:tcPr>
            <w:tcW w:w="1985" w:type="dxa"/>
            <w:tcBorders>
              <w:bottom w:val="single" w:sz="4" w:space="0" w:color="auto"/>
            </w:tcBorders>
          </w:tcPr>
          <w:p w14:paraId="12ABF3C4" w14:textId="77777777" w:rsidR="00143ADB" w:rsidRPr="00143ADB" w:rsidRDefault="00143ADB" w:rsidP="00143ADB">
            <w:pPr>
              <w:widowControl/>
              <w:tabs>
                <w:tab w:val="clear" w:pos="1134"/>
                <w:tab w:val="clear" w:pos="5940"/>
              </w:tabs>
              <w:suppressAutoHyphens w:val="0"/>
              <w:ind w:left="0" w:firstLine="0"/>
              <w:jc w:val="center"/>
              <w:rPr>
                <w:i/>
                <w:sz w:val="20"/>
                <w:szCs w:val="24"/>
                <w:lang w:eastAsia="ru-RU"/>
              </w:rPr>
            </w:pPr>
          </w:p>
        </w:tc>
      </w:tr>
    </w:tbl>
    <w:p w14:paraId="208FB95E" w14:textId="77777777" w:rsidR="00143ADB" w:rsidRPr="00143ADB" w:rsidRDefault="00143ADB" w:rsidP="00143ADB">
      <w:pPr>
        <w:widowControl/>
        <w:tabs>
          <w:tab w:val="clear" w:pos="1134"/>
          <w:tab w:val="clear" w:pos="5940"/>
        </w:tabs>
        <w:suppressAutoHyphens w:val="0"/>
        <w:ind w:left="0" w:firstLine="0"/>
        <w:jc w:val="left"/>
        <w:rPr>
          <w:i/>
          <w:szCs w:val="28"/>
          <w:lang w:eastAsia="ru-RU"/>
        </w:rPr>
      </w:pPr>
    </w:p>
    <w:p w14:paraId="44C7140E" w14:textId="77777777" w:rsidR="00143ADB" w:rsidRPr="00143ADB" w:rsidRDefault="00143ADB" w:rsidP="00143ADB">
      <w:pPr>
        <w:widowControl/>
        <w:tabs>
          <w:tab w:val="clear" w:pos="1134"/>
          <w:tab w:val="clear" w:pos="5940"/>
        </w:tabs>
        <w:suppressAutoHyphens w:val="0"/>
        <w:spacing w:line="240" w:lineRule="auto"/>
        <w:ind w:left="0" w:firstLine="0"/>
        <w:jc w:val="left"/>
        <w:rPr>
          <w:i/>
          <w:sz w:val="24"/>
          <w:szCs w:val="24"/>
          <w:lang w:eastAsia="ru-RU"/>
        </w:rPr>
      </w:pPr>
      <w:r w:rsidRPr="00143ADB">
        <w:rPr>
          <w:i/>
          <w:sz w:val="24"/>
          <w:szCs w:val="24"/>
          <w:lang w:eastAsia="ru-RU"/>
        </w:rPr>
        <w:tab/>
        <w:t>Выполнение работ, перечисленных в дневнике, с общей оценкой __________удостоверяю</w:t>
      </w:r>
    </w:p>
    <w:p w14:paraId="24592CD0" w14:textId="77777777" w:rsidR="00143ADB" w:rsidRPr="00143ADB" w:rsidRDefault="00143ADB" w:rsidP="00143ADB">
      <w:pPr>
        <w:widowControl/>
        <w:tabs>
          <w:tab w:val="clear" w:pos="1134"/>
          <w:tab w:val="clear" w:pos="5940"/>
        </w:tabs>
        <w:suppressAutoHyphens w:val="0"/>
        <w:spacing w:line="240" w:lineRule="auto"/>
        <w:ind w:left="0" w:firstLine="0"/>
        <w:jc w:val="left"/>
        <w:rPr>
          <w:i/>
          <w:sz w:val="24"/>
          <w:szCs w:val="24"/>
          <w:lang w:eastAsia="ru-RU"/>
        </w:rPr>
      </w:pPr>
    </w:p>
    <w:p w14:paraId="0C18E53B" w14:textId="77777777" w:rsidR="00143ADB" w:rsidRPr="00143ADB" w:rsidRDefault="00143ADB" w:rsidP="00143ADB">
      <w:pPr>
        <w:widowControl/>
        <w:tabs>
          <w:tab w:val="clear" w:pos="1134"/>
          <w:tab w:val="clear" w:pos="5940"/>
        </w:tabs>
        <w:suppressAutoHyphens w:val="0"/>
        <w:spacing w:line="240" w:lineRule="auto"/>
        <w:ind w:left="0" w:firstLine="0"/>
        <w:jc w:val="left"/>
        <w:rPr>
          <w:i/>
          <w:sz w:val="24"/>
          <w:szCs w:val="24"/>
          <w:lang w:eastAsia="ru-RU"/>
        </w:rPr>
      </w:pPr>
      <w:r w:rsidRPr="00143ADB">
        <w:rPr>
          <w:i/>
          <w:sz w:val="24"/>
          <w:szCs w:val="24"/>
          <w:lang w:eastAsia="ru-RU"/>
        </w:rPr>
        <w:t>Руководитель практики – руководитель дипломного проекта от колледжа _________________</w:t>
      </w:r>
    </w:p>
    <w:p w14:paraId="321ECEB8" w14:textId="7B5B49B3" w:rsidR="00143ADB" w:rsidRPr="00143ADB" w:rsidRDefault="00143ADB" w:rsidP="00143ADB">
      <w:pPr>
        <w:widowControl/>
        <w:tabs>
          <w:tab w:val="clear" w:pos="1134"/>
          <w:tab w:val="clear" w:pos="5940"/>
        </w:tabs>
        <w:suppressAutoHyphens w:val="0"/>
        <w:spacing w:line="240" w:lineRule="auto"/>
        <w:ind w:left="0" w:firstLine="0"/>
        <w:jc w:val="left"/>
        <w:rPr>
          <w:b/>
          <w:sz w:val="24"/>
          <w:szCs w:val="24"/>
          <w:lang w:eastAsia="ru-RU"/>
        </w:rPr>
      </w:pPr>
      <w:r w:rsidRPr="00143ADB">
        <w:rPr>
          <w:i/>
          <w:sz w:val="24"/>
          <w:szCs w:val="24"/>
          <w:lang w:eastAsia="ru-RU"/>
        </w:rPr>
        <w:t>"_____" _________________________202</w:t>
      </w:r>
      <w:r w:rsidR="00576278">
        <w:rPr>
          <w:i/>
          <w:sz w:val="24"/>
          <w:szCs w:val="24"/>
          <w:lang w:eastAsia="ru-RU"/>
        </w:rPr>
        <w:t>6</w:t>
      </w:r>
      <w:r w:rsidRPr="00143ADB">
        <w:rPr>
          <w:i/>
          <w:sz w:val="24"/>
          <w:szCs w:val="24"/>
          <w:lang w:eastAsia="ru-RU"/>
        </w:rPr>
        <w:t xml:space="preserve"> г. </w:t>
      </w:r>
      <w:r w:rsidRPr="00143ADB">
        <w:rPr>
          <w:b/>
          <w:sz w:val="24"/>
          <w:szCs w:val="24"/>
          <w:lang w:eastAsia="ru-RU"/>
        </w:rPr>
        <w:t xml:space="preserve"> </w:t>
      </w:r>
    </w:p>
    <w:p w14:paraId="62ED2ADB" w14:textId="77777777" w:rsidR="00143ADB" w:rsidRPr="00143ADB" w:rsidRDefault="00143ADB" w:rsidP="00143ADB">
      <w:pPr>
        <w:widowControl/>
        <w:tabs>
          <w:tab w:val="clear" w:pos="1134"/>
          <w:tab w:val="clear" w:pos="5940"/>
        </w:tabs>
        <w:suppressAutoHyphens w:val="0"/>
        <w:spacing w:line="240" w:lineRule="auto"/>
        <w:ind w:left="0" w:firstLine="0"/>
        <w:jc w:val="center"/>
        <w:rPr>
          <w:szCs w:val="28"/>
          <w:lang w:eastAsia="ru-RU"/>
        </w:rPr>
      </w:pPr>
      <w:r w:rsidRPr="00143ADB">
        <w:rPr>
          <w:sz w:val="24"/>
          <w:szCs w:val="24"/>
          <w:lang w:eastAsia="ru-RU"/>
        </w:rPr>
        <w:br w:type="page"/>
      </w:r>
      <w:r w:rsidRPr="00143ADB">
        <w:rPr>
          <w:szCs w:val="28"/>
          <w:lang w:eastAsia="ru-RU"/>
        </w:rPr>
        <w:lastRenderedPageBreak/>
        <w:t>ХАРАКТЕРИСТИКА РАБОТЫ СТУДЕНТА</w:t>
      </w:r>
    </w:p>
    <w:p w14:paraId="3F91EE5F" w14:textId="77777777" w:rsidR="00143ADB" w:rsidRPr="00143ADB" w:rsidRDefault="00143ADB" w:rsidP="00143ADB">
      <w:pPr>
        <w:widowControl/>
        <w:tabs>
          <w:tab w:val="clear" w:pos="1134"/>
          <w:tab w:val="clear" w:pos="5940"/>
        </w:tabs>
        <w:suppressAutoHyphens w:val="0"/>
        <w:spacing w:line="240" w:lineRule="auto"/>
        <w:ind w:left="180" w:firstLine="528"/>
        <w:jc w:val="center"/>
        <w:rPr>
          <w:b/>
          <w:szCs w:val="28"/>
          <w:lang w:eastAsia="ru-RU"/>
        </w:rPr>
      </w:pPr>
      <w:r w:rsidRPr="00143ADB">
        <w:rPr>
          <w:b/>
          <w:szCs w:val="28"/>
          <w:lang w:eastAsia="ru-RU"/>
        </w:rPr>
        <w:t>руководителем практики от учебного заведения</w:t>
      </w:r>
      <w:r w:rsidRPr="00143ADB">
        <w:rPr>
          <w:szCs w:val="28"/>
          <w:lang w:eastAsia="ru-RU"/>
        </w:rPr>
        <w:t xml:space="preserve"> – </w:t>
      </w:r>
      <w:r w:rsidRPr="00143ADB">
        <w:rPr>
          <w:b/>
          <w:szCs w:val="28"/>
          <w:lang w:eastAsia="ru-RU"/>
        </w:rPr>
        <w:t xml:space="preserve">руководителем дипломного проекта от колледжа </w:t>
      </w:r>
    </w:p>
    <w:p w14:paraId="5C72920B" w14:textId="77777777" w:rsidR="00143ADB" w:rsidRPr="00143ADB" w:rsidRDefault="00143ADB" w:rsidP="00143ADB">
      <w:pPr>
        <w:widowControl/>
        <w:tabs>
          <w:tab w:val="clear" w:pos="1134"/>
          <w:tab w:val="clear" w:pos="5940"/>
        </w:tabs>
        <w:suppressAutoHyphens w:val="0"/>
        <w:spacing w:line="240" w:lineRule="auto"/>
        <w:ind w:left="180" w:firstLine="528"/>
        <w:jc w:val="center"/>
        <w:rPr>
          <w:b/>
          <w:szCs w:val="28"/>
          <w:lang w:eastAsia="ru-RU"/>
        </w:rPr>
      </w:pPr>
    </w:p>
    <w:p w14:paraId="3259A08A" w14:textId="77777777" w:rsidR="00143ADB" w:rsidRPr="00143ADB" w:rsidRDefault="00143ADB" w:rsidP="00143ADB">
      <w:pPr>
        <w:widowControl/>
        <w:tabs>
          <w:tab w:val="clear" w:pos="1134"/>
          <w:tab w:val="clear" w:pos="5940"/>
        </w:tabs>
        <w:suppressAutoHyphens w:val="0"/>
        <w:spacing w:line="240" w:lineRule="auto"/>
        <w:ind w:left="180" w:firstLine="528"/>
        <w:jc w:val="center"/>
        <w:rPr>
          <w:szCs w:val="28"/>
          <w:lang w:eastAsia="ru-RU"/>
        </w:rPr>
      </w:pPr>
      <w:r w:rsidRPr="00143ADB">
        <w:rPr>
          <w:szCs w:val="28"/>
          <w:lang w:eastAsia="ru-RU"/>
        </w:rPr>
        <w:t>(с указанием степени его теоретической подготовки, качества выполненной работы, дисциплины недостатков, если они имели место)</w:t>
      </w:r>
    </w:p>
    <w:p w14:paraId="3370A13B"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02E618C6"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50510A38"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5001D937"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71F6FFC6"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2BBF453E"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63D02E2B"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44880EDF"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32AF6664"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0DF7DAF4"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78978732"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682A9115"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440CBFA6"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38212829"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6B0E731A"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24628DDB"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73E8C320"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4392A826"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6C4987A7"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5BE6074E"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22B31C12"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4C48A51F"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19F37426"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2BBBA023"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57FB1962"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5709A70E"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285AB7DA"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3B4BF206"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6B90A31F"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26CEDF63"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r w:rsidRPr="00143ADB">
        <w:rPr>
          <w:i/>
          <w:sz w:val="20"/>
          <w:szCs w:val="24"/>
          <w:lang w:eastAsia="ru-RU"/>
        </w:rPr>
        <w:t>____________________________________________________________________________________________</w:t>
      </w:r>
    </w:p>
    <w:p w14:paraId="695CAE02" w14:textId="77777777" w:rsidR="00143ADB" w:rsidRPr="00143ADB" w:rsidRDefault="00143ADB" w:rsidP="00143ADB">
      <w:pPr>
        <w:widowControl/>
        <w:tabs>
          <w:tab w:val="clear" w:pos="1134"/>
          <w:tab w:val="clear" w:pos="5940"/>
        </w:tabs>
        <w:suppressAutoHyphens w:val="0"/>
        <w:ind w:left="180" w:firstLine="528"/>
        <w:jc w:val="left"/>
        <w:rPr>
          <w:i/>
          <w:sz w:val="20"/>
          <w:szCs w:val="24"/>
          <w:lang w:eastAsia="ru-RU"/>
        </w:rPr>
      </w:pPr>
    </w:p>
    <w:p w14:paraId="238C62C9" w14:textId="77777777" w:rsidR="00143ADB" w:rsidRPr="00143ADB" w:rsidRDefault="00143ADB" w:rsidP="00143ADB">
      <w:pPr>
        <w:widowControl/>
        <w:tabs>
          <w:tab w:val="clear" w:pos="1134"/>
          <w:tab w:val="clear" w:pos="5940"/>
        </w:tabs>
        <w:suppressAutoHyphens w:val="0"/>
        <w:spacing w:line="240" w:lineRule="auto"/>
        <w:ind w:left="0" w:firstLine="0"/>
        <w:jc w:val="left"/>
        <w:rPr>
          <w:i/>
          <w:sz w:val="24"/>
          <w:szCs w:val="24"/>
          <w:lang w:eastAsia="ru-RU"/>
        </w:rPr>
      </w:pPr>
      <w:r w:rsidRPr="00143ADB">
        <w:rPr>
          <w:i/>
          <w:sz w:val="24"/>
          <w:szCs w:val="24"/>
          <w:lang w:eastAsia="ru-RU"/>
        </w:rPr>
        <w:t>Руководитель практики – руководитель дипломного проекта от колледжа _________________</w:t>
      </w:r>
    </w:p>
    <w:p w14:paraId="5BB68D9D" w14:textId="4003898B" w:rsidR="00143ADB" w:rsidRDefault="00143ADB" w:rsidP="00143ADB">
      <w:pPr>
        <w:widowControl/>
        <w:tabs>
          <w:tab w:val="clear" w:pos="1134"/>
          <w:tab w:val="clear" w:pos="5940"/>
        </w:tabs>
        <w:suppressAutoHyphens w:val="0"/>
        <w:spacing w:line="240" w:lineRule="auto"/>
        <w:ind w:left="0" w:firstLine="0"/>
        <w:jc w:val="left"/>
        <w:rPr>
          <w:b/>
          <w:sz w:val="24"/>
          <w:szCs w:val="24"/>
          <w:lang w:eastAsia="ru-RU"/>
        </w:rPr>
      </w:pPr>
      <w:r w:rsidRPr="00143ADB">
        <w:rPr>
          <w:i/>
          <w:sz w:val="24"/>
          <w:szCs w:val="24"/>
          <w:lang w:eastAsia="ru-RU"/>
        </w:rPr>
        <w:t>"_____" _________________________202</w:t>
      </w:r>
      <w:r w:rsidR="00576278">
        <w:rPr>
          <w:i/>
          <w:sz w:val="24"/>
          <w:szCs w:val="24"/>
          <w:lang w:eastAsia="ru-RU"/>
        </w:rPr>
        <w:t>6</w:t>
      </w:r>
      <w:r w:rsidRPr="00143ADB">
        <w:rPr>
          <w:i/>
          <w:sz w:val="24"/>
          <w:szCs w:val="24"/>
          <w:lang w:eastAsia="ru-RU"/>
        </w:rPr>
        <w:t xml:space="preserve"> г.</w:t>
      </w:r>
      <w:r w:rsidRPr="00143ADB">
        <w:rPr>
          <w:b/>
          <w:sz w:val="24"/>
          <w:szCs w:val="24"/>
          <w:lang w:eastAsia="ru-RU"/>
        </w:rPr>
        <w:t xml:space="preserve"> </w:t>
      </w:r>
    </w:p>
    <w:p w14:paraId="30DBEB16" w14:textId="77777777" w:rsidR="00143ADB" w:rsidRDefault="00143ADB">
      <w:pPr>
        <w:widowControl/>
        <w:tabs>
          <w:tab w:val="clear" w:pos="1134"/>
          <w:tab w:val="clear" w:pos="5940"/>
        </w:tabs>
        <w:suppressAutoHyphens w:val="0"/>
        <w:spacing w:line="240" w:lineRule="auto"/>
        <w:ind w:left="902"/>
        <w:rPr>
          <w:b/>
          <w:sz w:val="24"/>
          <w:szCs w:val="24"/>
          <w:lang w:eastAsia="ru-RU"/>
        </w:rPr>
      </w:pPr>
      <w:r>
        <w:rPr>
          <w:b/>
          <w:sz w:val="24"/>
          <w:szCs w:val="24"/>
          <w:lang w:eastAsia="ru-RU"/>
        </w:rPr>
        <w:br w:type="page"/>
      </w:r>
    </w:p>
    <w:p w14:paraId="5B7AB310" w14:textId="298D0615" w:rsidR="00143ADB" w:rsidRDefault="00143ADB" w:rsidP="00143ADB">
      <w:pPr>
        <w:pStyle w:val="2"/>
      </w:pPr>
      <w:bookmarkStart w:id="67" w:name="_Toc164881339"/>
      <w:r>
        <w:lastRenderedPageBreak/>
        <w:t>Приложение Г</w:t>
      </w:r>
      <w:bookmarkEnd w:id="67"/>
    </w:p>
    <w:p w14:paraId="5D34D08C"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sz w:val="24"/>
          <w:szCs w:val="24"/>
          <w:lang w:eastAsia="ru-RU"/>
        </w:rPr>
      </w:pPr>
      <w:r w:rsidRPr="00143ADB">
        <w:rPr>
          <w:b/>
          <w:sz w:val="24"/>
          <w:szCs w:val="24"/>
          <w:lang w:eastAsia="ru-RU"/>
        </w:rPr>
        <w:t>АТТЕСТАЦИОННЫЙ ЛИСТ ПО ПРОИЗВОДСТВЕННОЙ ПРАКТИКЕ</w:t>
      </w:r>
    </w:p>
    <w:p w14:paraId="4E31690B"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sz w:val="24"/>
          <w:szCs w:val="24"/>
          <w:lang w:eastAsia="ru-RU"/>
        </w:rPr>
      </w:pPr>
      <w:r w:rsidRPr="00143ADB">
        <w:rPr>
          <w:b/>
          <w:sz w:val="24"/>
          <w:szCs w:val="24"/>
          <w:lang w:eastAsia="ru-RU"/>
        </w:rPr>
        <w:t>по профилю специальности</w:t>
      </w:r>
    </w:p>
    <w:p w14:paraId="5897B132"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sz w:val="24"/>
          <w:szCs w:val="24"/>
          <w:lang w:eastAsia="ru-RU"/>
        </w:rPr>
      </w:pPr>
    </w:p>
    <w:p w14:paraId="4E75C213"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sz w:val="24"/>
          <w:szCs w:val="24"/>
          <w:u w:val="single"/>
          <w:lang w:eastAsia="ru-RU"/>
        </w:rPr>
      </w:pPr>
      <w:r w:rsidRPr="00143ADB">
        <w:rPr>
          <w:sz w:val="24"/>
          <w:szCs w:val="24"/>
          <w:lang w:eastAsia="ru-RU"/>
        </w:rPr>
        <w:t xml:space="preserve">Студент </w:t>
      </w:r>
      <w:r w:rsidRPr="00143ADB">
        <w:rPr>
          <w:color w:val="FF0000"/>
          <w:sz w:val="24"/>
          <w:szCs w:val="24"/>
          <w:u w:val="single"/>
          <w:lang w:eastAsia="ru-RU"/>
        </w:rPr>
        <w:t>АБДРАХМАНОВА РУФИНА ФАРИТОВНА,</w:t>
      </w:r>
    </w:p>
    <w:p w14:paraId="16A336DC"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i/>
          <w:sz w:val="20"/>
          <w:lang w:eastAsia="ru-RU"/>
        </w:rPr>
      </w:pPr>
      <w:r w:rsidRPr="00143ADB">
        <w:rPr>
          <w:i/>
          <w:sz w:val="20"/>
          <w:lang w:eastAsia="ru-RU"/>
        </w:rPr>
        <w:t>ФИО</w:t>
      </w:r>
    </w:p>
    <w:p w14:paraId="0E7C553D"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i/>
          <w:sz w:val="20"/>
          <w:lang w:eastAsia="ru-RU"/>
        </w:rPr>
      </w:pPr>
    </w:p>
    <w:p w14:paraId="52DECB4B" w14:textId="2B4C4067" w:rsidR="00143ADB" w:rsidRPr="00143ADB" w:rsidRDefault="00143ADB" w:rsidP="00143ADB">
      <w:pPr>
        <w:tabs>
          <w:tab w:val="clear" w:pos="1134"/>
          <w:tab w:val="clear" w:pos="5940"/>
        </w:tabs>
        <w:spacing w:line="276" w:lineRule="auto"/>
        <w:ind w:left="0" w:firstLine="567"/>
        <w:rPr>
          <w:b/>
        </w:rPr>
      </w:pPr>
      <w:r w:rsidRPr="00143ADB">
        <w:t xml:space="preserve">обучающийся на 4 курсе (группа </w:t>
      </w:r>
      <w:r w:rsidRPr="00143ADB">
        <w:rPr>
          <w:color w:val="FF0000"/>
        </w:rPr>
        <w:t>20</w:t>
      </w:r>
      <w:r w:rsidR="00576278">
        <w:rPr>
          <w:color w:val="FF0000"/>
        </w:rPr>
        <w:t>Х</w:t>
      </w:r>
      <w:r w:rsidRPr="00143ADB">
        <w:rPr>
          <w:color w:val="FF0000"/>
        </w:rPr>
        <w:t>-Х</w:t>
      </w:r>
      <w:r w:rsidRPr="00143ADB">
        <w:t xml:space="preserve">) по специальности СПО </w:t>
      </w:r>
      <w:r w:rsidRPr="00143ADB">
        <w:rPr>
          <w:u w:val="single"/>
        </w:rPr>
        <w:t>09.02.07 Информационнные системы и программирование</w:t>
      </w:r>
      <w:r w:rsidRPr="00143ADB">
        <w:t xml:space="preserve"> (квалификация </w:t>
      </w:r>
      <w:r w:rsidRPr="00576278">
        <w:rPr>
          <w:b/>
          <w:color w:val="000000" w:themeColor="text1"/>
          <w:szCs w:val="28"/>
        </w:rPr>
        <w:t>разработчик веб и мультимедийных приложений</w:t>
      </w:r>
      <w:r w:rsidRPr="00143ADB">
        <w:t xml:space="preserve">) успешно прошел </w:t>
      </w:r>
      <w:r w:rsidRPr="00143ADB">
        <w:rPr>
          <w:b/>
        </w:rPr>
        <w:t>ПРОИЗВОДСТВЕННУЮ ПРАКТИКУ (преддипломную)</w:t>
      </w:r>
    </w:p>
    <w:p w14:paraId="4829D6AF" w14:textId="5F7C522F" w:rsidR="00143ADB" w:rsidRPr="00143ADB" w:rsidRDefault="00143ADB" w:rsidP="00143ADB">
      <w:pPr>
        <w:widowControl/>
        <w:tabs>
          <w:tab w:val="clear" w:pos="1134"/>
          <w:tab w:val="clear" w:pos="5940"/>
          <w:tab w:val="left" w:pos="7196"/>
        </w:tabs>
        <w:suppressAutoHyphens w:val="0"/>
        <w:spacing w:line="240" w:lineRule="auto"/>
        <w:ind w:left="0" w:firstLine="0"/>
        <w:rPr>
          <w:sz w:val="24"/>
          <w:szCs w:val="24"/>
          <w:lang w:eastAsia="ru-RU"/>
        </w:rPr>
      </w:pPr>
      <w:r w:rsidRPr="00143ADB">
        <w:rPr>
          <w:sz w:val="24"/>
          <w:szCs w:val="24"/>
          <w:lang w:eastAsia="ru-RU"/>
        </w:rPr>
        <w:t>в объеме 144 час. с «20» апреля по «18» мая 202</w:t>
      </w:r>
      <w:r w:rsidR="00576278">
        <w:rPr>
          <w:sz w:val="24"/>
          <w:szCs w:val="24"/>
          <w:lang w:eastAsia="ru-RU"/>
        </w:rPr>
        <w:t>6</w:t>
      </w:r>
      <w:r w:rsidRPr="00143ADB">
        <w:rPr>
          <w:sz w:val="24"/>
          <w:szCs w:val="24"/>
          <w:lang w:eastAsia="ru-RU"/>
        </w:rPr>
        <w:t xml:space="preserve"> г. </w:t>
      </w:r>
    </w:p>
    <w:p w14:paraId="081DDAA2" w14:textId="77777777" w:rsidR="00143ADB" w:rsidRPr="00143ADB" w:rsidRDefault="00143ADB" w:rsidP="00143ADB">
      <w:pPr>
        <w:widowControl/>
        <w:tabs>
          <w:tab w:val="clear" w:pos="1134"/>
          <w:tab w:val="clear" w:pos="5940"/>
          <w:tab w:val="left" w:pos="7196"/>
        </w:tabs>
        <w:suppressAutoHyphens w:val="0"/>
        <w:spacing w:line="240" w:lineRule="auto"/>
        <w:ind w:left="0" w:firstLine="0"/>
        <w:rPr>
          <w:color w:val="FF0000"/>
          <w:sz w:val="24"/>
          <w:szCs w:val="24"/>
          <w:lang w:eastAsia="ru-RU"/>
        </w:rPr>
      </w:pPr>
      <w:r w:rsidRPr="00143ADB">
        <w:rPr>
          <w:sz w:val="24"/>
          <w:szCs w:val="24"/>
          <w:lang w:eastAsia="ru-RU"/>
        </w:rPr>
        <w:t xml:space="preserve">в организации  </w:t>
      </w:r>
      <w:r w:rsidRPr="00143ADB">
        <w:rPr>
          <w:sz w:val="24"/>
          <w:szCs w:val="24"/>
          <w:u w:val="single"/>
          <w:lang w:eastAsia="ru-RU"/>
        </w:rPr>
        <w:t xml:space="preserve">                  </w:t>
      </w:r>
      <w:r w:rsidRPr="00143ADB">
        <w:rPr>
          <w:color w:val="FF0000"/>
          <w:sz w:val="24"/>
          <w:szCs w:val="24"/>
          <w:u w:val="single"/>
          <w:lang w:eastAsia="ru-RU"/>
        </w:rPr>
        <w:t>ООО    «Газпром Трансгаз Уфа», г. Уфа, ул. Рихарда Зорге, 59</w:t>
      </w:r>
    </w:p>
    <w:p w14:paraId="7C593145" w14:textId="77777777" w:rsidR="00143ADB" w:rsidRPr="00143ADB" w:rsidRDefault="00143ADB" w:rsidP="00143ADB">
      <w:pPr>
        <w:widowControl/>
        <w:pBdr>
          <w:bottom w:val="single" w:sz="12" w:space="1" w:color="auto"/>
        </w:pBdr>
        <w:tabs>
          <w:tab w:val="clear" w:pos="1134"/>
          <w:tab w:val="clear" w:pos="5940"/>
          <w:tab w:val="left" w:pos="7196"/>
        </w:tabs>
        <w:suppressAutoHyphens w:val="0"/>
        <w:spacing w:line="240" w:lineRule="auto"/>
        <w:ind w:left="0" w:firstLine="0"/>
        <w:jc w:val="center"/>
        <w:rPr>
          <w:i/>
          <w:sz w:val="20"/>
          <w:lang w:eastAsia="ru-RU"/>
        </w:rPr>
      </w:pPr>
      <w:r w:rsidRPr="00143ADB">
        <w:rPr>
          <w:i/>
          <w:sz w:val="20"/>
          <w:lang w:eastAsia="ru-RU"/>
        </w:rPr>
        <w:t>наименование и юридический адрес</w:t>
      </w:r>
    </w:p>
    <w:p w14:paraId="04C41BA8" w14:textId="77777777" w:rsidR="00143ADB" w:rsidRPr="00143ADB" w:rsidRDefault="00143ADB" w:rsidP="00143ADB">
      <w:pPr>
        <w:widowControl/>
        <w:pBdr>
          <w:bottom w:val="single" w:sz="12" w:space="1" w:color="auto"/>
        </w:pBdr>
        <w:tabs>
          <w:tab w:val="clear" w:pos="1134"/>
          <w:tab w:val="clear" w:pos="5940"/>
          <w:tab w:val="left" w:pos="7196"/>
        </w:tabs>
        <w:suppressAutoHyphens w:val="0"/>
        <w:spacing w:line="240" w:lineRule="auto"/>
        <w:ind w:left="0" w:firstLine="0"/>
        <w:jc w:val="center"/>
        <w:rPr>
          <w:sz w:val="24"/>
          <w:szCs w:val="24"/>
          <w:lang w:eastAsia="ru-RU"/>
        </w:rPr>
      </w:pPr>
    </w:p>
    <w:p w14:paraId="7265AB9C" w14:textId="77777777" w:rsidR="00143ADB" w:rsidRPr="00143ADB" w:rsidRDefault="00143ADB" w:rsidP="00143ADB">
      <w:pPr>
        <w:widowControl/>
        <w:tabs>
          <w:tab w:val="clear" w:pos="1134"/>
          <w:tab w:val="clear" w:pos="5940"/>
          <w:tab w:val="left" w:pos="7196"/>
        </w:tabs>
        <w:suppressAutoHyphens w:val="0"/>
        <w:spacing w:after="100" w:afterAutospacing="1" w:line="240" w:lineRule="auto"/>
        <w:ind w:left="0" w:firstLine="0"/>
        <w:rPr>
          <w:sz w:val="24"/>
          <w:szCs w:val="24"/>
          <w:lang w:eastAsia="ru-RU"/>
        </w:rPr>
      </w:pPr>
      <w:r w:rsidRPr="00143ADB">
        <w:rPr>
          <w:b/>
          <w:sz w:val="24"/>
          <w:szCs w:val="24"/>
          <w:lang w:eastAsia="ru-RU"/>
        </w:rPr>
        <w:t>Виды и качество выполнения работ с целью оценки сформированности общих и профессиональных компетенций</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72"/>
        <w:gridCol w:w="1984"/>
      </w:tblGrid>
      <w:tr w:rsidR="00143ADB" w:rsidRPr="00143ADB" w14:paraId="17F2AE57" w14:textId="77777777" w:rsidTr="00143ADB">
        <w:tc>
          <w:tcPr>
            <w:tcW w:w="8472" w:type="dxa"/>
          </w:tcPr>
          <w:p w14:paraId="417566A0"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i/>
                <w:sz w:val="24"/>
                <w:szCs w:val="24"/>
                <w:lang w:eastAsia="ru-RU"/>
              </w:rPr>
            </w:pPr>
            <w:r w:rsidRPr="00143ADB">
              <w:rPr>
                <w:b/>
                <w:i/>
                <w:sz w:val="24"/>
                <w:szCs w:val="24"/>
                <w:lang w:eastAsia="ru-RU"/>
              </w:rPr>
              <w:t>Виды и объем работ, выполненных студентом во время практики</w:t>
            </w:r>
          </w:p>
        </w:tc>
        <w:tc>
          <w:tcPr>
            <w:tcW w:w="1984" w:type="dxa"/>
          </w:tcPr>
          <w:p w14:paraId="4FEED1C7"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i/>
                <w:sz w:val="24"/>
                <w:szCs w:val="24"/>
                <w:lang w:eastAsia="ru-RU"/>
              </w:rPr>
            </w:pPr>
            <w:r w:rsidRPr="00143ADB">
              <w:rPr>
                <w:b/>
                <w:i/>
                <w:sz w:val="24"/>
                <w:szCs w:val="24"/>
                <w:lang w:eastAsia="ru-RU"/>
              </w:rPr>
              <w:t>Оценка выполнения каждого вида работ</w:t>
            </w:r>
          </w:p>
        </w:tc>
      </w:tr>
      <w:tr w:rsidR="00143ADB" w:rsidRPr="00143ADB" w14:paraId="49EF72A6" w14:textId="77777777" w:rsidTr="00143ADB">
        <w:tc>
          <w:tcPr>
            <w:tcW w:w="8472" w:type="dxa"/>
            <w:tcBorders>
              <w:top w:val="single" w:sz="4" w:space="0" w:color="auto"/>
              <w:left w:val="single" w:sz="4" w:space="0" w:color="auto"/>
              <w:bottom w:val="single" w:sz="4" w:space="0" w:color="auto"/>
              <w:right w:val="single" w:sz="4" w:space="0" w:color="auto"/>
            </w:tcBorders>
            <w:shd w:val="clear" w:color="auto" w:fill="FFFFFF"/>
          </w:tcPr>
          <w:p w14:paraId="5416FA6C" w14:textId="77777777" w:rsidR="00143ADB" w:rsidRPr="00143ADB" w:rsidRDefault="00143ADB" w:rsidP="00143ADB">
            <w:pPr>
              <w:widowControl/>
              <w:tabs>
                <w:tab w:val="clear" w:pos="1134"/>
                <w:tab w:val="clear" w:pos="5940"/>
              </w:tabs>
              <w:suppressAutoHyphens w:val="0"/>
              <w:spacing w:line="240" w:lineRule="auto"/>
              <w:ind w:left="129" w:right="272" w:firstLine="0"/>
              <w:rPr>
                <w:sz w:val="22"/>
                <w:szCs w:val="22"/>
                <w:lang w:eastAsia="ru-RU"/>
              </w:rPr>
            </w:pPr>
            <w:r w:rsidRPr="00143ADB">
              <w:rPr>
                <w:sz w:val="22"/>
                <w:szCs w:val="22"/>
                <w:lang w:eastAsia="ru-RU"/>
              </w:rPr>
              <w:t>Составление описания предметной области задачи. Исследование бизнес- процессов разрабатываемой системы.</w:t>
            </w:r>
          </w:p>
        </w:tc>
        <w:tc>
          <w:tcPr>
            <w:tcW w:w="1984" w:type="dxa"/>
          </w:tcPr>
          <w:p w14:paraId="1091F1A1"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i/>
                <w:color w:val="FF0000"/>
                <w:sz w:val="22"/>
                <w:szCs w:val="22"/>
                <w:highlight w:val="yellow"/>
                <w:lang w:eastAsia="ru-RU"/>
              </w:rPr>
            </w:pPr>
          </w:p>
        </w:tc>
      </w:tr>
      <w:tr w:rsidR="00143ADB" w:rsidRPr="00143ADB" w14:paraId="558A0847" w14:textId="77777777" w:rsidTr="00143ADB">
        <w:tc>
          <w:tcPr>
            <w:tcW w:w="8472" w:type="dxa"/>
            <w:tcBorders>
              <w:top w:val="single" w:sz="4" w:space="0" w:color="auto"/>
              <w:left w:val="single" w:sz="4" w:space="0" w:color="auto"/>
              <w:bottom w:val="single" w:sz="4" w:space="0" w:color="auto"/>
              <w:right w:val="single" w:sz="4" w:space="0" w:color="auto"/>
            </w:tcBorders>
            <w:shd w:val="clear" w:color="auto" w:fill="FFFFFF"/>
          </w:tcPr>
          <w:p w14:paraId="020E16E3" w14:textId="77777777" w:rsidR="00143ADB" w:rsidRPr="00143ADB" w:rsidRDefault="00143ADB" w:rsidP="00143ADB">
            <w:pPr>
              <w:widowControl/>
              <w:tabs>
                <w:tab w:val="clear" w:pos="1134"/>
                <w:tab w:val="clear" w:pos="5940"/>
              </w:tabs>
              <w:suppressAutoHyphens w:val="0"/>
              <w:spacing w:line="240" w:lineRule="auto"/>
              <w:ind w:left="129" w:right="272" w:firstLine="0"/>
              <w:rPr>
                <w:sz w:val="22"/>
                <w:szCs w:val="22"/>
                <w:lang w:eastAsia="ru-RU"/>
              </w:rPr>
            </w:pPr>
            <w:r w:rsidRPr="00143ADB">
              <w:rPr>
                <w:sz w:val="22"/>
                <w:szCs w:val="22"/>
                <w:lang w:eastAsia="ru-RU"/>
              </w:rPr>
              <w:t>Проектирование программного продукта.</w:t>
            </w:r>
          </w:p>
        </w:tc>
        <w:tc>
          <w:tcPr>
            <w:tcW w:w="1984" w:type="dxa"/>
          </w:tcPr>
          <w:p w14:paraId="7190A800"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i/>
                <w:color w:val="FF0000"/>
                <w:sz w:val="22"/>
                <w:szCs w:val="22"/>
                <w:highlight w:val="yellow"/>
                <w:lang w:eastAsia="ru-RU"/>
              </w:rPr>
            </w:pPr>
          </w:p>
        </w:tc>
      </w:tr>
      <w:tr w:rsidR="00143ADB" w:rsidRPr="00143ADB" w14:paraId="3B27BB25" w14:textId="77777777" w:rsidTr="00143ADB">
        <w:tc>
          <w:tcPr>
            <w:tcW w:w="8472" w:type="dxa"/>
            <w:tcBorders>
              <w:top w:val="single" w:sz="4" w:space="0" w:color="auto"/>
              <w:left w:val="single" w:sz="4" w:space="0" w:color="auto"/>
              <w:bottom w:val="single" w:sz="4" w:space="0" w:color="auto"/>
              <w:right w:val="single" w:sz="4" w:space="0" w:color="auto"/>
            </w:tcBorders>
            <w:shd w:val="clear" w:color="auto" w:fill="FFFFFF"/>
          </w:tcPr>
          <w:p w14:paraId="2B6C7B83" w14:textId="77777777" w:rsidR="00143ADB" w:rsidRPr="00143ADB" w:rsidRDefault="00143ADB" w:rsidP="00143ADB">
            <w:pPr>
              <w:widowControl/>
              <w:tabs>
                <w:tab w:val="clear" w:pos="1134"/>
                <w:tab w:val="clear" w:pos="5940"/>
              </w:tabs>
              <w:suppressAutoHyphens w:val="0"/>
              <w:spacing w:line="240" w:lineRule="auto"/>
              <w:ind w:left="129" w:right="272" w:firstLine="0"/>
              <w:rPr>
                <w:sz w:val="22"/>
                <w:szCs w:val="22"/>
                <w:lang w:eastAsia="ru-RU"/>
              </w:rPr>
            </w:pPr>
            <w:r w:rsidRPr="00143ADB">
              <w:rPr>
                <w:sz w:val="22"/>
                <w:szCs w:val="22"/>
                <w:lang w:eastAsia="ru-RU"/>
              </w:rPr>
              <w:t xml:space="preserve">Описание входной и выходной информации. Проектирование базы данных. Описание структуры базы данных. Создание контрольного примера. Составление пакета тестов. </w:t>
            </w:r>
          </w:p>
        </w:tc>
        <w:tc>
          <w:tcPr>
            <w:tcW w:w="1984" w:type="dxa"/>
          </w:tcPr>
          <w:p w14:paraId="7BCB23C2"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i/>
                <w:color w:val="FF0000"/>
                <w:sz w:val="22"/>
                <w:szCs w:val="22"/>
                <w:highlight w:val="yellow"/>
                <w:lang w:eastAsia="ru-RU"/>
              </w:rPr>
            </w:pPr>
          </w:p>
        </w:tc>
      </w:tr>
      <w:tr w:rsidR="00143ADB" w:rsidRPr="00143ADB" w14:paraId="645FBE8D" w14:textId="77777777" w:rsidTr="00143ADB">
        <w:tc>
          <w:tcPr>
            <w:tcW w:w="8472" w:type="dxa"/>
            <w:tcBorders>
              <w:top w:val="single" w:sz="4" w:space="0" w:color="auto"/>
              <w:left w:val="single" w:sz="4" w:space="0" w:color="auto"/>
              <w:bottom w:val="single" w:sz="4" w:space="0" w:color="auto"/>
              <w:right w:val="single" w:sz="4" w:space="0" w:color="auto"/>
            </w:tcBorders>
            <w:shd w:val="clear" w:color="auto" w:fill="FFFFFF"/>
          </w:tcPr>
          <w:p w14:paraId="7E43430B" w14:textId="77777777" w:rsidR="00143ADB" w:rsidRPr="00143ADB" w:rsidRDefault="00143ADB" w:rsidP="00143ADB">
            <w:pPr>
              <w:widowControl/>
              <w:tabs>
                <w:tab w:val="clear" w:pos="1134"/>
                <w:tab w:val="clear" w:pos="5940"/>
              </w:tabs>
              <w:suppressAutoHyphens w:val="0"/>
              <w:spacing w:line="240" w:lineRule="auto"/>
              <w:ind w:left="129" w:right="272" w:firstLine="0"/>
              <w:rPr>
                <w:sz w:val="22"/>
                <w:szCs w:val="22"/>
                <w:lang w:eastAsia="ru-RU"/>
              </w:rPr>
            </w:pPr>
            <w:r w:rsidRPr="00143ADB">
              <w:rPr>
                <w:sz w:val="22"/>
                <w:szCs w:val="22"/>
                <w:lang w:eastAsia="ru-RU"/>
              </w:rPr>
              <w:t>Составление требований к программному продукту</w:t>
            </w:r>
          </w:p>
        </w:tc>
        <w:tc>
          <w:tcPr>
            <w:tcW w:w="1984" w:type="dxa"/>
          </w:tcPr>
          <w:p w14:paraId="756FFD92"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i/>
                <w:color w:val="FF0000"/>
                <w:sz w:val="22"/>
                <w:szCs w:val="22"/>
                <w:lang w:eastAsia="ru-RU"/>
              </w:rPr>
            </w:pPr>
          </w:p>
        </w:tc>
      </w:tr>
      <w:tr w:rsidR="00143ADB" w:rsidRPr="00143ADB" w14:paraId="26EC2912" w14:textId="77777777" w:rsidTr="00143ADB">
        <w:tc>
          <w:tcPr>
            <w:tcW w:w="8472" w:type="dxa"/>
            <w:tcBorders>
              <w:top w:val="single" w:sz="4" w:space="0" w:color="auto"/>
              <w:left w:val="single" w:sz="4" w:space="0" w:color="auto"/>
              <w:bottom w:val="single" w:sz="4" w:space="0" w:color="auto"/>
              <w:right w:val="single" w:sz="4" w:space="0" w:color="auto"/>
            </w:tcBorders>
            <w:shd w:val="clear" w:color="auto" w:fill="FFFFFF"/>
          </w:tcPr>
          <w:p w14:paraId="481E1272" w14:textId="77777777" w:rsidR="00143ADB" w:rsidRPr="00143ADB" w:rsidRDefault="00143ADB" w:rsidP="00143ADB">
            <w:pPr>
              <w:widowControl/>
              <w:tabs>
                <w:tab w:val="clear" w:pos="1134"/>
                <w:tab w:val="clear" w:pos="5940"/>
              </w:tabs>
              <w:suppressAutoHyphens w:val="0"/>
              <w:spacing w:line="240" w:lineRule="auto"/>
              <w:ind w:left="129" w:right="272" w:firstLine="0"/>
              <w:rPr>
                <w:sz w:val="22"/>
                <w:szCs w:val="22"/>
                <w:lang w:eastAsia="ru-RU"/>
              </w:rPr>
            </w:pPr>
            <w:r w:rsidRPr="00143ADB">
              <w:rPr>
                <w:sz w:val="22"/>
                <w:szCs w:val="22"/>
                <w:lang w:eastAsia="ru-RU"/>
              </w:rPr>
              <w:t>Проектирование модулей ПО. Разработка модулей программы. Разработка программных модулей в выбранной среде программирования.</w:t>
            </w:r>
          </w:p>
        </w:tc>
        <w:tc>
          <w:tcPr>
            <w:tcW w:w="1984" w:type="dxa"/>
          </w:tcPr>
          <w:p w14:paraId="44B6767B"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i/>
                <w:color w:val="FF0000"/>
                <w:sz w:val="22"/>
                <w:szCs w:val="22"/>
                <w:lang w:eastAsia="ru-RU"/>
              </w:rPr>
            </w:pPr>
          </w:p>
        </w:tc>
      </w:tr>
      <w:tr w:rsidR="00143ADB" w:rsidRPr="00143ADB" w14:paraId="0F77531D" w14:textId="77777777" w:rsidTr="00143ADB">
        <w:tc>
          <w:tcPr>
            <w:tcW w:w="8472" w:type="dxa"/>
            <w:tcBorders>
              <w:top w:val="single" w:sz="4" w:space="0" w:color="auto"/>
              <w:left w:val="single" w:sz="4" w:space="0" w:color="auto"/>
              <w:bottom w:val="single" w:sz="4" w:space="0" w:color="auto"/>
              <w:right w:val="single" w:sz="4" w:space="0" w:color="auto"/>
            </w:tcBorders>
            <w:shd w:val="clear" w:color="auto" w:fill="FFFFFF"/>
          </w:tcPr>
          <w:p w14:paraId="4CF06FF4" w14:textId="77777777" w:rsidR="00143ADB" w:rsidRPr="00143ADB" w:rsidRDefault="00143ADB" w:rsidP="00143ADB">
            <w:pPr>
              <w:widowControl/>
              <w:tabs>
                <w:tab w:val="clear" w:pos="1134"/>
                <w:tab w:val="clear" w:pos="5940"/>
              </w:tabs>
              <w:suppressAutoHyphens w:val="0"/>
              <w:spacing w:line="240" w:lineRule="auto"/>
              <w:ind w:left="129" w:right="272" w:firstLine="0"/>
              <w:rPr>
                <w:sz w:val="22"/>
                <w:szCs w:val="22"/>
                <w:lang w:eastAsia="ru-RU"/>
              </w:rPr>
            </w:pPr>
            <w:r w:rsidRPr="00143ADB">
              <w:rPr>
                <w:sz w:val="22"/>
                <w:szCs w:val="22"/>
                <w:lang w:eastAsia="ru-RU"/>
              </w:rPr>
              <w:t>Тестирование программного продукта. Создание протокола тестирования</w:t>
            </w:r>
            <w:r w:rsidRPr="00143ADB">
              <w:rPr>
                <w:sz w:val="22"/>
                <w:szCs w:val="22"/>
                <w:lang w:eastAsia="ru-RU"/>
              </w:rPr>
              <w:tab/>
            </w:r>
          </w:p>
        </w:tc>
        <w:tc>
          <w:tcPr>
            <w:tcW w:w="1984" w:type="dxa"/>
          </w:tcPr>
          <w:p w14:paraId="3F03CA5E"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i/>
                <w:color w:val="FF0000"/>
                <w:sz w:val="22"/>
                <w:szCs w:val="22"/>
                <w:lang w:eastAsia="ru-RU"/>
              </w:rPr>
            </w:pPr>
          </w:p>
        </w:tc>
      </w:tr>
      <w:tr w:rsidR="00143ADB" w:rsidRPr="00143ADB" w14:paraId="7C8F3094" w14:textId="77777777" w:rsidTr="00143ADB">
        <w:tc>
          <w:tcPr>
            <w:tcW w:w="8472" w:type="dxa"/>
            <w:tcBorders>
              <w:top w:val="single" w:sz="4" w:space="0" w:color="auto"/>
              <w:left w:val="single" w:sz="4" w:space="0" w:color="auto"/>
              <w:bottom w:val="single" w:sz="4" w:space="0" w:color="auto"/>
              <w:right w:val="single" w:sz="4" w:space="0" w:color="auto"/>
            </w:tcBorders>
            <w:shd w:val="clear" w:color="auto" w:fill="FFFFFF"/>
          </w:tcPr>
          <w:p w14:paraId="6FBC46A4" w14:textId="77777777" w:rsidR="00143ADB" w:rsidRPr="00143ADB" w:rsidRDefault="00143ADB" w:rsidP="00143ADB">
            <w:pPr>
              <w:widowControl/>
              <w:tabs>
                <w:tab w:val="clear" w:pos="1134"/>
                <w:tab w:val="clear" w:pos="5940"/>
              </w:tabs>
              <w:suppressAutoHyphens w:val="0"/>
              <w:spacing w:line="240" w:lineRule="auto"/>
              <w:ind w:left="129" w:right="272" w:firstLine="0"/>
              <w:rPr>
                <w:sz w:val="22"/>
                <w:szCs w:val="22"/>
                <w:lang w:eastAsia="ru-RU"/>
              </w:rPr>
            </w:pPr>
            <w:r w:rsidRPr="00143ADB">
              <w:rPr>
                <w:sz w:val="22"/>
                <w:szCs w:val="22"/>
                <w:lang w:eastAsia="ru-RU"/>
              </w:rPr>
              <w:t>Составление программной документации: описание программы, руководство пользователя</w:t>
            </w:r>
          </w:p>
        </w:tc>
        <w:tc>
          <w:tcPr>
            <w:tcW w:w="1984" w:type="dxa"/>
          </w:tcPr>
          <w:p w14:paraId="24EEE9E1"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i/>
                <w:color w:val="FF0000"/>
                <w:sz w:val="22"/>
                <w:szCs w:val="22"/>
                <w:lang w:eastAsia="ru-RU"/>
              </w:rPr>
            </w:pPr>
          </w:p>
        </w:tc>
      </w:tr>
      <w:tr w:rsidR="00143ADB" w:rsidRPr="00143ADB" w14:paraId="0BC59C04" w14:textId="77777777" w:rsidTr="00143ADB">
        <w:tc>
          <w:tcPr>
            <w:tcW w:w="8472" w:type="dxa"/>
          </w:tcPr>
          <w:p w14:paraId="1C47A7C9" w14:textId="77777777" w:rsidR="00143ADB" w:rsidRPr="00143ADB" w:rsidRDefault="00143ADB" w:rsidP="00143ADB">
            <w:pPr>
              <w:widowControl/>
              <w:tabs>
                <w:tab w:val="clear" w:pos="1134"/>
                <w:tab w:val="clear" w:pos="5940"/>
                <w:tab w:val="left" w:pos="7196"/>
              </w:tabs>
              <w:suppressAutoHyphens w:val="0"/>
              <w:ind w:left="0" w:firstLine="0"/>
              <w:contextualSpacing/>
              <w:jc w:val="left"/>
              <w:rPr>
                <w:b/>
                <w:sz w:val="24"/>
                <w:szCs w:val="24"/>
                <w:lang w:eastAsia="ru-RU"/>
              </w:rPr>
            </w:pPr>
            <w:r w:rsidRPr="00143ADB">
              <w:rPr>
                <w:b/>
                <w:sz w:val="24"/>
                <w:szCs w:val="24"/>
                <w:lang w:eastAsia="ru-RU"/>
              </w:rPr>
              <w:t>Интегральная оценка:</w:t>
            </w:r>
          </w:p>
        </w:tc>
        <w:tc>
          <w:tcPr>
            <w:tcW w:w="1984" w:type="dxa"/>
          </w:tcPr>
          <w:p w14:paraId="03FC93FA" w14:textId="77777777" w:rsidR="00143ADB" w:rsidRPr="00143ADB" w:rsidRDefault="00143ADB" w:rsidP="00143ADB">
            <w:pPr>
              <w:widowControl/>
              <w:tabs>
                <w:tab w:val="clear" w:pos="1134"/>
                <w:tab w:val="clear" w:pos="5940"/>
                <w:tab w:val="left" w:pos="7196"/>
              </w:tabs>
              <w:suppressAutoHyphens w:val="0"/>
              <w:ind w:left="0" w:firstLine="0"/>
              <w:jc w:val="center"/>
              <w:rPr>
                <w:color w:val="FF0000"/>
                <w:sz w:val="24"/>
                <w:szCs w:val="24"/>
                <w:lang w:eastAsia="ru-RU"/>
              </w:rPr>
            </w:pPr>
          </w:p>
        </w:tc>
      </w:tr>
    </w:tbl>
    <w:p w14:paraId="36FEEFCA" w14:textId="77777777" w:rsidR="00143ADB" w:rsidRPr="00143ADB" w:rsidRDefault="00143ADB" w:rsidP="00143ADB">
      <w:pPr>
        <w:widowControl/>
        <w:tabs>
          <w:tab w:val="clear" w:pos="1134"/>
          <w:tab w:val="clear" w:pos="5940"/>
          <w:tab w:val="left" w:pos="7196"/>
        </w:tabs>
        <w:suppressAutoHyphens w:val="0"/>
        <w:spacing w:line="240" w:lineRule="auto"/>
        <w:ind w:left="0" w:firstLine="0"/>
        <w:rPr>
          <w:sz w:val="24"/>
          <w:szCs w:val="24"/>
          <w:lang w:eastAsia="ru-RU"/>
        </w:rPr>
      </w:pPr>
      <w:r w:rsidRPr="00143ADB">
        <w:rPr>
          <w:sz w:val="24"/>
          <w:szCs w:val="24"/>
          <w:lang w:eastAsia="ru-RU"/>
        </w:rPr>
        <w:t>Аттестуемый (ая) продемонстрировал(а) / не продемонстрировал(а) владение общими компетенциями и видами профессиональной деятельности (</w:t>
      </w:r>
      <w:r w:rsidRPr="00143ADB">
        <w:rPr>
          <w:i/>
          <w:sz w:val="24"/>
          <w:szCs w:val="24"/>
          <w:lang w:eastAsia="ru-RU"/>
        </w:rPr>
        <w:t xml:space="preserve">необходимо отметить значком </w:t>
      </w:r>
      <w:r w:rsidRPr="00143ADB">
        <w:rPr>
          <w:i/>
          <w:sz w:val="24"/>
          <w:szCs w:val="24"/>
          <w:lang w:eastAsia="ru-RU"/>
        </w:rPr>
        <w:sym w:font="Wingdings" w:char="F0FC"/>
      </w:r>
      <w:r w:rsidRPr="00143ADB">
        <w:rPr>
          <w:i/>
          <w:sz w:val="24"/>
          <w:szCs w:val="24"/>
          <w:lang w:eastAsia="ru-RU"/>
        </w:rPr>
        <w:t xml:space="preserve"> продемонстрированны</w:t>
      </w:r>
      <w:r w:rsidRPr="00143ADB">
        <w:rPr>
          <w:sz w:val="20"/>
          <w:lang w:eastAsia="ru-RU"/>
        </w:rPr>
        <w:t xml:space="preserve"> </w:t>
      </w:r>
      <w:r w:rsidRPr="00143ADB">
        <w:rPr>
          <w:i/>
          <w:sz w:val="24"/>
          <w:szCs w:val="24"/>
          <w:lang w:eastAsia="ru-RU"/>
        </w:rPr>
        <w:t>е компетенции)</w:t>
      </w:r>
      <w:r w:rsidRPr="00143ADB">
        <w:rPr>
          <w:sz w:val="24"/>
          <w:szCs w:val="24"/>
          <w:lang w:eastAsia="ru-RU"/>
        </w:rPr>
        <w:t>:</w:t>
      </w:r>
    </w:p>
    <w:p w14:paraId="6D41E3E8" w14:textId="77777777" w:rsidR="00143ADB" w:rsidRPr="00143ADB" w:rsidRDefault="00576278" w:rsidP="00143ADB">
      <w:pPr>
        <w:widowControl/>
        <w:tabs>
          <w:tab w:val="clear" w:pos="1134"/>
          <w:tab w:val="clear" w:pos="5940"/>
          <w:tab w:val="left" w:pos="7196"/>
        </w:tabs>
        <w:suppressAutoHyphens w:val="0"/>
        <w:spacing w:line="240" w:lineRule="auto"/>
        <w:ind w:left="0" w:firstLine="0"/>
        <w:rPr>
          <w:sz w:val="24"/>
          <w:szCs w:val="24"/>
          <w:lang w:eastAsia="ru-RU"/>
        </w:rPr>
      </w:pPr>
      <w:r>
        <w:rPr>
          <w:noProof/>
          <w:color w:val="000000"/>
          <w:sz w:val="22"/>
          <w:szCs w:val="22"/>
          <w:lang w:eastAsia="ru-RU"/>
        </w:rPr>
        <w:pict w14:anchorId="37BC5883">
          <v:shapetype id="_x0000_t201" coordsize="21600,21600" o:spt="201" path="m,l,21600r21600,l21600,xe">
            <v:stroke joinstyle="miter"/>
            <v:path shadowok="f" o:extrusionok="f" strokeok="f" fillok="f" o:connecttype="rect"/>
            <o:lock v:ext="edit" shapetype="t"/>
          </v:shapetype>
          <v:shape id="_x0000_s1026" type="#_x0000_t201" style="position:absolute;left:0;text-align:left;margin-left:-1.4pt;margin-top:13.55pt;width:11.25pt;height:16.5pt;z-index:251659264" wrapcoords="-939 0 -939 20965 21600 20965 21600 0 -939 0" o:allowoverlap="f" filled="f" stroked="f">
            <v:imagedata r:id="rId9" o:title=""/>
            <o:lock v:ext="edit" aspectratio="t"/>
          </v:shape>
          <w:control r:id="rId10" w:name="CheckBox21111111113112" w:shapeid="_x0000_s1026"/>
        </w:pict>
      </w:r>
    </w:p>
    <w:p w14:paraId="13D13F15" w14:textId="77777777" w:rsidR="00143ADB" w:rsidRPr="00143ADB" w:rsidRDefault="00143ADB"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sidRPr="00143ADB">
        <w:rPr>
          <w:sz w:val="22"/>
          <w:szCs w:val="22"/>
          <w:lang w:eastAsia="ru-RU"/>
        </w:rPr>
        <w:tab/>
        <w:t>ОК 01 Выбирать способы решения задач профессиональной деятельности, применительно к различным контекстам</w:t>
      </w:r>
    </w:p>
    <w:p w14:paraId="5D6DCF96" w14:textId="77777777" w:rsidR="00143ADB" w:rsidRPr="00143ADB" w:rsidRDefault="00576278"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Pr>
          <w:sz w:val="22"/>
          <w:szCs w:val="22"/>
          <w:lang w:eastAsia="ru-RU"/>
        </w:rPr>
        <w:pict w14:anchorId="4F9C60B2">
          <v:shape id="_x0000_s1028" type="#_x0000_t201" style="position:absolute;left:0;text-align:left;margin-left:-1.45pt;margin-top:26.25pt;width:11.25pt;height:16.5pt;z-index:251661312" wrapcoords="-939 0 -939 20965 21600 20965 21600 0 -939 0" o:allowoverlap="f" filled="f" stroked="f">
            <v:imagedata r:id="rId9" o:title=""/>
            <o:lock v:ext="edit" aspectratio="t"/>
          </v:shape>
          <w:control r:id="rId11" w:name="CheckBox211111111131115" w:shapeid="_x0000_s1028"/>
        </w:pict>
      </w:r>
      <w:r>
        <w:rPr>
          <w:sz w:val="22"/>
          <w:szCs w:val="22"/>
          <w:lang w:eastAsia="ru-RU"/>
        </w:rPr>
        <w:pict w14:anchorId="3D3674F7">
          <v:shape id="_x0000_s1027" type="#_x0000_t201" style="position:absolute;left:0;text-align:left;margin-left:-1.4pt;margin-top:-.15pt;width:11.25pt;height:16.5pt;z-index:251660288" wrapcoords="-939 0 -939 20965 21600 20965 21600 0 -939 0" o:allowoverlap="f" filled="f" stroked="f">
            <v:imagedata r:id="rId9" o:title=""/>
            <o:lock v:ext="edit" aspectratio="t"/>
          </v:shape>
          <w:control r:id="rId12" w:name="CheckBox2111111111311" w:shapeid="_x0000_s1027"/>
        </w:pict>
      </w:r>
      <w:r w:rsidR="00143ADB" w:rsidRPr="00143ADB">
        <w:rPr>
          <w:sz w:val="22"/>
          <w:szCs w:val="22"/>
          <w:lang w:eastAsia="ru-RU"/>
        </w:rPr>
        <w:tab/>
        <w:t>ОК 02 Осуществлять поиск, анализ и интерпретацию информации, необходимой для выполнения задач профессиональной деятельности</w:t>
      </w:r>
    </w:p>
    <w:p w14:paraId="58C187DB" w14:textId="77777777" w:rsidR="00143ADB" w:rsidRPr="00143ADB" w:rsidRDefault="00576278"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Pr>
          <w:noProof/>
          <w:sz w:val="22"/>
          <w:szCs w:val="22"/>
          <w:lang w:eastAsia="ru-RU"/>
        </w:rPr>
        <w:pict w14:anchorId="6D31FB93">
          <v:shape id="_x0000_s1029" type="#_x0000_t201" style="position:absolute;left:0;text-align:left;margin-left:-1.4pt;margin-top:15.5pt;width:11.25pt;height:16.5pt;z-index:251662336" wrapcoords="-939 0 -939 20965 21600 20965 21600 0 -939 0" o:allowoverlap="f" filled="f" stroked="f">
            <v:imagedata r:id="rId9" o:title=""/>
            <o:lock v:ext="edit" aspectratio="t"/>
          </v:shape>
          <w:control r:id="rId13" w:name="CheckBox211111111131114" w:shapeid="_x0000_s1029"/>
        </w:pict>
      </w:r>
      <w:r w:rsidR="00143ADB" w:rsidRPr="00143ADB">
        <w:rPr>
          <w:sz w:val="22"/>
          <w:szCs w:val="22"/>
          <w:lang w:eastAsia="ru-RU"/>
        </w:rPr>
        <w:tab/>
        <w:t>ОК 03 Планировать и реализовывать собственное профессиональное и личностное развитие.</w:t>
      </w:r>
    </w:p>
    <w:p w14:paraId="1385B8A6" w14:textId="77777777" w:rsidR="00143ADB" w:rsidRPr="00143ADB" w:rsidRDefault="00576278"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Pr>
          <w:noProof/>
          <w:sz w:val="22"/>
          <w:szCs w:val="22"/>
          <w:lang w:eastAsia="ru-RU"/>
        </w:rPr>
        <w:pict w14:anchorId="318D1A0F">
          <v:shape id="_x0000_s1030" type="#_x0000_t201" style="position:absolute;left:0;text-align:left;margin-left:-1.45pt;margin-top:29pt;width:11.25pt;height:16.5pt;z-index:251663360" wrapcoords="-939 0 -939 20965 21600 20965 21600 0 -939 0" o:allowoverlap="f" filled="f" stroked="f">
            <v:imagedata r:id="rId9" o:title=""/>
            <o:lock v:ext="edit" aspectratio="t"/>
          </v:shape>
          <w:control r:id="rId14" w:name="CheckBox211111111131113" w:shapeid="_x0000_s1030"/>
        </w:pict>
      </w:r>
      <w:r w:rsidR="00143ADB" w:rsidRPr="00143ADB">
        <w:rPr>
          <w:sz w:val="22"/>
          <w:szCs w:val="22"/>
          <w:lang w:eastAsia="ru-RU"/>
        </w:rPr>
        <w:tab/>
        <w:t>ОК 04 Работать в коллективе и команде, эффективно взаимодействовать с коллегами, руководством, клиентами.</w:t>
      </w:r>
    </w:p>
    <w:p w14:paraId="0C0974DA" w14:textId="77777777" w:rsidR="00143ADB" w:rsidRPr="00143ADB" w:rsidRDefault="00143ADB"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sidRPr="00143ADB">
        <w:rPr>
          <w:sz w:val="22"/>
          <w:szCs w:val="22"/>
          <w:lang w:eastAsia="ru-RU"/>
        </w:rPr>
        <w:tab/>
        <w:t>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p w14:paraId="61D479AE" w14:textId="77777777" w:rsidR="00143ADB" w:rsidRPr="00143ADB" w:rsidRDefault="00576278"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Pr>
          <w:noProof/>
          <w:sz w:val="22"/>
          <w:szCs w:val="22"/>
          <w:lang w:eastAsia="ru-RU"/>
        </w:rPr>
        <w:lastRenderedPageBreak/>
        <w:pict w14:anchorId="0D2D7B68">
          <v:shape id="_x0000_s1032" type="#_x0000_t201" style="position:absolute;left:0;text-align:left;margin-left:-1.45pt;margin-top:40pt;width:11.25pt;height:16.5pt;z-index:251665408" wrapcoords="-939 0 -939 20965 21600 20965 21600 0 -939 0" o:allowoverlap="f" filled="f" stroked="f">
            <v:imagedata r:id="rId9" o:title=""/>
            <o:lock v:ext="edit" aspectratio="t"/>
          </v:shape>
          <w:control r:id="rId15" w:name="CheckBox21111111113111" w:shapeid="_x0000_s1032"/>
        </w:pict>
      </w:r>
      <w:r>
        <w:rPr>
          <w:noProof/>
          <w:sz w:val="22"/>
          <w:szCs w:val="22"/>
          <w:lang w:eastAsia="ru-RU"/>
        </w:rPr>
        <w:pict w14:anchorId="24E402F9">
          <v:shape id="_x0000_s1031" type="#_x0000_t201" style="position:absolute;left:0;text-align:left;margin-left:-1.45pt;margin-top:-.15pt;width:11.25pt;height:16.5pt;z-index:251664384" wrapcoords="-939 0 -939 20965 21600 20965 21600 0 -939 0" o:allowoverlap="f" filled="f" stroked="f">
            <v:imagedata r:id="rId9" o:title=""/>
            <o:lock v:ext="edit" aspectratio="t"/>
          </v:shape>
          <w:control r:id="rId16" w:name="CheckBox211111111131111" w:shapeid="_x0000_s1031"/>
        </w:pict>
      </w:r>
      <w:r w:rsidR="00143ADB" w:rsidRPr="00143ADB">
        <w:rPr>
          <w:sz w:val="22"/>
          <w:szCs w:val="22"/>
          <w:lang w:eastAsia="ru-RU"/>
        </w:rPr>
        <w:tab/>
        <w:t>ОК 06 Проявлять гражданско-патриотическую позицию, демонстрировать осознанное поведение на основе традиционных общечеловеческих ценностей, применять стандарты антикоррупционного поведения.</w:t>
      </w:r>
    </w:p>
    <w:p w14:paraId="2F4CE1AD" w14:textId="77777777" w:rsidR="00143ADB" w:rsidRPr="00143ADB" w:rsidRDefault="00143ADB"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sidRPr="00143ADB">
        <w:rPr>
          <w:sz w:val="22"/>
          <w:szCs w:val="22"/>
          <w:lang w:eastAsia="ru-RU"/>
        </w:rPr>
        <w:tab/>
        <w:t>ОК 07 Содействовать сохранению окружающей среды, ресурсосбережению, эффективно действовать в чрезвычайных ситуациях.</w:t>
      </w:r>
    </w:p>
    <w:p w14:paraId="337A7F0B" w14:textId="77777777" w:rsidR="00143ADB" w:rsidRPr="00143ADB" w:rsidRDefault="00576278"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Pr>
          <w:noProof/>
          <w:sz w:val="22"/>
          <w:szCs w:val="22"/>
          <w:lang w:eastAsia="ru-RU"/>
        </w:rPr>
        <w:pict w14:anchorId="5A52DB27">
          <v:shape id="_x0000_s1033" type="#_x0000_t201" style="position:absolute;left:0;text-align:left;margin-left:-1.45pt;margin-top:.85pt;width:11.25pt;height:16.5pt;z-index:251666432" wrapcoords="-939 0 -939 20965 21600 20965 21600 0 -939 0" o:allowoverlap="f" filled="f" stroked="f">
            <v:imagedata r:id="rId9" o:title=""/>
            <o:lock v:ext="edit" aspectratio="t"/>
          </v:shape>
          <w:control r:id="rId17" w:name="CheckBox211111111131112" w:shapeid="_x0000_s1033"/>
        </w:pict>
      </w:r>
      <w:r w:rsidR="00143ADB" w:rsidRPr="00143ADB">
        <w:rPr>
          <w:sz w:val="22"/>
          <w:szCs w:val="22"/>
          <w:lang w:eastAsia="ru-RU"/>
        </w:rPr>
        <w:tab/>
        <w:t>ОК 08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p w14:paraId="7D6890A0" w14:textId="77777777" w:rsidR="00143ADB" w:rsidRPr="00143ADB" w:rsidRDefault="00576278"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Pr>
          <w:noProof/>
          <w:sz w:val="22"/>
          <w:szCs w:val="22"/>
          <w:lang w:eastAsia="ru-RU"/>
        </w:rPr>
        <w:pict w14:anchorId="37AE590F">
          <v:shape id="_x0000_s1035" type="#_x0000_t201" style="position:absolute;left:0;text-align:left;margin-left:-.4pt;margin-top:18.05pt;width:11.25pt;height:16.5pt;z-index:251668480" wrapcoords="-939 0 -939 20965 21600 20965 21600 0 -939 0" o:allowoverlap="f" filled="f" stroked="f">
            <v:imagedata r:id="rId9" o:title=""/>
            <o:lock v:ext="edit" aspectratio="t"/>
          </v:shape>
          <w:control r:id="rId18" w:name="CheckBox21111111113111212" w:shapeid="_x0000_s1035"/>
        </w:pict>
      </w:r>
      <w:r>
        <w:rPr>
          <w:noProof/>
          <w:sz w:val="22"/>
          <w:szCs w:val="22"/>
          <w:lang w:eastAsia="ru-RU"/>
        </w:rPr>
        <w:pict w14:anchorId="369B71E3">
          <v:shape id="_x0000_s1034" type="#_x0000_t201" style="position:absolute;left:0;text-align:left;margin-left:-.4pt;margin-top:1.25pt;width:11.25pt;height:16.5pt;z-index:251667456" wrapcoords="-939 0 -939 20965 21600 20965 21600 0 -939 0" o:allowoverlap="f" filled="f" stroked="f">
            <v:imagedata r:id="rId9" o:title=""/>
            <o:lock v:ext="edit" aspectratio="t"/>
          </v:shape>
          <w:control r:id="rId19" w:name="CheckBox2111111111311121" w:shapeid="_x0000_s1034"/>
        </w:pict>
      </w:r>
      <w:r w:rsidR="00143ADB" w:rsidRPr="00143ADB">
        <w:rPr>
          <w:sz w:val="22"/>
          <w:szCs w:val="22"/>
          <w:lang w:eastAsia="ru-RU"/>
        </w:rPr>
        <w:tab/>
        <w:t>ОК 09 Использовать информационные технологии в профессиональной деятельности</w:t>
      </w:r>
    </w:p>
    <w:p w14:paraId="2F813CD7" w14:textId="77777777" w:rsidR="00143ADB" w:rsidRPr="00143ADB" w:rsidRDefault="00143ADB"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sidRPr="00143ADB">
        <w:rPr>
          <w:sz w:val="22"/>
          <w:szCs w:val="22"/>
          <w:lang w:eastAsia="ru-RU"/>
        </w:rPr>
        <w:tab/>
        <w:t>ОК 10 Пользоваться профессиональной документацией на государственном и иностранном языках.</w:t>
      </w:r>
    </w:p>
    <w:p w14:paraId="0C07E18B" w14:textId="77777777" w:rsidR="00143ADB" w:rsidRPr="00143ADB" w:rsidRDefault="00576278" w:rsidP="00143ADB">
      <w:pPr>
        <w:widowControl/>
        <w:tabs>
          <w:tab w:val="clear" w:pos="1134"/>
          <w:tab w:val="clear" w:pos="5940"/>
          <w:tab w:val="left" w:pos="567"/>
        </w:tabs>
        <w:suppressAutoHyphens w:val="0"/>
        <w:spacing w:before="120" w:after="120" w:line="240" w:lineRule="auto"/>
        <w:ind w:left="0" w:firstLine="567"/>
        <w:rPr>
          <w:sz w:val="22"/>
          <w:szCs w:val="22"/>
          <w:lang w:eastAsia="ru-RU"/>
        </w:rPr>
      </w:pPr>
      <w:r>
        <w:rPr>
          <w:sz w:val="22"/>
          <w:szCs w:val="22"/>
          <w:lang w:eastAsia="ru-RU"/>
        </w:rPr>
        <w:pict w14:anchorId="046CD85A">
          <v:shape id="_x0000_s1037" type="#_x0000_t201" style="position:absolute;left:0;text-align:left;margin-left:-.4pt;margin-top:-.05pt;width:11.25pt;height:16.5pt;z-index:251670528" wrapcoords="-939 0 -939 20965 21600 20965 21600 0 -939 0" o:allowoverlap="f" filled="f" stroked="f">
            <v:imagedata r:id="rId9" o:title=""/>
            <o:lock v:ext="edit" aspectratio="t"/>
          </v:shape>
          <w:control r:id="rId20" w:name="CheckBox21111111113111211111" w:shapeid="_x0000_s1037"/>
        </w:pict>
      </w:r>
      <w:r>
        <w:rPr>
          <w:sz w:val="22"/>
          <w:szCs w:val="22"/>
          <w:lang w:eastAsia="ru-RU"/>
        </w:rPr>
        <w:pict w14:anchorId="5EB4A1BA">
          <v:shape id="_x0000_s1036" type="#_x0000_t201" style="position:absolute;left:0;text-align:left;margin-left:-.45pt;margin-top:30.3pt;width:11.25pt;height:16.5pt;z-index:251669504" wrapcoords="-939 0 -939 20965 21600 20965 21600 0 -939 0" o:allowoverlap="f" filled="f" stroked="f">
            <v:imagedata r:id="rId9" o:title=""/>
            <o:lock v:ext="edit" aspectratio="t"/>
          </v:shape>
          <w:control r:id="rId21" w:name="CheckBox21111111113111211" w:shapeid="_x0000_s1036"/>
        </w:pict>
      </w:r>
      <w:r w:rsidR="00143ADB" w:rsidRPr="00143ADB">
        <w:rPr>
          <w:sz w:val="22"/>
          <w:szCs w:val="22"/>
          <w:lang w:eastAsia="ru-RU"/>
        </w:rPr>
        <w:t>ОК 11 Использовать знания по финансовой грамотности, планировать предпринимательскую деятельность в профессиональной сфере</w:t>
      </w:r>
    </w:p>
    <w:p w14:paraId="25645861" w14:textId="77777777" w:rsidR="00143ADB" w:rsidRPr="00143ADB" w:rsidRDefault="00143ADB"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sidRPr="00143ADB">
        <w:rPr>
          <w:sz w:val="22"/>
          <w:szCs w:val="22"/>
          <w:lang w:eastAsia="ru-RU"/>
        </w:rPr>
        <w:tab/>
        <w:t>ВПД 5. Проектирование и разработка информационных систем</w:t>
      </w:r>
    </w:p>
    <w:p w14:paraId="159F54A3" w14:textId="77777777" w:rsidR="00143ADB" w:rsidRPr="00143ADB" w:rsidRDefault="00143ADB" w:rsidP="00143ADB">
      <w:pPr>
        <w:widowControl/>
        <w:tabs>
          <w:tab w:val="clear" w:pos="1134"/>
          <w:tab w:val="clear" w:pos="5940"/>
          <w:tab w:val="left" w:pos="567"/>
        </w:tabs>
        <w:suppressAutoHyphens w:val="0"/>
        <w:spacing w:line="240" w:lineRule="auto"/>
        <w:ind w:left="284" w:firstLine="0"/>
        <w:rPr>
          <w:sz w:val="20"/>
          <w:lang w:eastAsia="ru-RU"/>
        </w:rPr>
      </w:pPr>
      <w:r w:rsidRPr="00143ADB">
        <w:rPr>
          <w:sz w:val="20"/>
          <w:lang w:eastAsia="ru-RU"/>
        </w:rPr>
        <w:t>ПК 5.1. Собирать исходные данные для разработки проектной документации на информационную систему.</w:t>
      </w:r>
    </w:p>
    <w:p w14:paraId="1C7EAB10" w14:textId="77777777" w:rsidR="00143ADB" w:rsidRPr="00143ADB" w:rsidRDefault="00143ADB" w:rsidP="00143ADB">
      <w:pPr>
        <w:widowControl/>
        <w:tabs>
          <w:tab w:val="clear" w:pos="1134"/>
          <w:tab w:val="clear" w:pos="5940"/>
          <w:tab w:val="left" w:pos="567"/>
        </w:tabs>
        <w:suppressAutoHyphens w:val="0"/>
        <w:spacing w:line="240" w:lineRule="auto"/>
        <w:ind w:left="284" w:firstLine="0"/>
        <w:rPr>
          <w:sz w:val="20"/>
          <w:lang w:eastAsia="ru-RU"/>
        </w:rPr>
      </w:pPr>
      <w:r w:rsidRPr="00143ADB">
        <w:rPr>
          <w:sz w:val="20"/>
          <w:lang w:eastAsia="ru-RU"/>
        </w:rPr>
        <w:t>ПК 5.2. Разрабатывать проектную документацию на разработку информационной системы в соответствии с требованиями заказчика.</w:t>
      </w:r>
    </w:p>
    <w:p w14:paraId="427540FB" w14:textId="77777777" w:rsidR="00143ADB" w:rsidRPr="00143ADB" w:rsidRDefault="00143ADB" w:rsidP="00143ADB">
      <w:pPr>
        <w:widowControl/>
        <w:tabs>
          <w:tab w:val="clear" w:pos="1134"/>
          <w:tab w:val="clear" w:pos="5940"/>
          <w:tab w:val="left" w:pos="567"/>
        </w:tabs>
        <w:suppressAutoHyphens w:val="0"/>
        <w:spacing w:line="240" w:lineRule="auto"/>
        <w:ind w:left="284" w:firstLine="0"/>
        <w:rPr>
          <w:sz w:val="20"/>
          <w:lang w:eastAsia="ru-RU"/>
        </w:rPr>
      </w:pPr>
      <w:r w:rsidRPr="00143ADB">
        <w:rPr>
          <w:sz w:val="20"/>
          <w:lang w:eastAsia="ru-RU"/>
        </w:rPr>
        <w:t>ПК 5.3. Разрабатывать подсистемы безопасности информационной системы в соответствии с техническим заданием.</w:t>
      </w:r>
    </w:p>
    <w:p w14:paraId="274AB18E" w14:textId="77777777" w:rsidR="00143ADB" w:rsidRPr="00143ADB" w:rsidRDefault="00143ADB" w:rsidP="00143ADB">
      <w:pPr>
        <w:widowControl/>
        <w:tabs>
          <w:tab w:val="clear" w:pos="1134"/>
          <w:tab w:val="clear" w:pos="5940"/>
          <w:tab w:val="left" w:pos="567"/>
        </w:tabs>
        <w:suppressAutoHyphens w:val="0"/>
        <w:spacing w:line="240" w:lineRule="auto"/>
        <w:ind w:left="284" w:firstLine="0"/>
        <w:rPr>
          <w:sz w:val="20"/>
          <w:lang w:eastAsia="ru-RU"/>
        </w:rPr>
      </w:pPr>
      <w:r w:rsidRPr="00143ADB">
        <w:rPr>
          <w:sz w:val="20"/>
          <w:lang w:eastAsia="ru-RU"/>
        </w:rPr>
        <w:t>ПК 5.4. Производить разработку модулей информационной системы в соответствии с техническим заданием.</w:t>
      </w:r>
    </w:p>
    <w:p w14:paraId="778A5C4A" w14:textId="77777777" w:rsidR="00143ADB" w:rsidRPr="00143ADB" w:rsidRDefault="00143ADB" w:rsidP="00143ADB">
      <w:pPr>
        <w:widowControl/>
        <w:tabs>
          <w:tab w:val="clear" w:pos="1134"/>
          <w:tab w:val="clear" w:pos="5940"/>
          <w:tab w:val="left" w:pos="567"/>
        </w:tabs>
        <w:suppressAutoHyphens w:val="0"/>
        <w:spacing w:line="240" w:lineRule="auto"/>
        <w:ind w:left="284" w:firstLine="0"/>
        <w:rPr>
          <w:sz w:val="20"/>
          <w:lang w:eastAsia="ru-RU"/>
        </w:rPr>
      </w:pPr>
      <w:r w:rsidRPr="00143ADB">
        <w:rPr>
          <w:sz w:val="20"/>
          <w:lang w:eastAsia="ru-RU"/>
        </w:rPr>
        <w:t>ПК 5.5.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w:t>
      </w:r>
    </w:p>
    <w:p w14:paraId="12037C92" w14:textId="77777777" w:rsidR="00143ADB" w:rsidRPr="00143ADB" w:rsidRDefault="00143ADB" w:rsidP="00143ADB">
      <w:pPr>
        <w:widowControl/>
        <w:tabs>
          <w:tab w:val="clear" w:pos="1134"/>
          <w:tab w:val="clear" w:pos="5940"/>
          <w:tab w:val="left" w:pos="567"/>
        </w:tabs>
        <w:suppressAutoHyphens w:val="0"/>
        <w:spacing w:line="240" w:lineRule="auto"/>
        <w:ind w:left="284" w:firstLine="0"/>
        <w:rPr>
          <w:sz w:val="20"/>
          <w:lang w:eastAsia="ru-RU"/>
        </w:rPr>
      </w:pPr>
      <w:r w:rsidRPr="00143ADB">
        <w:rPr>
          <w:sz w:val="20"/>
          <w:lang w:eastAsia="ru-RU"/>
        </w:rPr>
        <w:t>ПК 5.6. Разрабатывать техническую документацию на эксплуатацию информационной системы.</w:t>
      </w:r>
    </w:p>
    <w:p w14:paraId="2ACE9FEB" w14:textId="77777777" w:rsidR="00143ADB" w:rsidRPr="00143ADB" w:rsidRDefault="00143ADB" w:rsidP="00143ADB">
      <w:pPr>
        <w:widowControl/>
        <w:tabs>
          <w:tab w:val="clear" w:pos="1134"/>
          <w:tab w:val="clear" w:pos="5940"/>
          <w:tab w:val="left" w:pos="567"/>
        </w:tabs>
        <w:suppressAutoHyphens w:val="0"/>
        <w:spacing w:line="240" w:lineRule="auto"/>
        <w:ind w:left="284" w:firstLine="0"/>
        <w:rPr>
          <w:sz w:val="20"/>
          <w:lang w:eastAsia="ru-RU"/>
        </w:rPr>
      </w:pPr>
      <w:r w:rsidRPr="00143ADB">
        <w:rPr>
          <w:sz w:val="20"/>
          <w:lang w:eastAsia="ru-RU"/>
        </w:rPr>
        <w:t>ПК 5.7. Производить оценку информационной системы для выявления возможности ее модернизации.</w:t>
      </w:r>
    </w:p>
    <w:p w14:paraId="53D9BAA9" w14:textId="77777777" w:rsidR="00143ADB" w:rsidRPr="00143ADB" w:rsidRDefault="00576278"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Pr>
          <w:sz w:val="22"/>
          <w:szCs w:val="22"/>
          <w:lang w:eastAsia="ru-RU"/>
        </w:rPr>
        <w:pict w14:anchorId="52AD3CC7">
          <v:shape id="_x0000_s1038" type="#_x0000_t201" style="position:absolute;left:0;text-align:left;margin-left:-.4pt;margin-top:4.75pt;width:11.25pt;height:16.5pt;z-index:251671552" wrapcoords="-939 0 -939 20965 21600 20965 21600 0 -939 0" o:allowoverlap="f" filled="f" stroked="f">
            <v:imagedata r:id="rId9" o:title=""/>
            <o:lock v:ext="edit" aspectratio="t"/>
          </v:shape>
          <w:control r:id="rId22" w:name="CheckBox2111111111311121111" w:shapeid="_x0000_s1038"/>
        </w:pict>
      </w:r>
      <w:r w:rsidR="00143ADB" w:rsidRPr="00143ADB">
        <w:rPr>
          <w:sz w:val="22"/>
          <w:szCs w:val="22"/>
          <w:lang w:eastAsia="ru-RU"/>
        </w:rPr>
        <w:tab/>
        <w:t>ВПД 8. Разработка дизайна веб-приложений</w:t>
      </w:r>
    </w:p>
    <w:p w14:paraId="62DAB963" w14:textId="77777777" w:rsidR="00143ADB" w:rsidRPr="00143ADB" w:rsidRDefault="00143ADB" w:rsidP="00143ADB">
      <w:pPr>
        <w:widowControl/>
        <w:tabs>
          <w:tab w:val="clear" w:pos="1134"/>
          <w:tab w:val="clear" w:pos="5940"/>
          <w:tab w:val="left" w:pos="567"/>
        </w:tabs>
        <w:suppressAutoHyphens w:val="0"/>
        <w:spacing w:line="240" w:lineRule="auto"/>
        <w:ind w:left="284" w:firstLine="0"/>
        <w:rPr>
          <w:sz w:val="20"/>
          <w:lang w:eastAsia="ru-RU"/>
        </w:rPr>
      </w:pPr>
      <w:r w:rsidRPr="00143ADB">
        <w:rPr>
          <w:sz w:val="20"/>
          <w:lang w:eastAsia="ru-RU"/>
        </w:rPr>
        <w:t>ПК 8.1. Разрабатывать дизайн-концепции веб-приложений в соответствии с корпоративным стилем заказчика.</w:t>
      </w:r>
    </w:p>
    <w:p w14:paraId="7C06FC8E" w14:textId="77777777" w:rsidR="00143ADB" w:rsidRPr="00143ADB" w:rsidRDefault="00143ADB" w:rsidP="00143ADB">
      <w:pPr>
        <w:widowControl/>
        <w:tabs>
          <w:tab w:val="clear" w:pos="1134"/>
          <w:tab w:val="clear" w:pos="5940"/>
          <w:tab w:val="left" w:pos="567"/>
        </w:tabs>
        <w:suppressAutoHyphens w:val="0"/>
        <w:spacing w:line="240" w:lineRule="auto"/>
        <w:ind w:left="284" w:firstLine="0"/>
        <w:rPr>
          <w:sz w:val="20"/>
          <w:lang w:eastAsia="ru-RU"/>
        </w:rPr>
      </w:pPr>
      <w:r w:rsidRPr="00143ADB">
        <w:rPr>
          <w:sz w:val="20"/>
          <w:lang w:eastAsia="ru-RU"/>
        </w:rPr>
        <w:t>ПК 8.2. Формировать требования к дизайну веб-приложений на основе анализа предметной области и целевой аудитории.</w:t>
      </w:r>
    </w:p>
    <w:p w14:paraId="3313BB83" w14:textId="77777777" w:rsidR="00143ADB" w:rsidRPr="00143ADB" w:rsidRDefault="00143ADB" w:rsidP="00143ADB">
      <w:pPr>
        <w:widowControl/>
        <w:tabs>
          <w:tab w:val="clear" w:pos="1134"/>
          <w:tab w:val="clear" w:pos="5940"/>
          <w:tab w:val="left" w:pos="567"/>
        </w:tabs>
        <w:suppressAutoHyphens w:val="0"/>
        <w:spacing w:line="240" w:lineRule="auto"/>
        <w:ind w:left="284" w:firstLine="0"/>
        <w:rPr>
          <w:sz w:val="20"/>
          <w:lang w:eastAsia="ru-RU"/>
        </w:rPr>
      </w:pPr>
      <w:r w:rsidRPr="00143ADB">
        <w:rPr>
          <w:sz w:val="20"/>
          <w:lang w:eastAsia="ru-RU"/>
        </w:rPr>
        <w:t>ПК 8.3. Осуществлять разработку дизайна веб-приложения с учетом современных тенденций в области веб-разработки.</w:t>
      </w:r>
    </w:p>
    <w:p w14:paraId="170D6809" w14:textId="77777777" w:rsidR="00143ADB" w:rsidRPr="00143ADB" w:rsidRDefault="00576278" w:rsidP="00143ADB">
      <w:pPr>
        <w:widowControl/>
        <w:tabs>
          <w:tab w:val="clear" w:pos="1134"/>
          <w:tab w:val="clear" w:pos="5940"/>
          <w:tab w:val="left" w:pos="567"/>
        </w:tabs>
        <w:suppressAutoHyphens w:val="0"/>
        <w:spacing w:before="120" w:after="120" w:line="240" w:lineRule="auto"/>
        <w:ind w:left="0" w:firstLine="567"/>
        <w:rPr>
          <w:sz w:val="22"/>
          <w:szCs w:val="22"/>
          <w:lang w:eastAsia="ru-RU"/>
        </w:rPr>
      </w:pPr>
      <w:r>
        <w:rPr>
          <w:sz w:val="22"/>
          <w:szCs w:val="22"/>
          <w:lang w:eastAsia="ru-RU"/>
        </w:rPr>
        <w:pict w14:anchorId="5B0180D3">
          <v:shape id="_x0000_s1039" type="#_x0000_t201" style="position:absolute;left:0;text-align:left;margin-left:-.4pt;margin-top:4.3pt;width:11.25pt;height:16.5pt;z-index:251672576" wrapcoords="-939 0 -939 20965 21600 20965 21600 0 -939 0" o:allowoverlap="f" filled="f" stroked="f">
            <v:imagedata r:id="rId9" o:title=""/>
            <o:lock v:ext="edit" aspectratio="t"/>
          </v:shape>
          <w:control r:id="rId23" w:name="CheckBox211111111131112111" w:shapeid="_x0000_s1039"/>
        </w:pict>
      </w:r>
      <w:r w:rsidR="00143ADB" w:rsidRPr="00143ADB">
        <w:rPr>
          <w:sz w:val="22"/>
          <w:szCs w:val="22"/>
          <w:lang w:eastAsia="ru-RU"/>
        </w:rPr>
        <w:t>ВПД 9. Проектирование, разработка и оптимизация веб-приложений</w:t>
      </w:r>
    </w:p>
    <w:p w14:paraId="785CD3C5" w14:textId="77777777" w:rsidR="00143ADB" w:rsidRPr="00143ADB" w:rsidRDefault="00143ADB" w:rsidP="00143ADB">
      <w:pPr>
        <w:widowControl/>
        <w:tabs>
          <w:tab w:val="clear" w:pos="1134"/>
          <w:tab w:val="clear" w:pos="5940"/>
          <w:tab w:val="left" w:pos="567"/>
        </w:tabs>
        <w:suppressAutoHyphens w:val="0"/>
        <w:spacing w:line="240" w:lineRule="auto"/>
        <w:ind w:left="284" w:firstLine="0"/>
        <w:rPr>
          <w:sz w:val="20"/>
          <w:lang w:eastAsia="ru-RU"/>
        </w:rPr>
      </w:pPr>
      <w:r w:rsidRPr="00143ADB">
        <w:rPr>
          <w:sz w:val="20"/>
          <w:lang w:eastAsia="ru-RU"/>
        </w:rPr>
        <w:t>ПК 9.1. Разрабатывать техническое задание на веб-приложение в соответствии с требованиями заказчика.</w:t>
      </w:r>
    </w:p>
    <w:p w14:paraId="1C3516BE" w14:textId="77777777" w:rsidR="00143ADB" w:rsidRPr="00143ADB" w:rsidRDefault="00143ADB" w:rsidP="00143ADB">
      <w:pPr>
        <w:widowControl/>
        <w:tabs>
          <w:tab w:val="clear" w:pos="1134"/>
          <w:tab w:val="clear" w:pos="5940"/>
          <w:tab w:val="left" w:pos="567"/>
        </w:tabs>
        <w:suppressAutoHyphens w:val="0"/>
        <w:spacing w:line="240" w:lineRule="auto"/>
        <w:ind w:left="284" w:firstLine="0"/>
        <w:rPr>
          <w:sz w:val="20"/>
          <w:lang w:eastAsia="ru-RU"/>
        </w:rPr>
      </w:pPr>
      <w:r w:rsidRPr="00143ADB">
        <w:rPr>
          <w:sz w:val="20"/>
          <w:lang w:eastAsia="ru-RU"/>
        </w:rPr>
        <w:t>ПК 9.2. Разрабатывать веб-приложение в соответствии с техническим заданием.</w:t>
      </w:r>
    </w:p>
    <w:p w14:paraId="3BB63956" w14:textId="77777777" w:rsidR="00143ADB" w:rsidRPr="00143ADB" w:rsidRDefault="00143ADB" w:rsidP="00143ADB">
      <w:pPr>
        <w:widowControl/>
        <w:tabs>
          <w:tab w:val="clear" w:pos="1134"/>
          <w:tab w:val="clear" w:pos="5940"/>
          <w:tab w:val="left" w:pos="567"/>
        </w:tabs>
        <w:suppressAutoHyphens w:val="0"/>
        <w:spacing w:line="240" w:lineRule="auto"/>
        <w:ind w:left="284" w:firstLine="0"/>
        <w:rPr>
          <w:sz w:val="20"/>
          <w:lang w:eastAsia="ru-RU"/>
        </w:rPr>
      </w:pPr>
      <w:r w:rsidRPr="00143ADB">
        <w:rPr>
          <w:sz w:val="20"/>
          <w:lang w:eastAsia="ru-RU"/>
        </w:rPr>
        <w:t>ПК 9.3. Разрабатывать интерфейс пользователя веб-приложений в соответствии с техническим заданием.</w:t>
      </w:r>
    </w:p>
    <w:p w14:paraId="58C26890" w14:textId="77777777" w:rsidR="00143ADB" w:rsidRPr="00143ADB" w:rsidRDefault="00143ADB" w:rsidP="00143ADB">
      <w:pPr>
        <w:widowControl/>
        <w:tabs>
          <w:tab w:val="clear" w:pos="1134"/>
          <w:tab w:val="clear" w:pos="5940"/>
          <w:tab w:val="left" w:pos="567"/>
        </w:tabs>
        <w:suppressAutoHyphens w:val="0"/>
        <w:spacing w:line="240" w:lineRule="auto"/>
        <w:ind w:left="284" w:firstLine="0"/>
        <w:rPr>
          <w:sz w:val="20"/>
          <w:lang w:eastAsia="ru-RU"/>
        </w:rPr>
      </w:pPr>
      <w:r w:rsidRPr="00143ADB">
        <w:rPr>
          <w:sz w:val="20"/>
          <w:lang w:eastAsia="ru-RU"/>
        </w:rPr>
        <w:t>ПК 9.4. Осуществлять техническое сопровождение и восстановление веб-приложений в соответствии с техническим заданием.</w:t>
      </w:r>
    </w:p>
    <w:p w14:paraId="353251BA" w14:textId="77777777" w:rsidR="00143ADB" w:rsidRPr="00143ADB" w:rsidRDefault="00143ADB" w:rsidP="00143ADB">
      <w:pPr>
        <w:widowControl/>
        <w:tabs>
          <w:tab w:val="clear" w:pos="1134"/>
          <w:tab w:val="clear" w:pos="5940"/>
          <w:tab w:val="left" w:pos="567"/>
        </w:tabs>
        <w:suppressAutoHyphens w:val="0"/>
        <w:spacing w:line="240" w:lineRule="auto"/>
        <w:ind w:left="284" w:firstLine="0"/>
        <w:rPr>
          <w:sz w:val="20"/>
          <w:lang w:eastAsia="ru-RU"/>
        </w:rPr>
      </w:pPr>
      <w:r w:rsidRPr="00143ADB">
        <w:rPr>
          <w:sz w:val="20"/>
          <w:lang w:eastAsia="ru-RU"/>
        </w:rPr>
        <w:t>ПК 9.5. Производить тестирование разработанного веб приложения.</w:t>
      </w:r>
    </w:p>
    <w:p w14:paraId="6676183F" w14:textId="77777777" w:rsidR="00143ADB" w:rsidRPr="00143ADB" w:rsidRDefault="00143ADB" w:rsidP="00143ADB">
      <w:pPr>
        <w:widowControl/>
        <w:tabs>
          <w:tab w:val="clear" w:pos="1134"/>
          <w:tab w:val="clear" w:pos="5940"/>
          <w:tab w:val="left" w:pos="567"/>
        </w:tabs>
        <w:suppressAutoHyphens w:val="0"/>
        <w:spacing w:line="240" w:lineRule="auto"/>
        <w:ind w:left="284" w:firstLine="0"/>
        <w:rPr>
          <w:sz w:val="20"/>
          <w:lang w:eastAsia="ru-RU"/>
        </w:rPr>
      </w:pPr>
      <w:r w:rsidRPr="00143ADB">
        <w:rPr>
          <w:sz w:val="20"/>
          <w:lang w:eastAsia="ru-RU"/>
        </w:rPr>
        <w:t>ПК 9.6. Размещать веб приложения в сети в соответствии с техническим заданием.</w:t>
      </w:r>
    </w:p>
    <w:p w14:paraId="5B8D1442" w14:textId="77777777" w:rsidR="00143ADB" w:rsidRPr="00143ADB" w:rsidRDefault="00143ADB" w:rsidP="00143ADB">
      <w:pPr>
        <w:widowControl/>
        <w:tabs>
          <w:tab w:val="clear" w:pos="1134"/>
          <w:tab w:val="clear" w:pos="5940"/>
          <w:tab w:val="left" w:pos="567"/>
        </w:tabs>
        <w:suppressAutoHyphens w:val="0"/>
        <w:spacing w:line="240" w:lineRule="auto"/>
        <w:ind w:left="284" w:firstLine="0"/>
        <w:rPr>
          <w:sz w:val="20"/>
          <w:lang w:eastAsia="ru-RU"/>
        </w:rPr>
      </w:pPr>
      <w:r w:rsidRPr="00143ADB">
        <w:rPr>
          <w:sz w:val="20"/>
          <w:lang w:eastAsia="ru-RU"/>
        </w:rPr>
        <w:t>ПК 9.7. Осуществлять сбор статистической информации о работе веб-приложений для анализа эффективности его работы.</w:t>
      </w:r>
    </w:p>
    <w:p w14:paraId="4E4F0CFB" w14:textId="77777777" w:rsidR="00143ADB" w:rsidRPr="00143ADB" w:rsidRDefault="00143ADB" w:rsidP="00143ADB">
      <w:pPr>
        <w:widowControl/>
        <w:tabs>
          <w:tab w:val="clear" w:pos="1134"/>
          <w:tab w:val="clear" w:pos="5940"/>
          <w:tab w:val="left" w:pos="567"/>
        </w:tabs>
        <w:suppressAutoHyphens w:val="0"/>
        <w:spacing w:line="240" w:lineRule="auto"/>
        <w:ind w:left="284" w:firstLine="0"/>
        <w:rPr>
          <w:sz w:val="20"/>
          <w:lang w:eastAsia="ru-RU"/>
        </w:rPr>
      </w:pPr>
      <w:r w:rsidRPr="00143ADB">
        <w:rPr>
          <w:sz w:val="20"/>
          <w:lang w:eastAsia="ru-RU"/>
        </w:rPr>
        <w:t>ПК 9.8. Осуществлять аудит безопасности веб-приложения в соответствии с регламентами по безопасности.</w:t>
      </w:r>
    </w:p>
    <w:p w14:paraId="49B1CD54" w14:textId="77777777" w:rsidR="00143ADB" w:rsidRPr="00143ADB" w:rsidRDefault="00143ADB" w:rsidP="00143ADB">
      <w:pPr>
        <w:widowControl/>
        <w:tabs>
          <w:tab w:val="clear" w:pos="1134"/>
          <w:tab w:val="clear" w:pos="5940"/>
          <w:tab w:val="left" w:pos="567"/>
        </w:tabs>
        <w:suppressAutoHyphens w:val="0"/>
        <w:spacing w:line="240" w:lineRule="auto"/>
        <w:ind w:left="284" w:firstLine="0"/>
        <w:rPr>
          <w:sz w:val="20"/>
          <w:lang w:eastAsia="ru-RU"/>
        </w:rPr>
      </w:pPr>
      <w:r w:rsidRPr="00143ADB">
        <w:rPr>
          <w:sz w:val="20"/>
          <w:lang w:eastAsia="ru-RU"/>
        </w:rPr>
        <w:t>ПК 9.9. Модернизировать веб-приложение с учетом правил и норм подготовки информации для поисковых систем.</w:t>
      </w:r>
    </w:p>
    <w:p w14:paraId="451EE8AE" w14:textId="77777777" w:rsidR="00143ADB" w:rsidRPr="00143ADB" w:rsidRDefault="00143ADB" w:rsidP="00143ADB">
      <w:pPr>
        <w:widowControl/>
        <w:tabs>
          <w:tab w:val="clear" w:pos="1134"/>
          <w:tab w:val="clear" w:pos="5940"/>
          <w:tab w:val="left" w:pos="567"/>
        </w:tabs>
        <w:suppressAutoHyphens w:val="0"/>
        <w:spacing w:line="240" w:lineRule="auto"/>
        <w:ind w:left="284" w:firstLine="0"/>
        <w:rPr>
          <w:sz w:val="20"/>
          <w:lang w:eastAsia="ru-RU"/>
        </w:rPr>
      </w:pPr>
      <w:r w:rsidRPr="00143ADB">
        <w:rPr>
          <w:sz w:val="20"/>
          <w:lang w:eastAsia="ru-RU"/>
        </w:rPr>
        <w:t>ПК 9.10. Реализовывать мероприятия по продвижению веб-приложений в сети Интернет.</w:t>
      </w:r>
    </w:p>
    <w:p w14:paraId="4DD13AE5" w14:textId="77777777" w:rsidR="00143ADB" w:rsidRPr="00143ADB" w:rsidRDefault="00143ADB" w:rsidP="00143ADB">
      <w:pPr>
        <w:widowControl/>
        <w:tabs>
          <w:tab w:val="clear" w:pos="1134"/>
          <w:tab w:val="clear" w:pos="5940"/>
          <w:tab w:val="left" w:pos="7196"/>
        </w:tabs>
        <w:suppressAutoHyphens w:val="0"/>
        <w:spacing w:line="240" w:lineRule="auto"/>
        <w:ind w:left="0" w:firstLine="0"/>
        <w:rPr>
          <w:sz w:val="24"/>
          <w:szCs w:val="24"/>
          <w:lang w:eastAsia="ru-RU"/>
        </w:rPr>
      </w:pPr>
    </w:p>
    <w:p w14:paraId="6ECD3B4E" w14:textId="77777777" w:rsidR="00143ADB" w:rsidRPr="00143ADB" w:rsidRDefault="00143ADB" w:rsidP="00143ADB">
      <w:pPr>
        <w:widowControl/>
        <w:tabs>
          <w:tab w:val="clear" w:pos="1134"/>
          <w:tab w:val="clear" w:pos="5940"/>
          <w:tab w:val="left" w:pos="1276"/>
        </w:tabs>
        <w:suppressAutoHyphens w:val="0"/>
        <w:snapToGrid w:val="0"/>
        <w:spacing w:line="240" w:lineRule="auto"/>
        <w:ind w:left="0" w:firstLine="0"/>
        <w:rPr>
          <w:sz w:val="24"/>
          <w:szCs w:val="28"/>
          <w:lang w:eastAsia="ru-RU"/>
        </w:rPr>
      </w:pPr>
    </w:p>
    <w:p w14:paraId="5269108D" w14:textId="6BBA812B" w:rsidR="00143ADB" w:rsidRPr="00143ADB" w:rsidRDefault="00576278" w:rsidP="00143ADB">
      <w:pPr>
        <w:widowControl/>
        <w:tabs>
          <w:tab w:val="clear" w:pos="1134"/>
          <w:tab w:val="clear" w:pos="5940"/>
        </w:tabs>
        <w:suppressAutoHyphens w:val="0"/>
        <w:ind w:left="0" w:firstLine="0"/>
        <w:jc w:val="left"/>
        <w:rPr>
          <w:sz w:val="24"/>
          <w:szCs w:val="24"/>
          <w:lang w:eastAsia="ru-RU"/>
        </w:rPr>
      </w:pPr>
      <w:r>
        <w:rPr>
          <w:sz w:val="24"/>
          <w:szCs w:val="24"/>
          <w:lang w:eastAsia="ru-RU"/>
        </w:rPr>
        <w:t>Дата «____»________ 2026</w:t>
      </w:r>
      <w:r w:rsidR="00143ADB" w:rsidRPr="00143ADB">
        <w:rPr>
          <w:sz w:val="24"/>
          <w:szCs w:val="24"/>
          <w:lang w:eastAsia="ru-RU"/>
        </w:rPr>
        <w:t xml:space="preserve"> г.</w:t>
      </w:r>
      <w:r w:rsidR="00143ADB" w:rsidRPr="00143ADB">
        <w:rPr>
          <w:sz w:val="24"/>
          <w:szCs w:val="24"/>
          <w:lang w:eastAsia="ru-RU"/>
        </w:rPr>
        <w:tab/>
      </w:r>
      <w:r w:rsidR="00143ADB" w:rsidRPr="00143ADB">
        <w:rPr>
          <w:sz w:val="24"/>
          <w:szCs w:val="24"/>
          <w:lang w:eastAsia="ru-RU"/>
        </w:rPr>
        <w:tab/>
      </w:r>
      <w:r w:rsidR="00143ADB" w:rsidRPr="00143ADB">
        <w:rPr>
          <w:sz w:val="24"/>
          <w:szCs w:val="24"/>
          <w:lang w:eastAsia="ru-RU"/>
        </w:rPr>
        <w:tab/>
      </w:r>
      <w:r w:rsidR="00143ADB" w:rsidRPr="00143ADB">
        <w:rPr>
          <w:sz w:val="24"/>
          <w:szCs w:val="24"/>
          <w:lang w:eastAsia="ru-RU"/>
        </w:rPr>
        <w:tab/>
        <w:t>Руководитель практики</w:t>
      </w:r>
    </w:p>
    <w:p w14:paraId="23ACDCBF" w14:textId="77777777" w:rsidR="00143ADB" w:rsidRPr="00143ADB" w:rsidRDefault="00143ADB" w:rsidP="00143ADB">
      <w:pPr>
        <w:widowControl/>
        <w:tabs>
          <w:tab w:val="clear" w:pos="1134"/>
          <w:tab w:val="clear" w:pos="5940"/>
        </w:tabs>
        <w:suppressAutoHyphens w:val="0"/>
        <w:ind w:left="0" w:firstLine="5670"/>
        <w:jc w:val="left"/>
        <w:rPr>
          <w:sz w:val="24"/>
          <w:szCs w:val="24"/>
          <w:lang w:eastAsia="ru-RU"/>
        </w:rPr>
      </w:pPr>
      <w:r w:rsidRPr="00143ADB">
        <w:rPr>
          <w:sz w:val="24"/>
          <w:szCs w:val="24"/>
          <w:lang w:eastAsia="ru-RU"/>
        </w:rPr>
        <w:t>от предприятия</w:t>
      </w:r>
    </w:p>
    <w:p w14:paraId="399D57F7" w14:textId="77777777" w:rsidR="00143ADB" w:rsidRPr="00143ADB" w:rsidRDefault="00143ADB" w:rsidP="00143ADB">
      <w:pPr>
        <w:widowControl/>
        <w:tabs>
          <w:tab w:val="clear" w:pos="1134"/>
          <w:tab w:val="clear" w:pos="5940"/>
          <w:tab w:val="left" w:pos="7196"/>
        </w:tabs>
        <w:suppressAutoHyphens w:val="0"/>
        <w:spacing w:line="240" w:lineRule="auto"/>
        <w:ind w:left="0" w:firstLine="5812"/>
        <w:jc w:val="left"/>
        <w:rPr>
          <w:sz w:val="24"/>
          <w:szCs w:val="24"/>
          <w:lang w:eastAsia="ru-RU"/>
        </w:rPr>
      </w:pPr>
      <w:r w:rsidRPr="00143ADB">
        <w:rPr>
          <w:sz w:val="24"/>
          <w:szCs w:val="24"/>
          <w:lang w:eastAsia="ru-RU"/>
        </w:rPr>
        <w:t>_________________ / ФИО</w:t>
      </w:r>
    </w:p>
    <w:p w14:paraId="64446AA2" w14:textId="77777777" w:rsidR="00143ADB" w:rsidRPr="00143ADB" w:rsidRDefault="00143ADB" w:rsidP="00143ADB">
      <w:pPr>
        <w:widowControl/>
        <w:tabs>
          <w:tab w:val="clear" w:pos="1134"/>
          <w:tab w:val="clear" w:pos="5940"/>
          <w:tab w:val="left" w:pos="7196"/>
        </w:tabs>
        <w:suppressAutoHyphens w:val="0"/>
        <w:spacing w:line="240" w:lineRule="auto"/>
        <w:ind w:left="0" w:firstLine="5812"/>
        <w:jc w:val="left"/>
        <w:rPr>
          <w:sz w:val="24"/>
          <w:szCs w:val="24"/>
          <w:lang w:eastAsia="ru-RU"/>
        </w:rPr>
      </w:pPr>
      <w:r w:rsidRPr="00143ADB">
        <w:rPr>
          <w:sz w:val="24"/>
          <w:szCs w:val="24"/>
          <w:lang w:eastAsia="ru-RU"/>
        </w:rPr>
        <w:t>_________________ /  должность</w:t>
      </w:r>
    </w:p>
    <w:p w14:paraId="2FBBA2C4" w14:textId="77777777" w:rsidR="00143ADB" w:rsidRPr="00143ADB" w:rsidRDefault="00143ADB" w:rsidP="00143ADB">
      <w:pPr>
        <w:widowControl/>
        <w:tabs>
          <w:tab w:val="clear" w:pos="1134"/>
          <w:tab w:val="clear" w:pos="5940"/>
          <w:tab w:val="left" w:pos="7196"/>
        </w:tabs>
        <w:suppressAutoHyphens w:val="0"/>
        <w:spacing w:line="240" w:lineRule="auto"/>
        <w:ind w:left="0" w:firstLine="5812"/>
        <w:jc w:val="left"/>
        <w:rPr>
          <w:b/>
          <w:sz w:val="24"/>
          <w:szCs w:val="24"/>
          <w:lang w:eastAsia="ru-RU"/>
        </w:rPr>
      </w:pPr>
    </w:p>
    <w:p w14:paraId="4C6011D8" w14:textId="77777777" w:rsidR="00143ADB" w:rsidRPr="00143ADB" w:rsidRDefault="00143ADB" w:rsidP="00143ADB">
      <w:pPr>
        <w:widowControl/>
        <w:tabs>
          <w:tab w:val="clear" w:pos="1134"/>
          <w:tab w:val="clear" w:pos="5940"/>
          <w:tab w:val="left" w:pos="7196"/>
        </w:tabs>
        <w:suppressAutoHyphens w:val="0"/>
        <w:spacing w:line="240" w:lineRule="auto"/>
        <w:ind w:left="0" w:firstLine="5812"/>
        <w:jc w:val="left"/>
        <w:rPr>
          <w:sz w:val="24"/>
          <w:szCs w:val="24"/>
          <w:lang w:eastAsia="ru-RU"/>
        </w:rPr>
      </w:pPr>
      <w:r w:rsidRPr="00143ADB">
        <w:rPr>
          <w:b/>
          <w:sz w:val="24"/>
          <w:szCs w:val="24"/>
          <w:lang w:eastAsia="ru-RU"/>
        </w:rPr>
        <w:t>печать организации</w:t>
      </w:r>
    </w:p>
    <w:p w14:paraId="6C9994EA" w14:textId="090D1618" w:rsidR="00143ADB" w:rsidRDefault="00143ADB">
      <w:pPr>
        <w:widowControl/>
        <w:tabs>
          <w:tab w:val="clear" w:pos="1134"/>
          <w:tab w:val="clear" w:pos="5940"/>
        </w:tabs>
        <w:suppressAutoHyphens w:val="0"/>
        <w:spacing w:line="240" w:lineRule="auto"/>
        <w:ind w:left="902"/>
        <w:rPr>
          <w:b/>
          <w:sz w:val="24"/>
          <w:szCs w:val="24"/>
          <w:lang w:eastAsia="ru-RU"/>
        </w:rPr>
      </w:pPr>
      <w:r>
        <w:rPr>
          <w:b/>
          <w:sz w:val="24"/>
          <w:szCs w:val="24"/>
          <w:lang w:eastAsia="ru-RU"/>
        </w:rPr>
        <w:br w:type="page"/>
      </w:r>
    </w:p>
    <w:p w14:paraId="308D143C"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sz w:val="24"/>
          <w:szCs w:val="24"/>
          <w:lang w:eastAsia="ru-RU"/>
        </w:rPr>
      </w:pPr>
      <w:r w:rsidRPr="00143ADB">
        <w:rPr>
          <w:b/>
          <w:sz w:val="24"/>
          <w:szCs w:val="24"/>
          <w:lang w:eastAsia="ru-RU"/>
        </w:rPr>
        <w:lastRenderedPageBreak/>
        <w:t>АТТЕСТАЦИОННЫЙ ЛИСТ ПО ПРОИЗВОДСТВЕННОЙ ПРАКТИКЕ</w:t>
      </w:r>
    </w:p>
    <w:p w14:paraId="2F4E15F1"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sz w:val="24"/>
          <w:szCs w:val="24"/>
          <w:lang w:eastAsia="ru-RU"/>
        </w:rPr>
      </w:pPr>
      <w:r w:rsidRPr="00143ADB">
        <w:rPr>
          <w:b/>
          <w:sz w:val="24"/>
          <w:szCs w:val="24"/>
          <w:lang w:eastAsia="ru-RU"/>
        </w:rPr>
        <w:t>по профилю специальности</w:t>
      </w:r>
    </w:p>
    <w:p w14:paraId="61AC97B7"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sz w:val="24"/>
          <w:szCs w:val="24"/>
          <w:lang w:eastAsia="ru-RU"/>
        </w:rPr>
      </w:pPr>
    </w:p>
    <w:p w14:paraId="3545272A"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sz w:val="24"/>
          <w:szCs w:val="24"/>
          <w:u w:val="single"/>
          <w:lang w:eastAsia="ru-RU"/>
        </w:rPr>
      </w:pPr>
      <w:r w:rsidRPr="00143ADB">
        <w:rPr>
          <w:sz w:val="24"/>
          <w:szCs w:val="24"/>
          <w:lang w:eastAsia="ru-RU"/>
        </w:rPr>
        <w:t xml:space="preserve">Студент </w:t>
      </w:r>
      <w:r w:rsidRPr="00143ADB">
        <w:rPr>
          <w:color w:val="FF0000"/>
          <w:sz w:val="24"/>
          <w:szCs w:val="24"/>
          <w:u w:val="single"/>
          <w:lang w:eastAsia="ru-RU"/>
        </w:rPr>
        <w:t>АБДРАХМАНОВА РУФИНА ФАРИТОВНА</w:t>
      </w:r>
    </w:p>
    <w:p w14:paraId="38FC4E60"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i/>
          <w:sz w:val="20"/>
          <w:lang w:eastAsia="ru-RU"/>
        </w:rPr>
      </w:pPr>
      <w:r w:rsidRPr="00143ADB">
        <w:rPr>
          <w:i/>
          <w:sz w:val="20"/>
          <w:lang w:eastAsia="ru-RU"/>
        </w:rPr>
        <w:t>ФИО</w:t>
      </w:r>
    </w:p>
    <w:p w14:paraId="32656205" w14:textId="77777777" w:rsidR="00143ADB" w:rsidRPr="00143ADB" w:rsidRDefault="00143ADB" w:rsidP="00143ADB">
      <w:pPr>
        <w:widowControl/>
        <w:tabs>
          <w:tab w:val="clear" w:pos="1134"/>
          <w:tab w:val="clear" w:pos="5940"/>
          <w:tab w:val="left" w:pos="7196"/>
        </w:tabs>
        <w:suppressAutoHyphens w:val="0"/>
        <w:spacing w:line="240" w:lineRule="auto"/>
        <w:ind w:left="0" w:firstLine="0"/>
        <w:rPr>
          <w:b/>
          <w:sz w:val="24"/>
          <w:szCs w:val="24"/>
          <w:lang w:eastAsia="ru-RU"/>
        </w:rPr>
      </w:pPr>
      <w:r w:rsidRPr="00143ADB">
        <w:rPr>
          <w:sz w:val="24"/>
          <w:szCs w:val="24"/>
          <w:lang w:eastAsia="ru-RU"/>
        </w:rPr>
        <w:t xml:space="preserve">обучающийся на 4 курсе (группа </w:t>
      </w:r>
      <w:r w:rsidRPr="00143ADB">
        <w:rPr>
          <w:color w:val="FF0000"/>
          <w:sz w:val="24"/>
          <w:szCs w:val="24"/>
          <w:lang w:eastAsia="ru-RU"/>
        </w:rPr>
        <w:t>20ИС-Х</w:t>
      </w:r>
      <w:r w:rsidRPr="00143ADB">
        <w:rPr>
          <w:sz w:val="24"/>
          <w:szCs w:val="24"/>
          <w:lang w:eastAsia="ru-RU"/>
        </w:rPr>
        <w:t xml:space="preserve">) по специальности СПО </w:t>
      </w:r>
      <w:r w:rsidRPr="00143ADB">
        <w:rPr>
          <w:sz w:val="24"/>
          <w:szCs w:val="24"/>
          <w:u w:val="single"/>
          <w:lang w:eastAsia="ru-RU"/>
        </w:rPr>
        <w:t>09.02.07 Информационнные системы и программирование</w:t>
      </w:r>
      <w:r w:rsidRPr="00143ADB">
        <w:rPr>
          <w:sz w:val="24"/>
          <w:szCs w:val="24"/>
          <w:lang w:eastAsia="ru-RU"/>
        </w:rPr>
        <w:t xml:space="preserve"> (квалификация </w:t>
      </w:r>
      <w:r w:rsidRPr="00143ADB">
        <w:rPr>
          <w:b/>
          <w:sz w:val="24"/>
          <w:szCs w:val="24"/>
          <w:lang w:eastAsia="ru-RU"/>
        </w:rPr>
        <w:t>специалист по информационным системам</w:t>
      </w:r>
      <w:r w:rsidRPr="00143ADB">
        <w:rPr>
          <w:sz w:val="24"/>
          <w:szCs w:val="24"/>
          <w:lang w:eastAsia="ru-RU"/>
        </w:rPr>
        <w:t xml:space="preserve">) успешно прошел (а) </w:t>
      </w:r>
      <w:r w:rsidRPr="00143ADB">
        <w:rPr>
          <w:b/>
          <w:sz w:val="24"/>
          <w:szCs w:val="24"/>
          <w:lang w:eastAsia="ru-RU"/>
        </w:rPr>
        <w:t>ПРОИЗВОДСТВЕННУЮ ПРАКТИКУ (преддипломную)</w:t>
      </w:r>
    </w:p>
    <w:p w14:paraId="766E1F6C" w14:textId="3A7B5381" w:rsidR="00143ADB" w:rsidRPr="00143ADB" w:rsidRDefault="00143ADB" w:rsidP="00143ADB">
      <w:pPr>
        <w:widowControl/>
        <w:tabs>
          <w:tab w:val="clear" w:pos="1134"/>
          <w:tab w:val="clear" w:pos="5940"/>
          <w:tab w:val="left" w:pos="7196"/>
        </w:tabs>
        <w:suppressAutoHyphens w:val="0"/>
        <w:spacing w:line="240" w:lineRule="auto"/>
        <w:ind w:left="0" w:firstLine="0"/>
        <w:rPr>
          <w:sz w:val="24"/>
          <w:szCs w:val="24"/>
          <w:lang w:eastAsia="ru-RU"/>
        </w:rPr>
      </w:pPr>
      <w:r w:rsidRPr="00143ADB">
        <w:rPr>
          <w:sz w:val="24"/>
          <w:szCs w:val="24"/>
          <w:lang w:eastAsia="ru-RU"/>
        </w:rPr>
        <w:t>в объеме 144 час. с «20» апреля по «18» мая 202</w:t>
      </w:r>
      <w:r w:rsidR="00576278">
        <w:rPr>
          <w:sz w:val="24"/>
          <w:szCs w:val="24"/>
          <w:lang w:eastAsia="ru-RU"/>
        </w:rPr>
        <w:t>6</w:t>
      </w:r>
      <w:r w:rsidRPr="00143ADB">
        <w:rPr>
          <w:sz w:val="24"/>
          <w:szCs w:val="24"/>
          <w:lang w:eastAsia="ru-RU"/>
        </w:rPr>
        <w:t xml:space="preserve"> г. </w:t>
      </w:r>
    </w:p>
    <w:p w14:paraId="79B8689E" w14:textId="77777777" w:rsidR="00143ADB" w:rsidRPr="00143ADB" w:rsidRDefault="00143ADB" w:rsidP="00143ADB">
      <w:pPr>
        <w:widowControl/>
        <w:tabs>
          <w:tab w:val="clear" w:pos="1134"/>
          <w:tab w:val="clear" w:pos="5940"/>
          <w:tab w:val="left" w:pos="7196"/>
        </w:tabs>
        <w:suppressAutoHyphens w:val="0"/>
        <w:spacing w:line="240" w:lineRule="auto"/>
        <w:ind w:left="0" w:firstLine="0"/>
        <w:rPr>
          <w:color w:val="FF0000"/>
          <w:sz w:val="24"/>
          <w:szCs w:val="24"/>
          <w:lang w:eastAsia="ru-RU"/>
        </w:rPr>
      </w:pPr>
      <w:r w:rsidRPr="00143ADB">
        <w:rPr>
          <w:sz w:val="24"/>
          <w:szCs w:val="24"/>
          <w:lang w:eastAsia="ru-RU"/>
        </w:rPr>
        <w:t xml:space="preserve">в организации  </w:t>
      </w:r>
      <w:r w:rsidRPr="00143ADB">
        <w:rPr>
          <w:sz w:val="24"/>
          <w:szCs w:val="24"/>
          <w:u w:val="single"/>
          <w:lang w:eastAsia="ru-RU"/>
        </w:rPr>
        <w:t xml:space="preserve">                  </w:t>
      </w:r>
      <w:r w:rsidRPr="00143ADB">
        <w:rPr>
          <w:color w:val="FF0000"/>
          <w:sz w:val="24"/>
          <w:szCs w:val="24"/>
          <w:u w:val="single"/>
          <w:lang w:eastAsia="ru-RU"/>
        </w:rPr>
        <w:t>ООО    «Газпром Трансгаз Уфа», г. Уфа, ул. Рихарда Зорге, 59</w:t>
      </w:r>
    </w:p>
    <w:p w14:paraId="3292754D" w14:textId="77777777" w:rsidR="00143ADB" w:rsidRPr="00143ADB" w:rsidRDefault="00143ADB" w:rsidP="00143ADB">
      <w:pPr>
        <w:widowControl/>
        <w:pBdr>
          <w:bottom w:val="single" w:sz="12" w:space="1" w:color="auto"/>
        </w:pBdr>
        <w:tabs>
          <w:tab w:val="clear" w:pos="1134"/>
          <w:tab w:val="clear" w:pos="5940"/>
          <w:tab w:val="left" w:pos="7196"/>
        </w:tabs>
        <w:suppressAutoHyphens w:val="0"/>
        <w:spacing w:line="240" w:lineRule="auto"/>
        <w:ind w:left="0" w:firstLine="0"/>
        <w:jc w:val="center"/>
        <w:rPr>
          <w:i/>
          <w:sz w:val="20"/>
          <w:lang w:eastAsia="ru-RU"/>
        </w:rPr>
      </w:pPr>
      <w:r w:rsidRPr="00143ADB">
        <w:rPr>
          <w:i/>
          <w:sz w:val="20"/>
          <w:lang w:eastAsia="ru-RU"/>
        </w:rPr>
        <w:t>наименование и юридический адрес</w:t>
      </w:r>
    </w:p>
    <w:p w14:paraId="37AAE736" w14:textId="77777777" w:rsidR="00143ADB" w:rsidRPr="00143ADB" w:rsidRDefault="00143ADB" w:rsidP="00143ADB">
      <w:pPr>
        <w:widowControl/>
        <w:pBdr>
          <w:bottom w:val="single" w:sz="12" w:space="1" w:color="auto"/>
        </w:pBdr>
        <w:tabs>
          <w:tab w:val="clear" w:pos="1134"/>
          <w:tab w:val="clear" w:pos="5940"/>
          <w:tab w:val="left" w:pos="7196"/>
        </w:tabs>
        <w:suppressAutoHyphens w:val="0"/>
        <w:spacing w:line="240" w:lineRule="auto"/>
        <w:ind w:left="0" w:firstLine="0"/>
        <w:jc w:val="center"/>
        <w:rPr>
          <w:sz w:val="24"/>
          <w:szCs w:val="24"/>
          <w:lang w:eastAsia="ru-RU"/>
        </w:rPr>
      </w:pPr>
    </w:p>
    <w:p w14:paraId="3274CD19" w14:textId="77777777" w:rsidR="00143ADB" w:rsidRPr="00143ADB" w:rsidRDefault="00143ADB" w:rsidP="00143ADB">
      <w:pPr>
        <w:widowControl/>
        <w:tabs>
          <w:tab w:val="clear" w:pos="1134"/>
          <w:tab w:val="clear" w:pos="5940"/>
          <w:tab w:val="left" w:pos="7196"/>
        </w:tabs>
        <w:suppressAutoHyphens w:val="0"/>
        <w:spacing w:after="100" w:afterAutospacing="1" w:line="240" w:lineRule="auto"/>
        <w:ind w:left="0" w:firstLine="0"/>
        <w:rPr>
          <w:sz w:val="24"/>
          <w:szCs w:val="24"/>
          <w:lang w:eastAsia="ru-RU"/>
        </w:rPr>
      </w:pPr>
      <w:r w:rsidRPr="00143ADB">
        <w:rPr>
          <w:b/>
          <w:sz w:val="24"/>
          <w:szCs w:val="24"/>
          <w:lang w:eastAsia="ru-RU"/>
        </w:rPr>
        <w:t>Виды и качество выполнения работ с целью оценки сформированности общих и профессиональных компетенций</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72"/>
        <w:gridCol w:w="1984"/>
      </w:tblGrid>
      <w:tr w:rsidR="00143ADB" w:rsidRPr="00143ADB" w14:paraId="2B03B852" w14:textId="77777777" w:rsidTr="00143ADB">
        <w:tc>
          <w:tcPr>
            <w:tcW w:w="8472" w:type="dxa"/>
          </w:tcPr>
          <w:p w14:paraId="45ED00B0"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i/>
                <w:sz w:val="24"/>
                <w:szCs w:val="24"/>
                <w:lang w:eastAsia="ru-RU"/>
              </w:rPr>
            </w:pPr>
            <w:r w:rsidRPr="00143ADB">
              <w:rPr>
                <w:b/>
                <w:i/>
                <w:sz w:val="24"/>
                <w:szCs w:val="24"/>
                <w:lang w:eastAsia="ru-RU"/>
              </w:rPr>
              <w:t>Виды и объем работ, выполненных студентом во время практики</w:t>
            </w:r>
          </w:p>
        </w:tc>
        <w:tc>
          <w:tcPr>
            <w:tcW w:w="1984" w:type="dxa"/>
          </w:tcPr>
          <w:p w14:paraId="30403A27"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i/>
                <w:sz w:val="24"/>
                <w:szCs w:val="24"/>
                <w:lang w:eastAsia="ru-RU"/>
              </w:rPr>
            </w:pPr>
            <w:r w:rsidRPr="00143ADB">
              <w:rPr>
                <w:b/>
                <w:i/>
                <w:sz w:val="24"/>
                <w:szCs w:val="24"/>
                <w:lang w:eastAsia="ru-RU"/>
              </w:rPr>
              <w:t>Оценка выполнения каждого вида работ</w:t>
            </w:r>
          </w:p>
        </w:tc>
      </w:tr>
      <w:tr w:rsidR="00143ADB" w:rsidRPr="00143ADB" w14:paraId="4186C002" w14:textId="77777777" w:rsidTr="00143ADB">
        <w:tc>
          <w:tcPr>
            <w:tcW w:w="8472" w:type="dxa"/>
            <w:tcBorders>
              <w:top w:val="single" w:sz="4" w:space="0" w:color="auto"/>
              <w:left w:val="single" w:sz="4" w:space="0" w:color="auto"/>
              <w:bottom w:val="single" w:sz="4" w:space="0" w:color="auto"/>
              <w:right w:val="single" w:sz="4" w:space="0" w:color="auto"/>
            </w:tcBorders>
            <w:shd w:val="clear" w:color="auto" w:fill="FFFFFF"/>
          </w:tcPr>
          <w:p w14:paraId="48C2E693" w14:textId="77777777" w:rsidR="00143ADB" w:rsidRPr="00143ADB" w:rsidRDefault="00143ADB" w:rsidP="00143ADB">
            <w:pPr>
              <w:widowControl/>
              <w:tabs>
                <w:tab w:val="clear" w:pos="1134"/>
                <w:tab w:val="clear" w:pos="5940"/>
              </w:tabs>
              <w:suppressAutoHyphens w:val="0"/>
              <w:spacing w:line="240" w:lineRule="auto"/>
              <w:ind w:left="129" w:right="272" w:firstLine="0"/>
              <w:rPr>
                <w:sz w:val="22"/>
                <w:szCs w:val="22"/>
                <w:lang w:eastAsia="ru-RU"/>
              </w:rPr>
            </w:pPr>
            <w:r w:rsidRPr="00143ADB">
              <w:rPr>
                <w:sz w:val="22"/>
                <w:szCs w:val="22"/>
                <w:lang w:eastAsia="ru-RU"/>
              </w:rPr>
              <w:t>Составление описания предметной области задачи. Исследование бизнес- процессов разрабатываемой системы.</w:t>
            </w:r>
          </w:p>
        </w:tc>
        <w:tc>
          <w:tcPr>
            <w:tcW w:w="1984" w:type="dxa"/>
          </w:tcPr>
          <w:p w14:paraId="7814657F"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i/>
                <w:color w:val="FF0000"/>
                <w:sz w:val="22"/>
                <w:szCs w:val="22"/>
                <w:highlight w:val="yellow"/>
                <w:lang w:eastAsia="ru-RU"/>
              </w:rPr>
            </w:pPr>
          </w:p>
        </w:tc>
      </w:tr>
      <w:tr w:rsidR="00143ADB" w:rsidRPr="00143ADB" w14:paraId="5AD7B458" w14:textId="77777777" w:rsidTr="00143ADB">
        <w:tc>
          <w:tcPr>
            <w:tcW w:w="8472" w:type="dxa"/>
            <w:tcBorders>
              <w:top w:val="single" w:sz="4" w:space="0" w:color="auto"/>
              <w:left w:val="single" w:sz="4" w:space="0" w:color="auto"/>
              <w:bottom w:val="single" w:sz="4" w:space="0" w:color="auto"/>
              <w:right w:val="single" w:sz="4" w:space="0" w:color="auto"/>
            </w:tcBorders>
            <w:shd w:val="clear" w:color="auto" w:fill="FFFFFF"/>
          </w:tcPr>
          <w:p w14:paraId="6980E4C4" w14:textId="77777777" w:rsidR="00143ADB" w:rsidRPr="00143ADB" w:rsidRDefault="00143ADB" w:rsidP="00143ADB">
            <w:pPr>
              <w:widowControl/>
              <w:tabs>
                <w:tab w:val="clear" w:pos="1134"/>
                <w:tab w:val="clear" w:pos="5940"/>
              </w:tabs>
              <w:suppressAutoHyphens w:val="0"/>
              <w:spacing w:line="240" w:lineRule="auto"/>
              <w:ind w:left="129" w:right="272" w:firstLine="0"/>
              <w:rPr>
                <w:sz w:val="22"/>
                <w:szCs w:val="22"/>
                <w:lang w:eastAsia="ru-RU"/>
              </w:rPr>
            </w:pPr>
            <w:r w:rsidRPr="00143ADB">
              <w:rPr>
                <w:sz w:val="22"/>
                <w:szCs w:val="22"/>
                <w:lang w:eastAsia="ru-RU"/>
              </w:rPr>
              <w:t>Проектирование программного продукта.</w:t>
            </w:r>
          </w:p>
        </w:tc>
        <w:tc>
          <w:tcPr>
            <w:tcW w:w="1984" w:type="dxa"/>
          </w:tcPr>
          <w:p w14:paraId="10D51D74"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i/>
                <w:color w:val="FF0000"/>
                <w:sz w:val="22"/>
                <w:szCs w:val="22"/>
                <w:highlight w:val="yellow"/>
                <w:lang w:eastAsia="ru-RU"/>
              </w:rPr>
            </w:pPr>
          </w:p>
        </w:tc>
      </w:tr>
      <w:tr w:rsidR="00143ADB" w:rsidRPr="00143ADB" w14:paraId="70FB9F7C" w14:textId="77777777" w:rsidTr="00143ADB">
        <w:tc>
          <w:tcPr>
            <w:tcW w:w="8472" w:type="dxa"/>
            <w:tcBorders>
              <w:top w:val="single" w:sz="4" w:space="0" w:color="auto"/>
              <w:left w:val="single" w:sz="4" w:space="0" w:color="auto"/>
              <w:bottom w:val="single" w:sz="4" w:space="0" w:color="auto"/>
              <w:right w:val="single" w:sz="4" w:space="0" w:color="auto"/>
            </w:tcBorders>
            <w:shd w:val="clear" w:color="auto" w:fill="FFFFFF"/>
          </w:tcPr>
          <w:p w14:paraId="202E7F91" w14:textId="77777777" w:rsidR="00143ADB" w:rsidRPr="00143ADB" w:rsidRDefault="00143ADB" w:rsidP="00143ADB">
            <w:pPr>
              <w:widowControl/>
              <w:tabs>
                <w:tab w:val="clear" w:pos="1134"/>
                <w:tab w:val="clear" w:pos="5940"/>
              </w:tabs>
              <w:suppressAutoHyphens w:val="0"/>
              <w:spacing w:line="240" w:lineRule="auto"/>
              <w:ind w:left="129" w:right="272" w:firstLine="0"/>
              <w:rPr>
                <w:sz w:val="22"/>
                <w:szCs w:val="22"/>
                <w:lang w:eastAsia="ru-RU"/>
              </w:rPr>
            </w:pPr>
            <w:r w:rsidRPr="00143ADB">
              <w:rPr>
                <w:sz w:val="22"/>
                <w:szCs w:val="22"/>
                <w:lang w:eastAsia="ru-RU"/>
              </w:rPr>
              <w:t xml:space="preserve">Описание входной и выходной информации. Проектирование базы данных. Описание структуры базы данных. Создание контрольного примера. Составление пакета тестов. </w:t>
            </w:r>
          </w:p>
        </w:tc>
        <w:tc>
          <w:tcPr>
            <w:tcW w:w="1984" w:type="dxa"/>
          </w:tcPr>
          <w:p w14:paraId="32E0B139"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i/>
                <w:color w:val="FF0000"/>
                <w:sz w:val="22"/>
                <w:szCs w:val="22"/>
                <w:highlight w:val="yellow"/>
                <w:lang w:eastAsia="ru-RU"/>
              </w:rPr>
            </w:pPr>
          </w:p>
        </w:tc>
      </w:tr>
      <w:tr w:rsidR="00143ADB" w:rsidRPr="00143ADB" w14:paraId="795C7256" w14:textId="77777777" w:rsidTr="00143ADB">
        <w:tc>
          <w:tcPr>
            <w:tcW w:w="8472" w:type="dxa"/>
            <w:tcBorders>
              <w:top w:val="single" w:sz="4" w:space="0" w:color="auto"/>
              <w:left w:val="single" w:sz="4" w:space="0" w:color="auto"/>
              <w:bottom w:val="single" w:sz="4" w:space="0" w:color="auto"/>
              <w:right w:val="single" w:sz="4" w:space="0" w:color="auto"/>
            </w:tcBorders>
            <w:shd w:val="clear" w:color="auto" w:fill="FFFFFF"/>
          </w:tcPr>
          <w:p w14:paraId="002258B4" w14:textId="77777777" w:rsidR="00143ADB" w:rsidRPr="00143ADB" w:rsidRDefault="00143ADB" w:rsidP="00143ADB">
            <w:pPr>
              <w:widowControl/>
              <w:tabs>
                <w:tab w:val="clear" w:pos="1134"/>
                <w:tab w:val="clear" w:pos="5940"/>
              </w:tabs>
              <w:suppressAutoHyphens w:val="0"/>
              <w:spacing w:line="240" w:lineRule="auto"/>
              <w:ind w:left="129" w:right="272" w:firstLine="0"/>
              <w:rPr>
                <w:sz w:val="22"/>
                <w:szCs w:val="22"/>
                <w:lang w:eastAsia="ru-RU"/>
              </w:rPr>
            </w:pPr>
            <w:r w:rsidRPr="00143ADB">
              <w:rPr>
                <w:sz w:val="22"/>
                <w:szCs w:val="22"/>
                <w:lang w:eastAsia="ru-RU"/>
              </w:rPr>
              <w:t>Составление требований к программному продукту</w:t>
            </w:r>
          </w:p>
        </w:tc>
        <w:tc>
          <w:tcPr>
            <w:tcW w:w="1984" w:type="dxa"/>
          </w:tcPr>
          <w:p w14:paraId="40B1A039"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i/>
                <w:color w:val="FF0000"/>
                <w:sz w:val="22"/>
                <w:szCs w:val="22"/>
                <w:lang w:eastAsia="ru-RU"/>
              </w:rPr>
            </w:pPr>
          </w:p>
        </w:tc>
      </w:tr>
      <w:tr w:rsidR="00143ADB" w:rsidRPr="00143ADB" w14:paraId="5F4F5BF0" w14:textId="77777777" w:rsidTr="00143ADB">
        <w:tc>
          <w:tcPr>
            <w:tcW w:w="8472" w:type="dxa"/>
            <w:tcBorders>
              <w:top w:val="single" w:sz="4" w:space="0" w:color="auto"/>
              <w:left w:val="single" w:sz="4" w:space="0" w:color="auto"/>
              <w:bottom w:val="single" w:sz="4" w:space="0" w:color="auto"/>
              <w:right w:val="single" w:sz="4" w:space="0" w:color="auto"/>
            </w:tcBorders>
            <w:shd w:val="clear" w:color="auto" w:fill="FFFFFF"/>
          </w:tcPr>
          <w:p w14:paraId="6A9B4E57" w14:textId="77777777" w:rsidR="00143ADB" w:rsidRPr="00143ADB" w:rsidRDefault="00143ADB" w:rsidP="00143ADB">
            <w:pPr>
              <w:widowControl/>
              <w:tabs>
                <w:tab w:val="clear" w:pos="1134"/>
                <w:tab w:val="clear" w:pos="5940"/>
              </w:tabs>
              <w:suppressAutoHyphens w:val="0"/>
              <w:spacing w:line="240" w:lineRule="auto"/>
              <w:ind w:left="129" w:right="272" w:firstLine="0"/>
              <w:rPr>
                <w:sz w:val="22"/>
                <w:szCs w:val="22"/>
                <w:lang w:eastAsia="ru-RU"/>
              </w:rPr>
            </w:pPr>
            <w:r w:rsidRPr="00143ADB">
              <w:rPr>
                <w:sz w:val="22"/>
                <w:szCs w:val="22"/>
                <w:lang w:eastAsia="ru-RU"/>
              </w:rPr>
              <w:t>Проектирование модулей ПО. Разработка модулей программы. Разработка программных модулей в выбранной среде программирования.</w:t>
            </w:r>
          </w:p>
        </w:tc>
        <w:tc>
          <w:tcPr>
            <w:tcW w:w="1984" w:type="dxa"/>
          </w:tcPr>
          <w:p w14:paraId="63195E9B"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i/>
                <w:color w:val="FF0000"/>
                <w:sz w:val="22"/>
                <w:szCs w:val="22"/>
                <w:lang w:eastAsia="ru-RU"/>
              </w:rPr>
            </w:pPr>
          </w:p>
        </w:tc>
      </w:tr>
      <w:tr w:rsidR="00143ADB" w:rsidRPr="00143ADB" w14:paraId="1CEA59CB" w14:textId="77777777" w:rsidTr="00143ADB">
        <w:tc>
          <w:tcPr>
            <w:tcW w:w="8472" w:type="dxa"/>
            <w:tcBorders>
              <w:top w:val="single" w:sz="4" w:space="0" w:color="auto"/>
              <w:left w:val="single" w:sz="4" w:space="0" w:color="auto"/>
              <w:bottom w:val="single" w:sz="4" w:space="0" w:color="auto"/>
              <w:right w:val="single" w:sz="4" w:space="0" w:color="auto"/>
            </w:tcBorders>
            <w:shd w:val="clear" w:color="auto" w:fill="FFFFFF"/>
          </w:tcPr>
          <w:p w14:paraId="0286FB28" w14:textId="77777777" w:rsidR="00143ADB" w:rsidRPr="00143ADB" w:rsidRDefault="00143ADB" w:rsidP="00143ADB">
            <w:pPr>
              <w:widowControl/>
              <w:tabs>
                <w:tab w:val="clear" w:pos="1134"/>
                <w:tab w:val="clear" w:pos="5940"/>
              </w:tabs>
              <w:suppressAutoHyphens w:val="0"/>
              <w:spacing w:line="240" w:lineRule="auto"/>
              <w:ind w:left="129" w:right="272" w:firstLine="0"/>
              <w:rPr>
                <w:sz w:val="22"/>
                <w:szCs w:val="22"/>
                <w:lang w:eastAsia="ru-RU"/>
              </w:rPr>
            </w:pPr>
            <w:r w:rsidRPr="00143ADB">
              <w:rPr>
                <w:sz w:val="22"/>
                <w:szCs w:val="22"/>
                <w:lang w:eastAsia="ru-RU"/>
              </w:rPr>
              <w:t>Тестирование программного продукта. Создание протокола тестирования</w:t>
            </w:r>
            <w:r w:rsidRPr="00143ADB">
              <w:rPr>
                <w:sz w:val="22"/>
                <w:szCs w:val="22"/>
                <w:lang w:eastAsia="ru-RU"/>
              </w:rPr>
              <w:tab/>
            </w:r>
          </w:p>
        </w:tc>
        <w:tc>
          <w:tcPr>
            <w:tcW w:w="1984" w:type="dxa"/>
          </w:tcPr>
          <w:p w14:paraId="0F5DCF67"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i/>
                <w:color w:val="FF0000"/>
                <w:sz w:val="22"/>
                <w:szCs w:val="22"/>
                <w:lang w:eastAsia="ru-RU"/>
              </w:rPr>
            </w:pPr>
          </w:p>
        </w:tc>
      </w:tr>
      <w:tr w:rsidR="00143ADB" w:rsidRPr="00143ADB" w14:paraId="6B8C180C" w14:textId="77777777" w:rsidTr="00143ADB">
        <w:tc>
          <w:tcPr>
            <w:tcW w:w="8472" w:type="dxa"/>
            <w:tcBorders>
              <w:top w:val="single" w:sz="4" w:space="0" w:color="auto"/>
              <w:left w:val="single" w:sz="4" w:space="0" w:color="auto"/>
              <w:bottom w:val="single" w:sz="4" w:space="0" w:color="auto"/>
              <w:right w:val="single" w:sz="4" w:space="0" w:color="auto"/>
            </w:tcBorders>
            <w:shd w:val="clear" w:color="auto" w:fill="FFFFFF"/>
          </w:tcPr>
          <w:p w14:paraId="65839424" w14:textId="77777777" w:rsidR="00143ADB" w:rsidRPr="00143ADB" w:rsidRDefault="00143ADB" w:rsidP="00143ADB">
            <w:pPr>
              <w:widowControl/>
              <w:tabs>
                <w:tab w:val="clear" w:pos="1134"/>
                <w:tab w:val="clear" w:pos="5940"/>
              </w:tabs>
              <w:suppressAutoHyphens w:val="0"/>
              <w:spacing w:line="240" w:lineRule="auto"/>
              <w:ind w:left="129" w:right="272" w:firstLine="0"/>
              <w:rPr>
                <w:sz w:val="22"/>
                <w:szCs w:val="22"/>
                <w:lang w:eastAsia="ru-RU"/>
              </w:rPr>
            </w:pPr>
            <w:r w:rsidRPr="00143ADB">
              <w:rPr>
                <w:sz w:val="22"/>
                <w:szCs w:val="22"/>
                <w:lang w:eastAsia="ru-RU"/>
              </w:rPr>
              <w:t>Составление программной документации: описание программы, руководство пользователя</w:t>
            </w:r>
          </w:p>
        </w:tc>
        <w:tc>
          <w:tcPr>
            <w:tcW w:w="1984" w:type="dxa"/>
          </w:tcPr>
          <w:p w14:paraId="03D7094A"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i/>
                <w:color w:val="FF0000"/>
                <w:sz w:val="22"/>
                <w:szCs w:val="22"/>
                <w:lang w:eastAsia="ru-RU"/>
              </w:rPr>
            </w:pPr>
          </w:p>
        </w:tc>
      </w:tr>
      <w:tr w:rsidR="00143ADB" w:rsidRPr="00143ADB" w14:paraId="53577FBC" w14:textId="77777777" w:rsidTr="00143ADB">
        <w:tc>
          <w:tcPr>
            <w:tcW w:w="8472" w:type="dxa"/>
          </w:tcPr>
          <w:p w14:paraId="78837F17" w14:textId="77777777" w:rsidR="00143ADB" w:rsidRPr="00143ADB" w:rsidRDefault="00143ADB" w:rsidP="00143ADB">
            <w:pPr>
              <w:widowControl/>
              <w:tabs>
                <w:tab w:val="clear" w:pos="1134"/>
                <w:tab w:val="clear" w:pos="5940"/>
                <w:tab w:val="left" w:pos="7196"/>
              </w:tabs>
              <w:suppressAutoHyphens w:val="0"/>
              <w:ind w:left="0" w:firstLine="0"/>
              <w:contextualSpacing/>
              <w:jc w:val="left"/>
              <w:rPr>
                <w:b/>
                <w:sz w:val="24"/>
                <w:szCs w:val="24"/>
                <w:lang w:eastAsia="ru-RU"/>
              </w:rPr>
            </w:pPr>
            <w:r w:rsidRPr="00143ADB">
              <w:rPr>
                <w:b/>
                <w:sz w:val="24"/>
                <w:szCs w:val="24"/>
                <w:lang w:eastAsia="ru-RU"/>
              </w:rPr>
              <w:t>Интегральная оценка:</w:t>
            </w:r>
          </w:p>
        </w:tc>
        <w:tc>
          <w:tcPr>
            <w:tcW w:w="1984" w:type="dxa"/>
          </w:tcPr>
          <w:p w14:paraId="67AF8393" w14:textId="77777777" w:rsidR="00143ADB" w:rsidRPr="00143ADB" w:rsidRDefault="00143ADB" w:rsidP="00143ADB">
            <w:pPr>
              <w:widowControl/>
              <w:tabs>
                <w:tab w:val="clear" w:pos="1134"/>
                <w:tab w:val="clear" w:pos="5940"/>
                <w:tab w:val="left" w:pos="7196"/>
              </w:tabs>
              <w:suppressAutoHyphens w:val="0"/>
              <w:ind w:left="0" w:firstLine="0"/>
              <w:jc w:val="center"/>
              <w:rPr>
                <w:color w:val="FF0000"/>
                <w:sz w:val="24"/>
                <w:szCs w:val="24"/>
                <w:lang w:eastAsia="ru-RU"/>
              </w:rPr>
            </w:pPr>
          </w:p>
        </w:tc>
      </w:tr>
    </w:tbl>
    <w:p w14:paraId="5ECC2743" w14:textId="77777777" w:rsidR="00143ADB" w:rsidRPr="00143ADB" w:rsidRDefault="00143ADB" w:rsidP="00143ADB">
      <w:pPr>
        <w:widowControl/>
        <w:tabs>
          <w:tab w:val="clear" w:pos="1134"/>
          <w:tab w:val="clear" w:pos="5940"/>
          <w:tab w:val="left" w:pos="7196"/>
        </w:tabs>
        <w:suppressAutoHyphens w:val="0"/>
        <w:spacing w:line="240" w:lineRule="auto"/>
        <w:ind w:left="0" w:firstLine="0"/>
        <w:rPr>
          <w:sz w:val="24"/>
          <w:szCs w:val="24"/>
          <w:lang w:eastAsia="ru-RU"/>
        </w:rPr>
      </w:pPr>
      <w:r w:rsidRPr="00143ADB">
        <w:rPr>
          <w:sz w:val="24"/>
          <w:szCs w:val="24"/>
          <w:lang w:eastAsia="ru-RU"/>
        </w:rPr>
        <w:t>Аттестуемый (ая) продемонстрировал(а) / не продемонстрировал(а) владение общими компетенциями и видами профессиональной деятельности (</w:t>
      </w:r>
      <w:r w:rsidRPr="00143ADB">
        <w:rPr>
          <w:i/>
          <w:sz w:val="24"/>
          <w:szCs w:val="24"/>
          <w:lang w:eastAsia="ru-RU"/>
        </w:rPr>
        <w:t xml:space="preserve">необходимо отметить значком </w:t>
      </w:r>
      <w:r w:rsidRPr="00143ADB">
        <w:rPr>
          <w:i/>
          <w:sz w:val="24"/>
          <w:szCs w:val="24"/>
          <w:lang w:eastAsia="ru-RU"/>
        </w:rPr>
        <w:sym w:font="Wingdings" w:char="F0FC"/>
      </w:r>
      <w:r w:rsidRPr="00143ADB">
        <w:rPr>
          <w:i/>
          <w:sz w:val="24"/>
          <w:szCs w:val="24"/>
          <w:lang w:eastAsia="ru-RU"/>
        </w:rPr>
        <w:t xml:space="preserve"> продемонстрированны</w:t>
      </w:r>
      <w:r w:rsidRPr="00143ADB">
        <w:rPr>
          <w:sz w:val="20"/>
          <w:lang w:eastAsia="ru-RU"/>
        </w:rPr>
        <w:t xml:space="preserve"> </w:t>
      </w:r>
      <w:r w:rsidRPr="00143ADB">
        <w:rPr>
          <w:i/>
          <w:sz w:val="24"/>
          <w:szCs w:val="24"/>
          <w:lang w:eastAsia="ru-RU"/>
        </w:rPr>
        <w:t>е компетенции)</w:t>
      </w:r>
      <w:r w:rsidRPr="00143ADB">
        <w:rPr>
          <w:sz w:val="24"/>
          <w:szCs w:val="24"/>
          <w:lang w:eastAsia="ru-RU"/>
        </w:rPr>
        <w:t>:</w:t>
      </w:r>
    </w:p>
    <w:p w14:paraId="590B189E" w14:textId="77777777" w:rsidR="00143ADB" w:rsidRPr="00143ADB" w:rsidRDefault="00576278" w:rsidP="00143ADB">
      <w:pPr>
        <w:widowControl/>
        <w:tabs>
          <w:tab w:val="clear" w:pos="1134"/>
          <w:tab w:val="clear" w:pos="5940"/>
          <w:tab w:val="left" w:pos="7196"/>
        </w:tabs>
        <w:suppressAutoHyphens w:val="0"/>
        <w:spacing w:line="240" w:lineRule="auto"/>
        <w:ind w:left="0" w:firstLine="0"/>
        <w:rPr>
          <w:sz w:val="24"/>
          <w:szCs w:val="24"/>
          <w:lang w:eastAsia="ru-RU"/>
        </w:rPr>
      </w:pPr>
      <w:r>
        <w:rPr>
          <w:noProof/>
          <w:color w:val="000000"/>
          <w:sz w:val="22"/>
          <w:szCs w:val="22"/>
          <w:lang w:eastAsia="ru-RU"/>
        </w:rPr>
        <w:pict w14:anchorId="3AAB9455">
          <v:shape id="_x0000_s1040" type="#_x0000_t201" style="position:absolute;left:0;text-align:left;margin-left:-1.4pt;margin-top:13.55pt;width:11.25pt;height:16.5pt;z-index:251674624" wrapcoords="-939 0 -939 20965 21600 20965 21600 0 -939 0" o:allowoverlap="f" filled="f" stroked="f">
            <v:imagedata r:id="rId9" o:title=""/>
            <o:lock v:ext="edit" aspectratio="t"/>
          </v:shape>
          <w:control r:id="rId24" w:name="CheckBox211111111131121" w:shapeid="_x0000_s1040"/>
        </w:pict>
      </w:r>
    </w:p>
    <w:p w14:paraId="19BC5917" w14:textId="77777777" w:rsidR="00143ADB" w:rsidRPr="00143ADB" w:rsidRDefault="00143ADB"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sidRPr="00143ADB">
        <w:rPr>
          <w:sz w:val="22"/>
          <w:szCs w:val="22"/>
          <w:lang w:eastAsia="ru-RU"/>
        </w:rPr>
        <w:tab/>
        <w:t>ОК 01 Выбирать способы решения задач профессиональной деятельности, применительно к различным контекстам</w:t>
      </w:r>
    </w:p>
    <w:p w14:paraId="69B28C36" w14:textId="77777777" w:rsidR="00143ADB" w:rsidRPr="00143ADB" w:rsidRDefault="00576278"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Pr>
          <w:sz w:val="22"/>
          <w:szCs w:val="22"/>
          <w:lang w:eastAsia="ru-RU"/>
        </w:rPr>
        <w:pict w14:anchorId="636656AC">
          <v:shape id="_x0000_s1042" type="#_x0000_t201" style="position:absolute;left:0;text-align:left;margin-left:-1.45pt;margin-top:26.25pt;width:11.25pt;height:16.5pt;z-index:251676672" wrapcoords="-939 0 -939 20965 21600 20965 21600 0 -939 0" o:allowoverlap="f" filled="f" stroked="f">
            <v:imagedata r:id="rId9" o:title=""/>
            <o:lock v:ext="edit" aspectratio="t"/>
          </v:shape>
          <w:control r:id="rId25" w:name="CheckBox2111111111311151" w:shapeid="_x0000_s1042"/>
        </w:pict>
      </w:r>
      <w:r>
        <w:rPr>
          <w:sz w:val="22"/>
          <w:szCs w:val="22"/>
          <w:lang w:eastAsia="ru-RU"/>
        </w:rPr>
        <w:pict w14:anchorId="6817DD7F">
          <v:shape id="_x0000_s1041" type="#_x0000_t201" style="position:absolute;left:0;text-align:left;margin-left:-1.4pt;margin-top:-.15pt;width:11.25pt;height:16.5pt;z-index:251675648" wrapcoords="-939 0 -939 20965 21600 20965 21600 0 -939 0" o:allowoverlap="f" filled="f" stroked="f">
            <v:imagedata r:id="rId9" o:title=""/>
            <o:lock v:ext="edit" aspectratio="t"/>
          </v:shape>
          <w:control r:id="rId26" w:name="CheckBox21111111113113" w:shapeid="_x0000_s1041"/>
        </w:pict>
      </w:r>
      <w:r w:rsidR="00143ADB" w:rsidRPr="00143ADB">
        <w:rPr>
          <w:sz w:val="22"/>
          <w:szCs w:val="22"/>
          <w:lang w:eastAsia="ru-RU"/>
        </w:rPr>
        <w:tab/>
        <w:t>ОК 02 Осуществлять поиск, анализ и интерпретацию информации, необходимой для выполнения задач профессиональной деятельности</w:t>
      </w:r>
    </w:p>
    <w:p w14:paraId="01B9F10D" w14:textId="77777777" w:rsidR="00143ADB" w:rsidRPr="00143ADB" w:rsidRDefault="00576278"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Pr>
          <w:noProof/>
          <w:sz w:val="22"/>
          <w:szCs w:val="22"/>
          <w:lang w:eastAsia="ru-RU"/>
        </w:rPr>
        <w:pict w14:anchorId="7699493E">
          <v:shape id="_x0000_s1043" type="#_x0000_t201" style="position:absolute;left:0;text-align:left;margin-left:-1.4pt;margin-top:15.5pt;width:11.25pt;height:16.5pt;z-index:251677696" wrapcoords="-939 0 -939 20965 21600 20965 21600 0 -939 0" o:allowoverlap="f" filled="f" stroked="f">
            <v:imagedata r:id="rId9" o:title=""/>
            <o:lock v:ext="edit" aspectratio="t"/>
          </v:shape>
          <w:control r:id="rId27" w:name="CheckBox2111111111311141" w:shapeid="_x0000_s1043"/>
        </w:pict>
      </w:r>
      <w:r w:rsidR="00143ADB" w:rsidRPr="00143ADB">
        <w:rPr>
          <w:sz w:val="22"/>
          <w:szCs w:val="22"/>
          <w:lang w:eastAsia="ru-RU"/>
        </w:rPr>
        <w:tab/>
        <w:t>ОК 03 Планировать и реализовывать собственное профессиональное и личностное развитие.</w:t>
      </w:r>
    </w:p>
    <w:p w14:paraId="556135BF" w14:textId="77777777" w:rsidR="00143ADB" w:rsidRPr="00143ADB" w:rsidRDefault="00576278"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Pr>
          <w:noProof/>
          <w:sz w:val="22"/>
          <w:szCs w:val="22"/>
          <w:lang w:eastAsia="ru-RU"/>
        </w:rPr>
        <w:pict w14:anchorId="719BD63E">
          <v:shape id="_x0000_s1044" type="#_x0000_t201" style="position:absolute;left:0;text-align:left;margin-left:-1.45pt;margin-top:29pt;width:11.25pt;height:16.5pt;z-index:251678720" wrapcoords="-939 0 -939 20965 21600 20965 21600 0 -939 0" o:allowoverlap="f" filled="f" stroked="f">
            <v:imagedata r:id="rId9" o:title=""/>
            <o:lock v:ext="edit" aspectratio="t"/>
          </v:shape>
          <w:control r:id="rId28" w:name="CheckBox2111111111311131" w:shapeid="_x0000_s1044"/>
        </w:pict>
      </w:r>
      <w:r w:rsidR="00143ADB" w:rsidRPr="00143ADB">
        <w:rPr>
          <w:sz w:val="22"/>
          <w:szCs w:val="22"/>
          <w:lang w:eastAsia="ru-RU"/>
        </w:rPr>
        <w:tab/>
        <w:t>ОК 04 Работать в коллективе и команде, эффективно взаимодействовать с коллегами, руководством, клиентами.</w:t>
      </w:r>
    </w:p>
    <w:p w14:paraId="0D57B8CF" w14:textId="77777777" w:rsidR="00143ADB" w:rsidRPr="00143ADB" w:rsidRDefault="00143ADB"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sidRPr="00143ADB">
        <w:rPr>
          <w:sz w:val="22"/>
          <w:szCs w:val="22"/>
          <w:lang w:eastAsia="ru-RU"/>
        </w:rPr>
        <w:tab/>
        <w:t>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p w14:paraId="79598E33" w14:textId="77777777" w:rsidR="00143ADB" w:rsidRPr="00143ADB" w:rsidRDefault="00576278"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Pr>
          <w:noProof/>
          <w:sz w:val="22"/>
          <w:szCs w:val="22"/>
          <w:lang w:eastAsia="ru-RU"/>
        </w:rPr>
        <w:pict w14:anchorId="0276F925">
          <v:shape id="_x0000_s1046" type="#_x0000_t201" style="position:absolute;left:0;text-align:left;margin-left:-1.45pt;margin-top:40pt;width:11.25pt;height:16.5pt;z-index:251680768" wrapcoords="-939 0 -939 20965 21600 20965 21600 0 -939 0" o:allowoverlap="f" filled="f" stroked="f">
            <v:imagedata r:id="rId9" o:title=""/>
            <o:lock v:ext="edit" aspectratio="t"/>
          </v:shape>
          <w:control r:id="rId29" w:name="CheckBox211111111131116" w:shapeid="_x0000_s1046"/>
        </w:pict>
      </w:r>
      <w:r>
        <w:rPr>
          <w:noProof/>
          <w:sz w:val="22"/>
          <w:szCs w:val="22"/>
          <w:lang w:eastAsia="ru-RU"/>
        </w:rPr>
        <w:pict w14:anchorId="2940B438">
          <v:shape id="_x0000_s1045" type="#_x0000_t201" style="position:absolute;left:0;text-align:left;margin-left:-1.45pt;margin-top:-.15pt;width:11.25pt;height:16.5pt;z-index:251679744" wrapcoords="-939 0 -939 20965 21600 20965 21600 0 -939 0" o:allowoverlap="f" filled="f" stroked="f">
            <v:imagedata r:id="rId9" o:title=""/>
            <o:lock v:ext="edit" aspectratio="t"/>
          </v:shape>
          <w:control r:id="rId30" w:name="CheckBox2111111111311111" w:shapeid="_x0000_s1045"/>
        </w:pict>
      </w:r>
      <w:r w:rsidR="00143ADB" w:rsidRPr="00143ADB">
        <w:rPr>
          <w:sz w:val="22"/>
          <w:szCs w:val="22"/>
          <w:lang w:eastAsia="ru-RU"/>
        </w:rPr>
        <w:tab/>
        <w:t>ОК 06 Проявлять гражданско-патриотическую позицию, демонстрировать осознанное поведение на основе традиционных общечеловеческих ценностей, применять стандарты антикоррупционного поведения.</w:t>
      </w:r>
    </w:p>
    <w:p w14:paraId="7BB132C9" w14:textId="77777777" w:rsidR="00143ADB" w:rsidRPr="00143ADB" w:rsidRDefault="00143ADB"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sidRPr="00143ADB">
        <w:rPr>
          <w:sz w:val="22"/>
          <w:szCs w:val="22"/>
          <w:lang w:eastAsia="ru-RU"/>
        </w:rPr>
        <w:tab/>
        <w:t>ОК 07 Содействовать сохранению окружающей среды, ресурсосбережению, эффективно действовать в чрезвычайных ситуациях.</w:t>
      </w:r>
    </w:p>
    <w:p w14:paraId="57F63763" w14:textId="77777777" w:rsidR="00143ADB" w:rsidRPr="00143ADB" w:rsidRDefault="00576278"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Pr>
          <w:noProof/>
          <w:sz w:val="22"/>
          <w:szCs w:val="22"/>
          <w:lang w:eastAsia="ru-RU"/>
        </w:rPr>
        <w:lastRenderedPageBreak/>
        <w:pict w14:anchorId="324E8F87">
          <v:shape id="_x0000_s1047" type="#_x0000_t201" style="position:absolute;left:0;text-align:left;margin-left:-1.45pt;margin-top:.85pt;width:11.25pt;height:16.5pt;z-index:251681792" wrapcoords="-939 0 -939 20965 21600 20965 21600 0 -939 0" o:allowoverlap="f" filled="f" stroked="f">
            <v:imagedata r:id="rId9" o:title=""/>
            <o:lock v:ext="edit" aspectratio="t"/>
          </v:shape>
          <w:control r:id="rId31" w:name="CheckBox2111111111311122" w:shapeid="_x0000_s1047"/>
        </w:pict>
      </w:r>
      <w:r w:rsidR="00143ADB" w:rsidRPr="00143ADB">
        <w:rPr>
          <w:sz w:val="22"/>
          <w:szCs w:val="22"/>
          <w:lang w:eastAsia="ru-RU"/>
        </w:rPr>
        <w:tab/>
        <w:t>ОК 08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p w14:paraId="1BB7C03C" w14:textId="77777777" w:rsidR="00143ADB" w:rsidRPr="00143ADB" w:rsidRDefault="00576278"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Pr>
          <w:noProof/>
          <w:sz w:val="22"/>
          <w:szCs w:val="22"/>
          <w:lang w:eastAsia="ru-RU"/>
        </w:rPr>
        <w:pict w14:anchorId="0AE50DF4">
          <v:shape id="_x0000_s1049" type="#_x0000_t201" style="position:absolute;left:0;text-align:left;margin-left:-.4pt;margin-top:18.05pt;width:11.25pt;height:16.5pt;z-index:251683840" wrapcoords="-939 0 -939 20965 21600 20965 21600 0 -939 0" o:allowoverlap="f" filled="f" stroked="f">
            <v:imagedata r:id="rId9" o:title=""/>
            <o:lock v:ext="edit" aspectratio="t"/>
          </v:shape>
          <w:control r:id="rId32" w:name="CheckBox211111111131112121" w:shapeid="_x0000_s1049"/>
        </w:pict>
      </w:r>
      <w:r>
        <w:rPr>
          <w:noProof/>
          <w:sz w:val="22"/>
          <w:szCs w:val="22"/>
          <w:lang w:eastAsia="ru-RU"/>
        </w:rPr>
        <w:pict w14:anchorId="1055104D">
          <v:shape id="_x0000_s1048" type="#_x0000_t201" style="position:absolute;left:0;text-align:left;margin-left:-.4pt;margin-top:1.25pt;width:11.25pt;height:16.5pt;z-index:251682816" wrapcoords="-939 0 -939 20965 21600 20965 21600 0 -939 0" o:allowoverlap="f" filled="f" stroked="f">
            <v:imagedata r:id="rId9" o:title=""/>
            <o:lock v:ext="edit" aspectratio="t"/>
          </v:shape>
          <w:control r:id="rId33" w:name="CheckBox21111111113111213" w:shapeid="_x0000_s1048"/>
        </w:pict>
      </w:r>
      <w:r w:rsidR="00143ADB" w:rsidRPr="00143ADB">
        <w:rPr>
          <w:sz w:val="22"/>
          <w:szCs w:val="22"/>
          <w:lang w:eastAsia="ru-RU"/>
        </w:rPr>
        <w:tab/>
        <w:t>ОК 09 Использовать информационные технологии в профессиональной деятельности</w:t>
      </w:r>
    </w:p>
    <w:p w14:paraId="73568D85" w14:textId="77777777" w:rsidR="00143ADB" w:rsidRPr="00143ADB" w:rsidRDefault="00143ADB"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sidRPr="00143ADB">
        <w:rPr>
          <w:sz w:val="22"/>
          <w:szCs w:val="22"/>
          <w:lang w:eastAsia="ru-RU"/>
        </w:rPr>
        <w:tab/>
        <w:t>ОК 10 Пользоваться профессиональной документацией на государственном и иностранном языках.</w:t>
      </w:r>
    </w:p>
    <w:p w14:paraId="5A800B58" w14:textId="77777777" w:rsidR="00143ADB" w:rsidRPr="00143ADB" w:rsidRDefault="00576278" w:rsidP="00143ADB">
      <w:pPr>
        <w:widowControl/>
        <w:tabs>
          <w:tab w:val="clear" w:pos="1134"/>
          <w:tab w:val="clear" w:pos="5940"/>
          <w:tab w:val="left" w:pos="567"/>
        </w:tabs>
        <w:suppressAutoHyphens w:val="0"/>
        <w:spacing w:before="120" w:after="120" w:line="240" w:lineRule="auto"/>
        <w:ind w:left="0" w:firstLine="567"/>
        <w:rPr>
          <w:sz w:val="22"/>
          <w:szCs w:val="22"/>
          <w:lang w:eastAsia="ru-RU"/>
        </w:rPr>
      </w:pPr>
      <w:r>
        <w:rPr>
          <w:sz w:val="22"/>
          <w:szCs w:val="22"/>
          <w:lang w:eastAsia="ru-RU"/>
        </w:rPr>
        <w:pict w14:anchorId="2A5F1877">
          <v:shape id="_x0000_s1052" type="#_x0000_t201" style="position:absolute;left:0;text-align:left;margin-left:-.4pt;margin-top:-.05pt;width:11.25pt;height:16.5pt;z-index:251686912" wrapcoords="-939 0 -939 20965 21600 20965 21600 0 -939 0" o:allowoverlap="f" filled="f" stroked="f">
            <v:imagedata r:id="rId9" o:title=""/>
            <o:lock v:ext="edit" aspectratio="t"/>
          </v:shape>
          <w:control r:id="rId34" w:name="CheckBox21111111113111211112" w:shapeid="_x0000_s1052"/>
        </w:pict>
      </w:r>
      <w:r>
        <w:rPr>
          <w:sz w:val="22"/>
          <w:szCs w:val="22"/>
          <w:lang w:eastAsia="ru-RU"/>
        </w:rPr>
        <w:pict w14:anchorId="1D3A5371">
          <v:shape id="_x0000_s1050" type="#_x0000_t201" style="position:absolute;left:0;text-align:left;margin-left:-.45pt;margin-top:30.3pt;width:11.25pt;height:16.5pt;z-index:251684864" wrapcoords="-939 0 -939 20965 21600 20965 21600 0 -939 0" o:allowoverlap="f" filled="f" stroked="f">
            <v:imagedata r:id="rId9" o:title=""/>
            <o:lock v:ext="edit" aspectratio="t"/>
          </v:shape>
          <w:control r:id="rId35" w:name="CheckBox211111111131112112" w:shapeid="_x0000_s1050"/>
        </w:pict>
      </w:r>
      <w:r w:rsidR="00143ADB" w:rsidRPr="00143ADB">
        <w:rPr>
          <w:sz w:val="22"/>
          <w:szCs w:val="22"/>
          <w:lang w:eastAsia="ru-RU"/>
        </w:rPr>
        <w:t>ОК 11 Использовать знания по финансовой грамотности, планировать предпринимательскую деятельность в профессиональной сфере</w:t>
      </w:r>
    </w:p>
    <w:p w14:paraId="7D401BB0" w14:textId="77777777" w:rsidR="00143ADB" w:rsidRPr="00143ADB" w:rsidRDefault="00143ADB"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sidRPr="00143ADB">
        <w:rPr>
          <w:sz w:val="22"/>
          <w:szCs w:val="22"/>
          <w:lang w:eastAsia="ru-RU"/>
        </w:rPr>
        <w:tab/>
        <w:t>ВПД 2. Осуществление интеграции программных модулей</w:t>
      </w:r>
    </w:p>
    <w:p w14:paraId="1F731E49"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2.1. Разрабатывать требования к программным модулям на основе анализа проектной и технической документации на предмет взаимодействия компонент.</w:t>
      </w:r>
    </w:p>
    <w:p w14:paraId="1E5D8700"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2.2. Выполнять интеграцию модулей в программное обеспечение.</w:t>
      </w:r>
    </w:p>
    <w:p w14:paraId="0510D27C"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2.3. Выполнять отладку программного модуля с использованием специализированных программных средств.</w:t>
      </w:r>
    </w:p>
    <w:p w14:paraId="71679D76"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2.4. Осуществлять разработку тестовых наборов и тестовых сценариев для программного обеспечения.</w:t>
      </w:r>
    </w:p>
    <w:p w14:paraId="2F109D79"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2.5. Производить инспектирование компонент программного обеспечения на предмет соответствия стандартам кодирования.</w:t>
      </w:r>
    </w:p>
    <w:p w14:paraId="2B75EA20" w14:textId="77777777" w:rsidR="00143ADB" w:rsidRPr="00143ADB" w:rsidRDefault="00576278"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Pr>
          <w:noProof/>
          <w:sz w:val="22"/>
          <w:szCs w:val="22"/>
          <w:lang w:eastAsia="ru-RU"/>
        </w:rPr>
        <w:pict w14:anchorId="619FD118">
          <v:shape id="_x0000_s1051" type="#_x0000_t201" style="position:absolute;left:0;text-align:left;margin-left:-.45pt;margin-top:2.85pt;width:11.25pt;height:16.5pt;z-index:251685888" wrapcoords="-939 0 -939 20965 21600 20965 21600 0 -939 0" o:allowoverlap="f" filled="f" stroked="f">
            <v:imagedata r:id="rId9" o:title=""/>
            <o:lock v:ext="edit" aspectratio="t"/>
          </v:shape>
          <w:control r:id="rId36" w:name="CheckBox2111111111311121115" w:shapeid="_x0000_s1051"/>
        </w:pict>
      </w:r>
      <w:r w:rsidR="00143ADB" w:rsidRPr="00143ADB">
        <w:rPr>
          <w:sz w:val="22"/>
          <w:szCs w:val="22"/>
          <w:lang w:eastAsia="ru-RU"/>
        </w:rPr>
        <w:tab/>
        <w:t>ВПД 3. Ревьюирование программных продуктов</w:t>
      </w:r>
    </w:p>
    <w:p w14:paraId="65A385D2"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3.1. Осуществлять ревьюирование программного кода в соответствии с технической документацией.</w:t>
      </w:r>
    </w:p>
    <w:p w14:paraId="4D51ABF8"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3.2. Выполнять измерение характеристик компонент программного продукта для определения соответствия заданным критериям.</w:t>
      </w:r>
    </w:p>
    <w:p w14:paraId="513F2B66"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3.3.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w:t>
      </w:r>
    </w:p>
    <w:p w14:paraId="7F70CDE1"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3.4. Проводить сравнительный анализ программных продуктов и средств разработки, с целью выявления наилучшего решения согласно критериям, определенным техническим заданием.</w:t>
      </w:r>
    </w:p>
    <w:p w14:paraId="25972B2C" w14:textId="77777777" w:rsidR="00143ADB" w:rsidRPr="00143ADB" w:rsidRDefault="00576278"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Pr>
          <w:noProof/>
          <w:sz w:val="22"/>
          <w:szCs w:val="22"/>
          <w:lang w:eastAsia="ru-RU"/>
        </w:rPr>
        <w:pict w14:anchorId="4B2564A7">
          <v:shape id="_x0000_s1053" type="#_x0000_t201" style="position:absolute;left:0;text-align:left;margin-left:-.45pt;margin-top:3pt;width:11.25pt;height:16.5pt;z-index:251687936" wrapcoords="-939 0 -939 20965 21600 20965 21600 0 -939 0" o:allowoverlap="f" filled="f" stroked="f">
            <v:imagedata r:id="rId9" o:title=""/>
            <o:lock v:ext="edit" aspectratio="t"/>
          </v:shape>
          <w:control r:id="rId37" w:name="CheckBox2111111111311121114" w:shapeid="_x0000_s1053"/>
        </w:pict>
      </w:r>
      <w:r w:rsidR="00143ADB" w:rsidRPr="00143ADB">
        <w:rPr>
          <w:sz w:val="22"/>
          <w:szCs w:val="22"/>
          <w:lang w:eastAsia="ru-RU"/>
        </w:rPr>
        <w:tab/>
        <w:t>ВПД 5. Проектирование и разработка информационных систем</w:t>
      </w:r>
    </w:p>
    <w:p w14:paraId="33600955"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5.1. Собирать исходные данные для разработки проектной документации на информационную систему.</w:t>
      </w:r>
    </w:p>
    <w:p w14:paraId="0652CD43"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5.2. Разрабатывать проектную документацию на разработку информационной системы в соответствии с требованиями заказчика.</w:t>
      </w:r>
    </w:p>
    <w:p w14:paraId="31992C7A"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5.3. Разрабатывать подсистемы безопасности информационной системы в соответствии с техническим заданием.</w:t>
      </w:r>
    </w:p>
    <w:p w14:paraId="5C4C1371"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5.4. Производить разработку модулей информационной системы в соответствии с техническим заданием.</w:t>
      </w:r>
    </w:p>
    <w:p w14:paraId="6D92CF0F"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5.5.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w:t>
      </w:r>
    </w:p>
    <w:p w14:paraId="341E59B4"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5.6. Разрабатывать техническую документацию на эксплуатацию информационной системы.</w:t>
      </w:r>
    </w:p>
    <w:p w14:paraId="0B640D8F"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5.7. Производить оценку информационной системы для выявления возможности ее модернизации.</w:t>
      </w:r>
    </w:p>
    <w:p w14:paraId="1868DF26" w14:textId="77777777" w:rsidR="00143ADB" w:rsidRPr="00143ADB" w:rsidRDefault="00576278"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Pr>
          <w:noProof/>
          <w:sz w:val="22"/>
          <w:szCs w:val="22"/>
          <w:lang w:eastAsia="ru-RU"/>
        </w:rPr>
        <w:pict w14:anchorId="749339D3">
          <v:shape id="_x0000_s1054" type="#_x0000_t201" style="position:absolute;left:0;text-align:left;margin-left:-.4pt;margin-top:4.75pt;width:11.25pt;height:16.5pt;z-index:251688960" wrapcoords="-939 0 -939 20965 21600 20965 21600 0 -939 0" o:allowoverlap="f" filled="f" stroked="f">
            <v:imagedata r:id="rId9" o:title=""/>
            <o:lock v:ext="edit" aspectratio="t"/>
          </v:shape>
          <w:control r:id="rId38" w:name="CheckBox2111111111311121113" w:shapeid="_x0000_s1054"/>
        </w:pict>
      </w:r>
      <w:r w:rsidR="00143ADB" w:rsidRPr="00143ADB">
        <w:rPr>
          <w:sz w:val="22"/>
          <w:szCs w:val="22"/>
          <w:lang w:eastAsia="ru-RU"/>
        </w:rPr>
        <w:tab/>
        <w:t>ВПД 6. Сопровождение информационных систем</w:t>
      </w:r>
    </w:p>
    <w:p w14:paraId="0A457120"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6.1. Разрабатывать техническое задание на сопровождение информационной системы.</w:t>
      </w:r>
    </w:p>
    <w:p w14:paraId="25119492"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6.2. Выполнять исправление ошибок в программном коде информационной системы.</w:t>
      </w:r>
    </w:p>
    <w:p w14:paraId="2E7D6481"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6.3. Разрабатывать обучающую документацию для пользователей информационной системы.</w:t>
      </w:r>
    </w:p>
    <w:p w14:paraId="1B857CEF"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6.4. Оценивать качество и надежность функционирования информационной системы в соответствии с критериями технического задания.</w:t>
      </w:r>
    </w:p>
    <w:p w14:paraId="6B16AF05"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6.5. Осуществлять техническое сопровождение, обновление и восстановление данных ИС в соответствии с техническим заданием.</w:t>
      </w:r>
    </w:p>
    <w:p w14:paraId="6045369F" w14:textId="77777777" w:rsidR="00143ADB" w:rsidRPr="00143ADB" w:rsidRDefault="00576278" w:rsidP="00143ADB">
      <w:pPr>
        <w:widowControl/>
        <w:tabs>
          <w:tab w:val="clear" w:pos="1134"/>
          <w:tab w:val="clear" w:pos="5940"/>
          <w:tab w:val="left" w:pos="567"/>
        </w:tabs>
        <w:suppressAutoHyphens w:val="0"/>
        <w:spacing w:before="120" w:after="120" w:line="240" w:lineRule="auto"/>
        <w:ind w:left="0" w:firstLine="0"/>
        <w:rPr>
          <w:sz w:val="22"/>
          <w:szCs w:val="22"/>
          <w:lang w:eastAsia="ru-RU"/>
        </w:rPr>
      </w:pPr>
      <w:r>
        <w:rPr>
          <w:noProof/>
          <w:sz w:val="22"/>
          <w:szCs w:val="22"/>
          <w:lang w:eastAsia="ru-RU"/>
        </w:rPr>
        <w:pict w14:anchorId="4F1E47B7">
          <v:shape id="_x0000_s1055" type="#_x0000_t201" style="position:absolute;left:0;text-align:left;margin-left:-.45pt;margin-top:6pt;width:11.25pt;height:16.5pt;z-index:251689984" wrapcoords="-939 0 -939 20965 21600 20965 21600 0 -939 0" o:allowoverlap="f" filled="f" stroked="f">
            <v:imagedata r:id="rId9" o:title=""/>
            <o:lock v:ext="edit" aspectratio="t"/>
          </v:shape>
          <w:control r:id="rId39" w:name="CheckBox2111111111311121112" w:shapeid="_x0000_s1055"/>
        </w:pict>
      </w:r>
      <w:r w:rsidR="00143ADB" w:rsidRPr="00143ADB">
        <w:rPr>
          <w:sz w:val="22"/>
          <w:szCs w:val="22"/>
          <w:lang w:eastAsia="ru-RU"/>
        </w:rPr>
        <w:tab/>
        <w:t>ВПД 7. Соадминистрирование баз данных и серверов</w:t>
      </w:r>
    </w:p>
    <w:p w14:paraId="5A4D4980"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7.1. Выявлять технические проблемы, возникающие в процессе эксплуатации баз данных и серверов.</w:t>
      </w:r>
    </w:p>
    <w:p w14:paraId="6209A83D"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7.2. Осуществлять администрирование отдельных компонент серверов.</w:t>
      </w:r>
    </w:p>
    <w:p w14:paraId="278805DA"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7.3. Формировать требования к конфигурации локальных компьютерных сетей и серверного оборудования, необходимые для работы баз данных и серверов.</w:t>
      </w:r>
    </w:p>
    <w:p w14:paraId="28553FEF"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7.4. Осуществлять администрирование баз данных в рамках своей компетенции.</w:t>
      </w:r>
    </w:p>
    <w:p w14:paraId="69826F17" w14:textId="77777777" w:rsidR="00143ADB" w:rsidRPr="00143ADB" w:rsidRDefault="00143ADB" w:rsidP="00143ADB">
      <w:pPr>
        <w:widowControl/>
        <w:tabs>
          <w:tab w:val="clear" w:pos="1134"/>
          <w:tab w:val="clear" w:pos="5940"/>
          <w:tab w:val="left" w:pos="567"/>
        </w:tabs>
        <w:suppressAutoHyphens w:val="0"/>
        <w:spacing w:line="240" w:lineRule="auto"/>
        <w:ind w:left="0" w:firstLine="0"/>
        <w:rPr>
          <w:sz w:val="20"/>
          <w:lang w:eastAsia="ru-RU"/>
        </w:rPr>
      </w:pPr>
      <w:r w:rsidRPr="00143ADB">
        <w:rPr>
          <w:sz w:val="20"/>
          <w:lang w:eastAsia="ru-RU"/>
        </w:rPr>
        <w:t>ПК 7.5. Проводить аудит систем безопасности баз данных и серверов, с использованием регламентов по защите информации.</w:t>
      </w:r>
    </w:p>
    <w:p w14:paraId="538985F5" w14:textId="77777777" w:rsidR="00143ADB" w:rsidRPr="00143ADB" w:rsidRDefault="00143ADB" w:rsidP="00143ADB">
      <w:pPr>
        <w:widowControl/>
        <w:tabs>
          <w:tab w:val="clear" w:pos="1134"/>
          <w:tab w:val="clear" w:pos="5940"/>
          <w:tab w:val="left" w:pos="1276"/>
        </w:tabs>
        <w:suppressAutoHyphens w:val="0"/>
        <w:snapToGrid w:val="0"/>
        <w:spacing w:line="240" w:lineRule="auto"/>
        <w:ind w:left="0" w:firstLine="0"/>
        <w:rPr>
          <w:sz w:val="24"/>
          <w:szCs w:val="28"/>
          <w:lang w:eastAsia="ru-RU"/>
        </w:rPr>
      </w:pPr>
    </w:p>
    <w:p w14:paraId="34D21DF0" w14:textId="776FC54B" w:rsidR="00143ADB" w:rsidRPr="00143ADB" w:rsidRDefault="00576278" w:rsidP="00143ADB">
      <w:pPr>
        <w:widowControl/>
        <w:tabs>
          <w:tab w:val="clear" w:pos="1134"/>
          <w:tab w:val="clear" w:pos="5940"/>
        </w:tabs>
        <w:suppressAutoHyphens w:val="0"/>
        <w:ind w:left="0" w:firstLine="0"/>
        <w:jc w:val="left"/>
        <w:rPr>
          <w:sz w:val="24"/>
          <w:szCs w:val="24"/>
          <w:lang w:eastAsia="ru-RU"/>
        </w:rPr>
      </w:pPr>
      <w:r>
        <w:rPr>
          <w:sz w:val="24"/>
          <w:szCs w:val="24"/>
          <w:lang w:eastAsia="ru-RU"/>
        </w:rPr>
        <w:t>Дата «____»________ 2026</w:t>
      </w:r>
      <w:r w:rsidR="00143ADB" w:rsidRPr="00143ADB">
        <w:rPr>
          <w:sz w:val="24"/>
          <w:szCs w:val="24"/>
          <w:lang w:eastAsia="ru-RU"/>
        </w:rPr>
        <w:t xml:space="preserve"> г.</w:t>
      </w:r>
      <w:r w:rsidR="00143ADB" w:rsidRPr="00143ADB">
        <w:rPr>
          <w:sz w:val="24"/>
          <w:szCs w:val="24"/>
          <w:lang w:eastAsia="ru-RU"/>
        </w:rPr>
        <w:tab/>
      </w:r>
      <w:r w:rsidR="00143ADB" w:rsidRPr="00143ADB">
        <w:rPr>
          <w:sz w:val="24"/>
          <w:szCs w:val="24"/>
          <w:lang w:eastAsia="ru-RU"/>
        </w:rPr>
        <w:tab/>
        <w:t>Руководитель практики</w:t>
      </w:r>
      <w:r w:rsidR="00143ADB">
        <w:rPr>
          <w:sz w:val="24"/>
          <w:szCs w:val="24"/>
          <w:lang w:eastAsia="ru-RU"/>
        </w:rPr>
        <w:t xml:space="preserve"> </w:t>
      </w:r>
      <w:r w:rsidR="00143ADB" w:rsidRPr="00143ADB">
        <w:rPr>
          <w:sz w:val="24"/>
          <w:szCs w:val="24"/>
          <w:lang w:eastAsia="ru-RU"/>
        </w:rPr>
        <w:t>от предприятия</w:t>
      </w:r>
    </w:p>
    <w:p w14:paraId="7BD3518E" w14:textId="77777777" w:rsidR="00143ADB" w:rsidRPr="00143ADB" w:rsidRDefault="00143ADB" w:rsidP="00143ADB">
      <w:pPr>
        <w:widowControl/>
        <w:tabs>
          <w:tab w:val="clear" w:pos="1134"/>
          <w:tab w:val="clear" w:pos="5940"/>
          <w:tab w:val="left" w:pos="7196"/>
        </w:tabs>
        <w:suppressAutoHyphens w:val="0"/>
        <w:spacing w:line="240" w:lineRule="auto"/>
        <w:ind w:left="0" w:firstLine="5812"/>
        <w:jc w:val="left"/>
        <w:rPr>
          <w:sz w:val="24"/>
          <w:szCs w:val="24"/>
          <w:lang w:eastAsia="ru-RU"/>
        </w:rPr>
      </w:pPr>
      <w:r w:rsidRPr="00143ADB">
        <w:rPr>
          <w:sz w:val="24"/>
          <w:szCs w:val="24"/>
          <w:lang w:eastAsia="ru-RU"/>
        </w:rPr>
        <w:t>_________________ / ФИО</w:t>
      </w:r>
    </w:p>
    <w:p w14:paraId="74ECBED3" w14:textId="77777777" w:rsidR="00143ADB" w:rsidRPr="00143ADB" w:rsidRDefault="00143ADB" w:rsidP="00143ADB">
      <w:pPr>
        <w:widowControl/>
        <w:tabs>
          <w:tab w:val="clear" w:pos="1134"/>
          <w:tab w:val="clear" w:pos="5940"/>
          <w:tab w:val="left" w:pos="7196"/>
        </w:tabs>
        <w:suppressAutoHyphens w:val="0"/>
        <w:spacing w:line="240" w:lineRule="auto"/>
        <w:ind w:left="0" w:firstLine="5812"/>
        <w:jc w:val="left"/>
        <w:rPr>
          <w:sz w:val="24"/>
          <w:szCs w:val="24"/>
          <w:lang w:eastAsia="ru-RU"/>
        </w:rPr>
      </w:pPr>
      <w:r w:rsidRPr="00143ADB">
        <w:rPr>
          <w:sz w:val="24"/>
          <w:szCs w:val="24"/>
          <w:lang w:eastAsia="ru-RU"/>
        </w:rPr>
        <w:t>_________________ /  должность</w:t>
      </w:r>
    </w:p>
    <w:p w14:paraId="72BBEEC4" w14:textId="4A0CE84F" w:rsidR="00143ADB" w:rsidRDefault="00143ADB" w:rsidP="00143ADB">
      <w:pPr>
        <w:widowControl/>
        <w:tabs>
          <w:tab w:val="clear" w:pos="1134"/>
          <w:tab w:val="clear" w:pos="5940"/>
          <w:tab w:val="left" w:pos="7196"/>
        </w:tabs>
        <w:suppressAutoHyphens w:val="0"/>
        <w:spacing w:line="240" w:lineRule="auto"/>
        <w:ind w:left="0" w:firstLine="5812"/>
        <w:jc w:val="left"/>
        <w:rPr>
          <w:b/>
          <w:sz w:val="24"/>
          <w:szCs w:val="24"/>
          <w:lang w:eastAsia="ru-RU"/>
        </w:rPr>
      </w:pPr>
      <w:r w:rsidRPr="00143ADB">
        <w:rPr>
          <w:b/>
          <w:sz w:val="24"/>
          <w:szCs w:val="24"/>
          <w:lang w:eastAsia="ru-RU"/>
        </w:rPr>
        <w:t>печать организации</w:t>
      </w:r>
    </w:p>
    <w:p w14:paraId="063E0FE5"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sz w:val="24"/>
          <w:szCs w:val="24"/>
          <w:lang w:eastAsia="ru-RU"/>
        </w:rPr>
      </w:pPr>
      <w:r w:rsidRPr="00143ADB">
        <w:rPr>
          <w:b/>
          <w:sz w:val="24"/>
          <w:szCs w:val="24"/>
          <w:lang w:eastAsia="ru-RU"/>
        </w:rPr>
        <w:lastRenderedPageBreak/>
        <w:t>АТТЕСТАЦИОННЫЙ ЛИСТ ПО ПРОИЗВОДСТВЕННОЙ ПРАКТИКЕ</w:t>
      </w:r>
    </w:p>
    <w:p w14:paraId="15F4842F"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sz w:val="24"/>
          <w:szCs w:val="24"/>
          <w:lang w:eastAsia="ru-RU"/>
        </w:rPr>
      </w:pPr>
      <w:r w:rsidRPr="00143ADB">
        <w:rPr>
          <w:b/>
          <w:sz w:val="24"/>
          <w:szCs w:val="24"/>
          <w:lang w:eastAsia="ru-RU"/>
        </w:rPr>
        <w:t>по профилю специальности</w:t>
      </w:r>
    </w:p>
    <w:p w14:paraId="607FB732"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sz w:val="24"/>
          <w:szCs w:val="24"/>
          <w:lang w:eastAsia="ru-RU"/>
        </w:rPr>
      </w:pPr>
    </w:p>
    <w:p w14:paraId="1EA3D4E1"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sz w:val="24"/>
          <w:szCs w:val="24"/>
          <w:u w:val="single"/>
          <w:lang w:eastAsia="ru-RU"/>
        </w:rPr>
      </w:pPr>
      <w:r w:rsidRPr="00143ADB">
        <w:rPr>
          <w:sz w:val="24"/>
          <w:szCs w:val="24"/>
          <w:lang w:eastAsia="ru-RU"/>
        </w:rPr>
        <w:t xml:space="preserve">Студент </w:t>
      </w:r>
      <w:r w:rsidRPr="00143ADB">
        <w:rPr>
          <w:color w:val="FF0000"/>
          <w:sz w:val="24"/>
          <w:szCs w:val="24"/>
          <w:u w:val="single"/>
          <w:lang w:eastAsia="ru-RU"/>
        </w:rPr>
        <w:t>АБДРАХМАНОВА РУФИНА ФАРИТОВНА,</w:t>
      </w:r>
    </w:p>
    <w:p w14:paraId="0E2A7BCE"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i/>
          <w:sz w:val="20"/>
          <w:lang w:eastAsia="ru-RU"/>
        </w:rPr>
      </w:pPr>
      <w:r w:rsidRPr="00143ADB">
        <w:rPr>
          <w:i/>
          <w:sz w:val="20"/>
          <w:lang w:eastAsia="ru-RU"/>
        </w:rPr>
        <w:t>ФИО</w:t>
      </w:r>
    </w:p>
    <w:p w14:paraId="0EDC4CEE"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i/>
          <w:sz w:val="20"/>
          <w:lang w:eastAsia="ru-RU"/>
        </w:rPr>
      </w:pPr>
    </w:p>
    <w:p w14:paraId="347FF7B1" w14:textId="77777777" w:rsidR="00143ADB" w:rsidRPr="00143ADB" w:rsidRDefault="00143ADB" w:rsidP="00143ADB">
      <w:pPr>
        <w:widowControl/>
        <w:tabs>
          <w:tab w:val="clear" w:pos="1134"/>
          <w:tab w:val="clear" w:pos="5940"/>
          <w:tab w:val="left" w:pos="7196"/>
        </w:tabs>
        <w:suppressAutoHyphens w:val="0"/>
        <w:spacing w:line="240" w:lineRule="auto"/>
        <w:ind w:left="0" w:firstLine="0"/>
        <w:rPr>
          <w:b/>
          <w:sz w:val="24"/>
          <w:szCs w:val="24"/>
          <w:lang w:eastAsia="ru-RU"/>
        </w:rPr>
      </w:pPr>
      <w:r w:rsidRPr="00143ADB">
        <w:rPr>
          <w:sz w:val="24"/>
          <w:szCs w:val="24"/>
          <w:lang w:eastAsia="ru-RU"/>
        </w:rPr>
        <w:t xml:space="preserve">обучающийся на 4 курсе (группа </w:t>
      </w:r>
      <w:r w:rsidRPr="00143ADB">
        <w:rPr>
          <w:color w:val="FF0000"/>
          <w:sz w:val="24"/>
          <w:szCs w:val="24"/>
          <w:lang w:eastAsia="ru-RU"/>
        </w:rPr>
        <w:t>20П-Х</w:t>
      </w:r>
      <w:r w:rsidRPr="00143ADB">
        <w:rPr>
          <w:sz w:val="24"/>
          <w:szCs w:val="24"/>
          <w:lang w:eastAsia="ru-RU"/>
        </w:rPr>
        <w:t xml:space="preserve">) по специальности СПО </w:t>
      </w:r>
      <w:r w:rsidRPr="00143ADB">
        <w:rPr>
          <w:sz w:val="24"/>
          <w:szCs w:val="24"/>
          <w:u w:val="single"/>
          <w:lang w:eastAsia="ru-RU"/>
        </w:rPr>
        <w:t>09.02.07 Информационнные системы и программирование</w:t>
      </w:r>
      <w:r w:rsidRPr="00143ADB">
        <w:rPr>
          <w:sz w:val="24"/>
          <w:szCs w:val="24"/>
          <w:lang w:eastAsia="ru-RU"/>
        </w:rPr>
        <w:t xml:space="preserve"> (квалификация </w:t>
      </w:r>
      <w:r w:rsidRPr="00143ADB">
        <w:rPr>
          <w:b/>
          <w:sz w:val="24"/>
          <w:szCs w:val="24"/>
          <w:lang w:eastAsia="ru-RU"/>
        </w:rPr>
        <w:t>программист</w:t>
      </w:r>
      <w:r w:rsidRPr="00143ADB">
        <w:rPr>
          <w:sz w:val="24"/>
          <w:szCs w:val="24"/>
          <w:lang w:eastAsia="ru-RU"/>
        </w:rPr>
        <w:t xml:space="preserve">) успешно прошел </w:t>
      </w:r>
      <w:r w:rsidRPr="00143ADB">
        <w:rPr>
          <w:b/>
          <w:sz w:val="24"/>
          <w:szCs w:val="24"/>
          <w:lang w:eastAsia="ru-RU"/>
        </w:rPr>
        <w:t>ПРОИЗВОДСТВЕННУЮ ПРАКТИКУ (преддипломную)</w:t>
      </w:r>
    </w:p>
    <w:p w14:paraId="2C4E01BE" w14:textId="5619227D" w:rsidR="00143ADB" w:rsidRPr="00143ADB" w:rsidRDefault="00143ADB" w:rsidP="00143ADB">
      <w:pPr>
        <w:widowControl/>
        <w:tabs>
          <w:tab w:val="clear" w:pos="1134"/>
          <w:tab w:val="clear" w:pos="5940"/>
          <w:tab w:val="left" w:pos="7196"/>
        </w:tabs>
        <w:suppressAutoHyphens w:val="0"/>
        <w:spacing w:line="240" w:lineRule="auto"/>
        <w:ind w:left="0" w:firstLine="0"/>
        <w:rPr>
          <w:sz w:val="24"/>
          <w:szCs w:val="24"/>
          <w:lang w:eastAsia="ru-RU"/>
        </w:rPr>
      </w:pPr>
      <w:r w:rsidRPr="00143ADB">
        <w:rPr>
          <w:sz w:val="24"/>
          <w:szCs w:val="24"/>
          <w:lang w:eastAsia="ru-RU"/>
        </w:rPr>
        <w:t>в объеме 144 час. с «20» апреля по «18» мая 202</w:t>
      </w:r>
      <w:r w:rsidR="00576278">
        <w:rPr>
          <w:sz w:val="24"/>
          <w:szCs w:val="24"/>
          <w:lang w:eastAsia="ru-RU"/>
        </w:rPr>
        <w:t>6</w:t>
      </w:r>
      <w:r w:rsidRPr="00143ADB">
        <w:rPr>
          <w:sz w:val="24"/>
          <w:szCs w:val="24"/>
          <w:lang w:eastAsia="ru-RU"/>
        </w:rPr>
        <w:t xml:space="preserve"> г. </w:t>
      </w:r>
    </w:p>
    <w:p w14:paraId="47A59197" w14:textId="77777777" w:rsidR="00143ADB" w:rsidRPr="00143ADB" w:rsidRDefault="00143ADB" w:rsidP="00143ADB">
      <w:pPr>
        <w:widowControl/>
        <w:tabs>
          <w:tab w:val="clear" w:pos="1134"/>
          <w:tab w:val="clear" w:pos="5940"/>
          <w:tab w:val="left" w:pos="7196"/>
        </w:tabs>
        <w:suppressAutoHyphens w:val="0"/>
        <w:spacing w:line="240" w:lineRule="auto"/>
        <w:ind w:left="0" w:firstLine="0"/>
        <w:rPr>
          <w:color w:val="FF0000"/>
          <w:sz w:val="24"/>
          <w:szCs w:val="24"/>
          <w:lang w:eastAsia="ru-RU"/>
        </w:rPr>
      </w:pPr>
      <w:r w:rsidRPr="00143ADB">
        <w:rPr>
          <w:sz w:val="24"/>
          <w:szCs w:val="24"/>
          <w:lang w:eastAsia="ru-RU"/>
        </w:rPr>
        <w:t xml:space="preserve">в организации  </w:t>
      </w:r>
      <w:r w:rsidRPr="00143ADB">
        <w:rPr>
          <w:sz w:val="24"/>
          <w:szCs w:val="24"/>
          <w:u w:val="single"/>
          <w:lang w:eastAsia="ru-RU"/>
        </w:rPr>
        <w:t xml:space="preserve">                  </w:t>
      </w:r>
      <w:r w:rsidRPr="00143ADB">
        <w:rPr>
          <w:color w:val="FF0000"/>
          <w:sz w:val="24"/>
          <w:szCs w:val="24"/>
          <w:u w:val="single"/>
          <w:lang w:eastAsia="ru-RU"/>
        </w:rPr>
        <w:t>ООО    «Газпром Трансгаз Уфа», г. Уфа, ул. Рихарда Зорге, 59</w:t>
      </w:r>
    </w:p>
    <w:p w14:paraId="35CF3735" w14:textId="77777777" w:rsidR="00143ADB" w:rsidRPr="00143ADB" w:rsidRDefault="00143ADB" w:rsidP="00143ADB">
      <w:pPr>
        <w:widowControl/>
        <w:pBdr>
          <w:bottom w:val="single" w:sz="12" w:space="1" w:color="auto"/>
        </w:pBdr>
        <w:tabs>
          <w:tab w:val="clear" w:pos="1134"/>
          <w:tab w:val="clear" w:pos="5940"/>
          <w:tab w:val="left" w:pos="7196"/>
        </w:tabs>
        <w:suppressAutoHyphens w:val="0"/>
        <w:spacing w:line="240" w:lineRule="auto"/>
        <w:ind w:left="0" w:firstLine="0"/>
        <w:jc w:val="center"/>
        <w:rPr>
          <w:i/>
          <w:sz w:val="20"/>
          <w:lang w:eastAsia="ru-RU"/>
        </w:rPr>
      </w:pPr>
      <w:r w:rsidRPr="00143ADB">
        <w:rPr>
          <w:i/>
          <w:sz w:val="20"/>
          <w:lang w:eastAsia="ru-RU"/>
        </w:rPr>
        <w:t>наименование и юридический адрес</w:t>
      </w:r>
    </w:p>
    <w:p w14:paraId="6985AE90" w14:textId="77777777" w:rsidR="00143ADB" w:rsidRPr="00143ADB" w:rsidRDefault="00143ADB" w:rsidP="00143ADB">
      <w:pPr>
        <w:widowControl/>
        <w:pBdr>
          <w:bottom w:val="single" w:sz="12" w:space="1" w:color="auto"/>
        </w:pBdr>
        <w:tabs>
          <w:tab w:val="clear" w:pos="1134"/>
          <w:tab w:val="clear" w:pos="5940"/>
          <w:tab w:val="left" w:pos="7196"/>
        </w:tabs>
        <w:suppressAutoHyphens w:val="0"/>
        <w:spacing w:line="240" w:lineRule="auto"/>
        <w:ind w:left="0" w:firstLine="0"/>
        <w:jc w:val="center"/>
        <w:rPr>
          <w:sz w:val="24"/>
          <w:szCs w:val="24"/>
          <w:lang w:eastAsia="ru-RU"/>
        </w:rPr>
      </w:pPr>
    </w:p>
    <w:p w14:paraId="4886C100" w14:textId="77777777" w:rsidR="00143ADB" w:rsidRPr="00143ADB" w:rsidRDefault="00143ADB" w:rsidP="00143ADB">
      <w:pPr>
        <w:widowControl/>
        <w:tabs>
          <w:tab w:val="clear" w:pos="1134"/>
          <w:tab w:val="clear" w:pos="5940"/>
          <w:tab w:val="left" w:pos="7196"/>
        </w:tabs>
        <w:suppressAutoHyphens w:val="0"/>
        <w:spacing w:after="100" w:afterAutospacing="1" w:line="240" w:lineRule="auto"/>
        <w:ind w:left="0" w:firstLine="0"/>
        <w:rPr>
          <w:sz w:val="24"/>
          <w:szCs w:val="24"/>
          <w:lang w:eastAsia="ru-RU"/>
        </w:rPr>
      </w:pPr>
      <w:r w:rsidRPr="00143ADB">
        <w:rPr>
          <w:b/>
          <w:sz w:val="24"/>
          <w:szCs w:val="24"/>
          <w:lang w:eastAsia="ru-RU"/>
        </w:rPr>
        <w:t>Виды и качество выполнения работ с целью оценки сформированности общих и профессиональных компетенций</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72"/>
        <w:gridCol w:w="1984"/>
      </w:tblGrid>
      <w:tr w:rsidR="00143ADB" w:rsidRPr="00143ADB" w14:paraId="06F68695" w14:textId="77777777" w:rsidTr="00143ADB">
        <w:tc>
          <w:tcPr>
            <w:tcW w:w="8472" w:type="dxa"/>
          </w:tcPr>
          <w:p w14:paraId="74A6EC0C"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i/>
                <w:sz w:val="24"/>
                <w:szCs w:val="24"/>
                <w:lang w:eastAsia="ru-RU"/>
              </w:rPr>
            </w:pPr>
            <w:r w:rsidRPr="00143ADB">
              <w:rPr>
                <w:b/>
                <w:i/>
                <w:sz w:val="24"/>
                <w:szCs w:val="24"/>
                <w:lang w:eastAsia="ru-RU"/>
              </w:rPr>
              <w:t>Виды и объем работ, выполненных студентом во время практики</w:t>
            </w:r>
          </w:p>
        </w:tc>
        <w:tc>
          <w:tcPr>
            <w:tcW w:w="1984" w:type="dxa"/>
          </w:tcPr>
          <w:p w14:paraId="42BA7A67"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i/>
                <w:sz w:val="24"/>
                <w:szCs w:val="24"/>
                <w:lang w:eastAsia="ru-RU"/>
              </w:rPr>
            </w:pPr>
            <w:r w:rsidRPr="00143ADB">
              <w:rPr>
                <w:b/>
                <w:i/>
                <w:sz w:val="24"/>
                <w:szCs w:val="24"/>
                <w:lang w:eastAsia="ru-RU"/>
              </w:rPr>
              <w:t>Оценка выполнения каждого вида работ</w:t>
            </w:r>
          </w:p>
        </w:tc>
      </w:tr>
      <w:tr w:rsidR="00143ADB" w:rsidRPr="00143ADB" w14:paraId="23695BEE" w14:textId="77777777" w:rsidTr="00143ADB">
        <w:tc>
          <w:tcPr>
            <w:tcW w:w="8472" w:type="dxa"/>
            <w:tcBorders>
              <w:top w:val="single" w:sz="4" w:space="0" w:color="auto"/>
              <w:left w:val="single" w:sz="4" w:space="0" w:color="auto"/>
              <w:bottom w:val="single" w:sz="4" w:space="0" w:color="auto"/>
              <w:right w:val="single" w:sz="4" w:space="0" w:color="auto"/>
            </w:tcBorders>
            <w:shd w:val="clear" w:color="auto" w:fill="FFFFFF"/>
          </w:tcPr>
          <w:p w14:paraId="3A95A858" w14:textId="77777777" w:rsidR="00143ADB" w:rsidRPr="00143ADB" w:rsidRDefault="00143ADB" w:rsidP="00143ADB">
            <w:pPr>
              <w:widowControl/>
              <w:tabs>
                <w:tab w:val="clear" w:pos="1134"/>
                <w:tab w:val="clear" w:pos="5940"/>
              </w:tabs>
              <w:suppressAutoHyphens w:val="0"/>
              <w:spacing w:line="240" w:lineRule="auto"/>
              <w:ind w:left="129" w:right="272" w:firstLine="0"/>
              <w:rPr>
                <w:sz w:val="24"/>
                <w:szCs w:val="24"/>
                <w:lang w:eastAsia="ru-RU"/>
              </w:rPr>
            </w:pPr>
            <w:r w:rsidRPr="00143ADB">
              <w:rPr>
                <w:sz w:val="24"/>
                <w:szCs w:val="24"/>
                <w:lang w:eastAsia="ru-RU"/>
              </w:rPr>
              <w:t>Составление описания предметной области задачи. Исследование бизнес- процессов разрабатываемой системы.</w:t>
            </w:r>
          </w:p>
        </w:tc>
        <w:tc>
          <w:tcPr>
            <w:tcW w:w="1984" w:type="dxa"/>
          </w:tcPr>
          <w:p w14:paraId="1A6803E0"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i/>
                <w:color w:val="FF0000"/>
                <w:sz w:val="24"/>
                <w:szCs w:val="24"/>
                <w:highlight w:val="yellow"/>
                <w:lang w:eastAsia="ru-RU"/>
              </w:rPr>
            </w:pPr>
          </w:p>
        </w:tc>
      </w:tr>
      <w:tr w:rsidR="00143ADB" w:rsidRPr="00143ADB" w14:paraId="46F8A710" w14:textId="77777777" w:rsidTr="00143ADB">
        <w:tc>
          <w:tcPr>
            <w:tcW w:w="8472" w:type="dxa"/>
            <w:tcBorders>
              <w:top w:val="single" w:sz="4" w:space="0" w:color="auto"/>
              <w:left w:val="single" w:sz="4" w:space="0" w:color="auto"/>
              <w:bottom w:val="single" w:sz="4" w:space="0" w:color="auto"/>
              <w:right w:val="single" w:sz="4" w:space="0" w:color="auto"/>
            </w:tcBorders>
            <w:shd w:val="clear" w:color="auto" w:fill="FFFFFF"/>
          </w:tcPr>
          <w:p w14:paraId="1BF86BBE" w14:textId="77777777" w:rsidR="00143ADB" w:rsidRPr="00143ADB" w:rsidRDefault="00143ADB" w:rsidP="00143ADB">
            <w:pPr>
              <w:widowControl/>
              <w:tabs>
                <w:tab w:val="clear" w:pos="1134"/>
                <w:tab w:val="clear" w:pos="5940"/>
              </w:tabs>
              <w:suppressAutoHyphens w:val="0"/>
              <w:spacing w:line="240" w:lineRule="auto"/>
              <w:ind w:left="129" w:right="272" w:firstLine="0"/>
              <w:rPr>
                <w:sz w:val="24"/>
                <w:szCs w:val="24"/>
                <w:lang w:eastAsia="ru-RU"/>
              </w:rPr>
            </w:pPr>
            <w:r w:rsidRPr="00143ADB">
              <w:rPr>
                <w:sz w:val="24"/>
                <w:szCs w:val="24"/>
                <w:lang w:eastAsia="ru-RU"/>
              </w:rPr>
              <w:t>Проектирование программного продукта.</w:t>
            </w:r>
          </w:p>
        </w:tc>
        <w:tc>
          <w:tcPr>
            <w:tcW w:w="1984" w:type="dxa"/>
          </w:tcPr>
          <w:p w14:paraId="244A06EE"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i/>
                <w:color w:val="FF0000"/>
                <w:sz w:val="24"/>
                <w:szCs w:val="24"/>
                <w:highlight w:val="yellow"/>
                <w:lang w:eastAsia="ru-RU"/>
              </w:rPr>
            </w:pPr>
          </w:p>
        </w:tc>
      </w:tr>
      <w:tr w:rsidR="00143ADB" w:rsidRPr="00143ADB" w14:paraId="2714E0B1" w14:textId="77777777" w:rsidTr="00143ADB">
        <w:tc>
          <w:tcPr>
            <w:tcW w:w="8472" w:type="dxa"/>
            <w:tcBorders>
              <w:top w:val="single" w:sz="4" w:space="0" w:color="auto"/>
              <w:left w:val="single" w:sz="4" w:space="0" w:color="auto"/>
              <w:bottom w:val="single" w:sz="4" w:space="0" w:color="auto"/>
              <w:right w:val="single" w:sz="4" w:space="0" w:color="auto"/>
            </w:tcBorders>
            <w:shd w:val="clear" w:color="auto" w:fill="FFFFFF"/>
          </w:tcPr>
          <w:p w14:paraId="4C2DD90B" w14:textId="77777777" w:rsidR="00143ADB" w:rsidRPr="00143ADB" w:rsidRDefault="00143ADB" w:rsidP="00143ADB">
            <w:pPr>
              <w:widowControl/>
              <w:tabs>
                <w:tab w:val="clear" w:pos="1134"/>
                <w:tab w:val="clear" w:pos="5940"/>
              </w:tabs>
              <w:suppressAutoHyphens w:val="0"/>
              <w:spacing w:line="240" w:lineRule="auto"/>
              <w:ind w:left="129" w:right="272" w:firstLine="0"/>
              <w:rPr>
                <w:sz w:val="24"/>
                <w:szCs w:val="24"/>
                <w:lang w:eastAsia="ru-RU"/>
              </w:rPr>
            </w:pPr>
            <w:r w:rsidRPr="00143ADB">
              <w:rPr>
                <w:sz w:val="24"/>
                <w:szCs w:val="24"/>
                <w:lang w:eastAsia="ru-RU"/>
              </w:rPr>
              <w:t xml:space="preserve">Описание входной и выходной информации. Проектирование базы данных. Описание структуры базы данных. Создание контрольного примера. Составление пакета тестов. </w:t>
            </w:r>
          </w:p>
        </w:tc>
        <w:tc>
          <w:tcPr>
            <w:tcW w:w="1984" w:type="dxa"/>
          </w:tcPr>
          <w:p w14:paraId="15EC58BC"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i/>
                <w:color w:val="FF0000"/>
                <w:sz w:val="24"/>
                <w:szCs w:val="24"/>
                <w:highlight w:val="yellow"/>
                <w:lang w:eastAsia="ru-RU"/>
              </w:rPr>
            </w:pPr>
          </w:p>
        </w:tc>
      </w:tr>
      <w:tr w:rsidR="00143ADB" w:rsidRPr="00143ADB" w14:paraId="0AD36A9A" w14:textId="77777777" w:rsidTr="00143ADB">
        <w:tc>
          <w:tcPr>
            <w:tcW w:w="8472" w:type="dxa"/>
            <w:tcBorders>
              <w:top w:val="single" w:sz="4" w:space="0" w:color="auto"/>
              <w:left w:val="single" w:sz="4" w:space="0" w:color="auto"/>
              <w:bottom w:val="single" w:sz="4" w:space="0" w:color="auto"/>
              <w:right w:val="single" w:sz="4" w:space="0" w:color="auto"/>
            </w:tcBorders>
            <w:shd w:val="clear" w:color="auto" w:fill="FFFFFF"/>
          </w:tcPr>
          <w:p w14:paraId="66FCA936" w14:textId="77777777" w:rsidR="00143ADB" w:rsidRPr="00143ADB" w:rsidRDefault="00143ADB" w:rsidP="00143ADB">
            <w:pPr>
              <w:widowControl/>
              <w:tabs>
                <w:tab w:val="clear" w:pos="1134"/>
                <w:tab w:val="clear" w:pos="5940"/>
              </w:tabs>
              <w:suppressAutoHyphens w:val="0"/>
              <w:spacing w:line="240" w:lineRule="auto"/>
              <w:ind w:left="129" w:right="272" w:firstLine="0"/>
              <w:rPr>
                <w:sz w:val="24"/>
                <w:szCs w:val="24"/>
                <w:lang w:eastAsia="ru-RU"/>
              </w:rPr>
            </w:pPr>
            <w:r w:rsidRPr="00143ADB">
              <w:rPr>
                <w:sz w:val="24"/>
                <w:szCs w:val="24"/>
                <w:lang w:eastAsia="ru-RU"/>
              </w:rPr>
              <w:t>Составление требований к программному продукту</w:t>
            </w:r>
          </w:p>
        </w:tc>
        <w:tc>
          <w:tcPr>
            <w:tcW w:w="1984" w:type="dxa"/>
          </w:tcPr>
          <w:p w14:paraId="05F45E54"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i/>
                <w:color w:val="FF0000"/>
                <w:sz w:val="24"/>
                <w:szCs w:val="24"/>
                <w:lang w:eastAsia="ru-RU"/>
              </w:rPr>
            </w:pPr>
          </w:p>
        </w:tc>
      </w:tr>
      <w:tr w:rsidR="00143ADB" w:rsidRPr="00143ADB" w14:paraId="04B04D0A" w14:textId="77777777" w:rsidTr="00143ADB">
        <w:tc>
          <w:tcPr>
            <w:tcW w:w="8472" w:type="dxa"/>
            <w:tcBorders>
              <w:top w:val="single" w:sz="4" w:space="0" w:color="auto"/>
              <w:left w:val="single" w:sz="4" w:space="0" w:color="auto"/>
              <w:bottom w:val="single" w:sz="4" w:space="0" w:color="auto"/>
              <w:right w:val="single" w:sz="4" w:space="0" w:color="auto"/>
            </w:tcBorders>
            <w:shd w:val="clear" w:color="auto" w:fill="FFFFFF"/>
          </w:tcPr>
          <w:p w14:paraId="6BAD3E41" w14:textId="77777777" w:rsidR="00143ADB" w:rsidRPr="00143ADB" w:rsidRDefault="00143ADB" w:rsidP="00143ADB">
            <w:pPr>
              <w:widowControl/>
              <w:tabs>
                <w:tab w:val="clear" w:pos="1134"/>
                <w:tab w:val="clear" w:pos="5940"/>
              </w:tabs>
              <w:suppressAutoHyphens w:val="0"/>
              <w:spacing w:line="240" w:lineRule="auto"/>
              <w:ind w:left="129" w:right="272" w:firstLine="0"/>
              <w:rPr>
                <w:sz w:val="24"/>
                <w:szCs w:val="24"/>
                <w:lang w:eastAsia="ru-RU"/>
              </w:rPr>
            </w:pPr>
            <w:r w:rsidRPr="00143ADB">
              <w:rPr>
                <w:sz w:val="24"/>
                <w:szCs w:val="24"/>
                <w:lang w:eastAsia="ru-RU"/>
              </w:rPr>
              <w:t>Проектирование модулей ПО. Разработка модулей программы. Разработка программных модулей в выбранной среде программирования.</w:t>
            </w:r>
          </w:p>
        </w:tc>
        <w:tc>
          <w:tcPr>
            <w:tcW w:w="1984" w:type="dxa"/>
          </w:tcPr>
          <w:p w14:paraId="703A392C"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i/>
                <w:color w:val="FF0000"/>
                <w:sz w:val="24"/>
                <w:szCs w:val="24"/>
                <w:lang w:eastAsia="ru-RU"/>
              </w:rPr>
            </w:pPr>
          </w:p>
        </w:tc>
      </w:tr>
      <w:tr w:rsidR="00143ADB" w:rsidRPr="00143ADB" w14:paraId="702A0705" w14:textId="77777777" w:rsidTr="00143ADB">
        <w:tc>
          <w:tcPr>
            <w:tcW w:w="8472" w:type="dxa"/>
            <w:tcBorders>
              <w:top w:val="single" w:sz="4" w:space="0" w:color="auto"/>
              <w:left w:val="single" w:sz="4" w:space="0" w:color="auto"/>
              <w:bottom w:val="single" w:sz="4" w:space="0" w:color="auto"/>
              <w:right w:val="single" w:sz="4" w:space="0" w:color="auto"/>
            </w:tcBorders>
            <w:shd w:val="clear" w:color="auto" w:fill="FFFFFF"/>
          </w:tcPr>
          <w:p w14:paraId="7A883C71" w14:textId="77777777" w:rsidR="00143ADB" w:rsidRPr="00143ADB" w:rsidRDefault="00143ADB" w:rsidP="00143ADB">
            <w:pPr>
              <w:widowControl/>
              <w:tabs>
                <w:tab w:val="clear" w:pos="1134"/>
                <w:tab w:val="clear" w:pos="5940"/>
              </w:tabs>
              <w:suppressAutoHyphens w:val="0"/>
              <w:spacing w:line="240" w:lineRule="auto"/>
              <w:ind w:left="129" w:right="272" w:firstLine="0"/>
              <w:rPr>
                <w:sz w:val="24"/>
                <w:szCs w:val="24"/>
                <w:lang w:eastAsia="ru-RU"/>
              </w:rPr>
            </w:pPr>
            <w:r w:rsidRPr="00143ADB">
              <w:rPr>
                <w:sz w:val="24"/>
                <w:szCs w:val="24"/>
                <w:lang w:eastAsia="ru-RU"/>
              </w:rPr>
              <w:t>Тестирование программного продукта. Создание протокола тестирования</w:t>
            </w:r>
          </w:p>
        </w:tc>
        <w:tc>
          <w:tcPr>
            <w:tcW w:w="1984" w:type="dxa"/>
          </w:tcPr>
          <w:p w14:paraId="5783A3A6"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i/>
                <w:color w:val="FF0000"/>
                <w:sz w:val="24"/>
                <w:szCs w:val="24"/>
                <w:lang w:eastAsia="ru-RU"/>
              </w:rPr>
            </w:pPr>
          </w:p>
        </w:tc>
      </w:tr>
      <w:tr w:rsidR="00143ADB" w:rsidRPr="00143ADB" w14:paraId="0BF41447" w14:textId="77777777" w:rsidTr="00143ADB">
        <w:tc>
          <w:tcPr>
            <w:tcW w:w="8472" w:type="dxa"/>
            <w:tcBorders>
              <w:top w:val="single" w:sz="4" w:space="0" w:color="auto"/>
              <w:left w:val="single" w:sz="4" w:space="0" w:color="auto"/>
              <w:bottom w:val="single" w:sz="4" w:space="0" w:color="auto"/>
              <w:right w:val="single" w:sz="4" w:space="0" w:color="auto"/>
            </w:tcBorders>
            <w:shd w:val="clear" w:color="auto" w:fill="FFFFFF"/>
          </w:tcPr>
          <w:p w14:paraId="175C445A" w14:textId="77777777" w:rsidR="00143ADB" w:rsidRPr="00143ADB" w:rsidRDefault="00143ADB" w:rsidP="00143ADB">
            <w:pPr>
              <w:widowControl/>
              <w:tabs>
                <w:tab w:val="clear" w:pos="1134"/>
                <w:tab w:val="clear" w:pos="5940"/>
              </w:tabs>
              <w:suppressAutoHyphens w:val="0"/>
              <w:spacing w:line="240" w:lineRule="auto"/>
              <w:ind w:left="129" w:right="272" w:firstLine="0"/>
              <w:rPr>
                <w:sz w:val="24"/>
                <w:szCs w:val="24"/>
                <w:lang w:eastAsia="ru-RU"/>
              </w:rPr>
            </w:pPr>
            <w:r w:rsidRPr="00143ADB">
              <w:rPr>
                <w:sz w:val="24"/>
                <w:szCs w:val="24"/>
                <w:lang w:eastAsia="ru-RU"/>
              </w:rPr>
              <w:t>Составление программной документации: описание программы, руководство пользователя</w:t>
            </w:r>
          </w:p>
        </w:tc>
        <w:tc>
          <w:tcPr>
            <w:tcW w:w="1984" w:type="dxa"/>
          </w:tcPr>
          <w:p w14:paraId="49B6FC26" w14:textId="77777777" w:rsidR="00143ADB" w:rsidRPr="00143ADB" w:rsidRDefault="00143ADB" w:rsidP="00143ADB">
            <w:pPr>
              <w:widowControl/>
              <w:tabs>
                <w:tab w:val="clear" w:pos="1134"/>
                <w:tab w:val="clear" w:pos="5940"/>
                <w:tab w:val="left" w:pos="7196"/>
              </w:tabs>
              <w:suppressAutoHyphens w:val="0"/>
              <w:spacing w:line="240" w:lineRule="auto"/>
              <w:ind w:left="0" w:firstLine="0"/>
              <w:jc w:val="center"/>
              <w:rPr>
                <w:b/>
                <w:i/>
                <w:color w:val="FF0000"/>
                <w:sz w:val="24"/>
                <w:szCs w:val="24"/>
                <w:lang w:eastAsia="ru-RU"/>
              </w:rPr>
            </w:pPr>
          </w:p>
        </w:tc>
      </w:tr>
      <w:tr w:rsidR="00143ADB" w:rsidRPr="00143ADB" w14:paraId="68FF80B2" w14:textId="77777777" w:rsidTr="00143ADB">
        <w:tc>
          <w:tcPr>
            <w:tcW w:w="8472" w:type="dxa"/>
          </w:tcPr>
          <w:p w14:paraId="2DBA8C6F" w14:textId="77777777" w:rsidR="00143ADB" w:rsidRPr="00143ADB" w:rsidRDefault="00143ADB" w:rsidP="00143ADB">
            <w:pPr>
              <w:widowControl/>
              <w:tabs>
                <w:tab w:val="clear" w:pos="1134"/>
                <w:tab w:val="clear" w:pos="5940"/>
                <w:tab w:val="left" w:pos="7196"/>
              </w:tabs>
              <w:suppressAutoHyphens w:val="0"/>
              <w:ind w:left="0" w:firstLine="0"/>
              <w:contextualSpacing/>
              <w:jc w:val="left"/>
              <w:rPr>
                <w:b/>
                <w:sz w:val="24"/>
                <w:szCs w:val="24"/>
                <w:lang w:eastAsia="ru-RU"/>
              </w:rPr>
            </w:pPr>
            <w:r w:rsidRPr="00143ADB">
              <w:rPr>
                <w:b/>
                <w:sz w:val="24"/>
                <w:szCs w:val="24"/>
                <w:lang w:eastAsia="ru-RU"/>
              </w:rPr>
              <w:t>Интегральная оценка:</w:t>
            </w:r>
          </w:p>
        </w:tc>
        <w:tc>
          <w:tcPr>
            <w:tcW w:w="1984" w:type="dxa"/>
          </w:tcPr>
          <w:p w14:paraId="68AA5158" w14:textId="77777777" w:rsidR="00143ADB" w:rsidRPr="00143ADB" w:rsidRDefault="00143ADB" w:rsidP="00143ADB">
            <w:pPr>
              <w:widowControl/>
              <w:tabs>
                <w:tab w:val="clear" w:pos="1134"/>
                <w:tab w:val="clear" w:pos="5940"/>
                <w:tab w:val="left" w:pos="7196"/>
              </w:tabs>
              <w:suppressAutoHyphens w:val="0"/>
              <w:ind w:left="0" w:firstLine="0"/>
              <w:jc w:val="center"/>
              <w:rPr>
                <w:color w:val="FF0000"/>
                <w:sz w:val="24"/>
                <w:szCs w:val="24"/>
                <w:lang w:eastAsia="ru-RU"/>
              </w:rPr>
            </w:pPr>
          </w:p>
        </w:tc>
      </w:tr>
    </w:tbl>
    <w:p w14:paraId="2CF923CD" w14:textId="77777777" w:rsidR="00143ADB" w:rsidRPr="00143ADB" w:rsidRDefault="00143ADB" w:rsidP="00143ADB">
      <w:pPr>
        <w:widowControl/>
        <w:tabs>
          <w:tab w:val="clear" w:pos="1134"/>
          <w:tab w:val="clear" w:pos="5940"/>
          <w:tab w:val="left" w:pos="7196"/>
        </w:tabs>
        <w:suppressAutoHyphens w:val="0"/>
        <w:spacing w:before="100" w:beforeAutospacing="1" w:line="240" w:lineRule="auto"/>
        <w:ind w:left="0" w:firstLine="0"/>
        <w:rPr>
          <w:sz w:val="24"/>
          <w:szCs w:val="24"/>
          <w:lang w:eastAsia="ru-RU"/>
        </w:rPr>
      </w:pPr>
      <w:r w:rsidRPr="00143ADB">
        <w:rPr>
          <w:sz w:val="24"/>
          <w:szCs w:val="24"/>
          <w:lang w:eastAsia="ru-RU"/>
        </w:rPr>
        <w:t>Аттестуемый (ая) продемонстрировал(а) / не продемонстрировал(а) владение общими компетенциями и видами профессиональной деятельности (</w:t>
      </w:r>
      <w:r w:rsidRPr="00143ADB">
        <w:rPr>
          <w:i/>
          <w:sz w:val="24"/>
          <w:szCs w:val="24"/>
          <w:lang w:eastAsia="ru-RU"/>
        </w:rPr>
        <w:t xml:space="preserve">необходимо отметить значком </w:t>
      </w:r>
      <w:r w:rsidRPr="00143ADB">
        <w:rPr>
          <w:i/>
          <w:sz w:val="24"/>
          <w:szCs w:val="24"/>
          <w:lang w:eastAsia="ru-RU"/>
        </w:rPr>
        <w:sym w:font="Wingdings" w:char="F0FC"/>
      </w:r>
      <w:r w:rsidRPr="00143ADB">
        <w:rPr>
          <w:i/>
          <w:sz w:val="24"/>
          <w:szCs w:val="24"/>
          <w:lang w:eastAsia="ru-RU"/>
        </w:rPr>
        <w:t xml:space="preserve"> продемонстрированные компетенции)</w:t>
      </w:r>
      <w:r w:rsidRPr="00143ADB">
        <w:rPr>
          <w:sz w:val="24"/>
          <w:szCs w:val="24"/>
          <w:lang w:eastAsia="ru-RU"/>
        </w:rPr>
        <w:t>:</w:t>
      </w:r>
    </w:p>
    <w:p w14:paraId="4BF2A068" w14:textId="77777777" w:rsidR="00143ADB" w:rsidRPr="00143ADB" w:rsidRDefault="00576278" w:rsidP="00143ADB">
      <w:pPr>
        <w:widowControl/>
        <w:tabs>
          <w:tab w:val="clear" w:pos="1134"/>
          <w:tab w:val="clear" w:pos="5940"/>
          <w:tab w:val="left" w:pos="1276"/>
        </w:tabs>
        <w:suppressAutoHyphens w:val="0"/>
        <w:snapToGrid w:val="0"/>
        <w:spacing w:before="120" w:after="120" w:line="240" w:lineRule="auto"/>
        <w:ind w:left="567" w:firstLine="0"/>
        <w:rPr>
          <w:sz w:val="22"/>
          <w:szCs w:val="22"/>
          <w:lang w:eastAsia="ru-RU"/>
        </w:rPr>
      </w:pPr>
      <w:r>
        <w:rPr>
          <w:noProof/>
          <w:color w:val="000000"/>
          <w:sz w:val="24"/>
          <w:szCs w:val="24"/>
          <w:lang w:eastAsia="ru-RU"/>
        </w:rPr>
        <w:pict w14:anchorId="1CF0DB03">
          <v:shape id="_x0000_s1070" type="#_x0000_t201" style="position:absolute;left:0;text-align:left;margin-left:5.5pt;margin-top:8.75pt;width:11.25pt;height:16.5pt;z-index:251706368" wrapcoords="-939 0 -939 20965 21600 20965 21600 0 -939 0" filled="f" stroked="f">
            <v:imagedata r:id="rId9" o:title=""/>
            <o:lock v:ext="edit" aspectratio="t"/>
            <w10:wrap type="square"/>
          </v:shape>
          <w:control r:id="rId40" w:name="CheckBox211111111131" w:shapeid="_x0000_s1070"/>
        </w:pict>
      </w:r>
      <w:r w:rsidR="00143ADB" w:rsidRPr="00143ADB">
        <w:rPr>
          <w:sz w:val="22"/>
          <w:szCs w:val="22"/>
          <w:lang w:eastAsia="ru-RU"/>
        </w:rPr>
        <w:t>ОК 01 Выбирать способы решения задач профессиональной деятельности, применительно к различным контекстам</w:t>
      </w:r>
    </w:p>
    <w:p w14:paraId="3600A367" w14:textId="77777777" w:rsidR="00143ADB" w:rsidRPr="00143ADB" w:rsidRDefault="00576278" w:rsidP="00143ADB">
      <w:pPr>
        <w:widowControl/>
        <w:tabs>
          <w:tab w:val="clear" w:pos="1134"/>
          <w:tab w:val="clear" w:pos="5940"/>
          <w:tab w:val="left" w:pos="1276"/>
        </w:tabs>
        <w:suppressAutoHyphens w:val="0"/>
        <w:snapToGrid w:val="0"/>
        <w:spacing w:before="120" w:after="120" w:line="240" w:lineRule="auto"/>
        <w:ind w:left="567" w:firstLine="0"/>
        <w:rPr>
          <w:sz w:val="22"/>
          <w:szCs w:val="22"/>
          <w:lang w:eastAsia="ru-RU"/>
        </w:rPr>
      </w:pPr>
      <w:r>
        <w:rPr>
          <w:noProof/>
          <w:color w:val="000000"/>
          <w:sz w:val="24"/>
          <w:szCs w:val="24"/>
          <w:lang w:eastAsia="ru-RU"/>
        </w:rPr>
        <w:pict w14:anchorId="5F0ED1AA">
          <v:shape id="_x0000_s1069" type="#_x0000_t201" style="position:absolute;left:0;text-align:left;margin-left:5.5pt;margin-top:1.95pt;width:11.25pt;height:16.5pt;z-index:251705344" wrapcoords="-939 0 -939 20965 21600 20965 21600 0 -939 0" filled="f" stroked="f">
            <v:imagedata r:id="rId9" o:title=""/>
            <o:lock v:ext="edit" aspectratio="t"/>
            <w10:wrap type="square"/>
          </v:shape>
          <w:control r:id="rId41" w:name="CheckBox21111111113115" w:shapeid="_x0000_s1069"/>
        </w:pict>
      </w:r>
      <w:r>
        <w:rPr>
          <w:noProof/>
          <w:color w:val="000000"/>
          <w:sz w:val="24"/>
          <w:szCs w:val="24"/>
          <w:lang w:eastAsia="ru-RU"/>
        </w:rPr>
        <w:pict w14:anchorId="568E3CD9">
          <v:shape id="_x0000_s1068" type="#_x0000_t201" style="position:absolute;left:0;text-align:left;margin-left:5.5pt;margin-top:29.6pt;width:11.25pt;height:16.5pt;z-index:251704320" wrapcoords="-939 0 -939 20965 21600 20965 21600 0 -939 0" filled="f" stroked="f">
            <v:imagedata r:id="rId9" o:title=""/>
            <o:lock v:ext="edit" aspectratio="t"/>
            <w10:wrap type="square"/>
          </v:shape>
          <w:control r:id="rId42" w:name="CheckBox2111111111312" w:shapeid="_x0000_s1068"/>
        </w:pict>
      </w:r>
      <w:r w:rsidR="00143ADB" w:rsidRPr="00143ADB">
        <w:rPr>
          <w:sz w:val="22"/>
          <w:szCs w:val="22"/>
          <w:lang w:eastAsia="ru-RU"/>
        </w:rPr>
        <w:t>ОК 02 Осуществлять поиск, анализ и интерпретацию информации, необходимой для выполнения задач профессиональной деятельности</w:t>
      </w:r>
    </w:p>
    <w:p w14:paraId="5189764A" w14:textId="77777777" w:rsidR="00143ADB" w:rsidRPr="00143ADB" w:rsidRDefault="00143ADB" w:rsidP="00143ADB">
      <w:pPr>
        <w:widowControl/>
        <w:tabs>
          <w:tab w:val="clear" w:pos="1134"/>
          <w:tab w:val="clear" w:pos="5940"/>
          <w:tab w:val="left" w:pos="1276"/>
        </w:tabs>
        <w:suppressAutoHyphens w:val="0"/>
        <w:snapToGrid w:val="0"/>
        <w:spacing w:before="120" w:after="120" w:line="240" w:lineRule="auto"/>
        <w:ind w:left="567" w:firstLine="0"/>
        <w:rPr>
          <w:sz w:val="22"/>
          <w:szCs w:val="22"/>
          <w:lang w:eastAsia="ru-RU"/>
        </w:rPr>
      </w:pPr>
      <w:r w:rsidRPr="00143ADB">
        <w:rPr>
          <w:sz w:val="22"/>
          <w:szCs w:val="22"/>
          <w:lang w:eastAsia="ru-RU"/>
        </w:rPr>
        <w:t>ОК 03 Планировать и реализовывать собственное профессиональное и личностное развитие.</w:t>
      </w:r>
    </w:p>
    <w:p w14:paraId="218BE6DA" w14:textId="77777777" w:rsidR="00143ADB" w:rsidRPr="00143ADB" w:rsidRDefault="00576278" w:rsidP="00143ADB">
      <w:pPr>
        <w:widowControl/>
        <w:tabs>
          <w:tab w:val="clear" w:pos="1134"/>
          <w:tab w:val="clear" w:pos="5940"/>
          <w:tab w:val="left" w:pos="1276"/>
        </w:tabs>
        <w:suppressAutoHyphens w:val="0"/>
        <w:snapToGrid w:val="0"/>
        <w:spacing w:before="120" w:after="120" w:line="240" w:lineRule="auto"/>
        <w:ind w:left="567" w:firstLine="0"/>
        <w:rPr>
          <w:sz w:val="22"/>
          <w:szCs w:val="22"/>
          <w:lang w:eastAsia="ru-RU"/>
        </w:rPr>
      </w:pPr>
      <w:r>
        <w:rPr>
          <w:noProof/>
          <w:color w:val="000000"/>
          <w:sz w:val="24"/>
          <w:szCs w:val="24"/>
          <w:lang w:eastAsia="ru-RU"/>
        </w:rPr>
        <w:pict w14:anchorId="29C145B9">
          <v:shape id="_x0000_s1067" type="#_x0000_t201" style="position:absolute;left:0;text-align:left;margin-left:5.5pt;margin-top:.95pt;width:11.25pt;height:16.5pt;z-index:251703296" wrapcoords="-939 0 -939 20965 21600 20965 21600 0 -939 0" filled="f" stroked="f">
            <v:imagedata r:id="rId9" o:title=""/>
            <o:lock v:ext="edit" aspectratio="t"/>
            <w10:wrap type="square"/>
          </v:shape>
          <w:control r:id="rId43" w:name="CheckBox2111111111313" w:shapeid="_x0000_s1067"/>
        </w:pict>
      </w:r>
      <w:r w:rsidR="00143ADB" w:rsidRPr="00143ADB">
        <w:rPr>
          <w:sz w:val="22"/>
          <w:szCs w:val="22"/>
          <w:lang w:eastAsia="ru-RU"/>
        </w:rPr>
        <w:t>ОК 04 Работать в коллективе и команде, эффективно взаимодействовать с коллегами, руководством, клиентами.</w:t>
      </w:r>
    </w:p>
    <w:p w14:paraId="0F23F73D" w14:textId="77777777" w:rsidR="00143ADB" w:rsidRPr="00143ADB" w:rsidRDefault="00576278" w:rsidP="00143ADB">
      <w:pPr>
        <w:widowControl/>
        <w:tabs>
          <w:tab w:val="clear" w:pos="1134"/>
          <w:tab w:val="clear" w:pos="5940"/>
          <w:tab w:val="left" w:pos="1276"/>
        </w:tabs>
        <w:suppressAutoHyphens w:val="0"/>
        <w:snapToGrid w:val="0"/>
        <w:spacing w:before="120" w:after="120" w:line="240" w:lineRule="auto"/>
        <w:ind w:left="567" w:firstLine="0"/>
        <w:rPr>
          <w:sz w:val="22"/>
          <w:szCs w:val="22"/>
          <w:lang w:eastAsia="ru-RU"/>
        </w:rPr>
      </w:pPr>
      <w:r>
        <w:rPr>
          <w:noProof/>
          <w:color w:val="000000"/>
          <w:sz w:val="24"/>
          <w:szCs w:val="24"/>
          <w:lang w:eastAsia="ru-RU"/>
        </w:rPr>
        <w:pict w14:anchorId="769C8B77">
          <v:shape id="_x0000_s1066" type="#_x0000_t201" style="position:absolute;left:0;text-align:left;margin-left:5.5pt;margin-top:1.3pt;width:11.25pt;height:16.5pt;z-index:251702272" wrapcoords="-939 0 -939 20965 21600 20965 21600 0 -939 0" filled="f" stroked="f">
            <v:imagedata r:id="rId9" o:title=""/>
            <o:lock v:ext="edit" aspectratio="t"/>
            <w10:wrap type="square"/>
          </v:shape>
          <w:control r:id="rId44" w:name="CheckBox2111111111314" w:shapeid="_x0000_s1066"/>
        </w:pict>
      </w:r>
      <w:r w:rsidR="00143ADB" w:rsidRPr="00143ADB">
        <w:rPr>
          <w:sz w:val="22"/>
          <w:szCs w:val="22"/>
          <w:lang w:eastAsia="ru-RU"/>
        </w:rPr>
        <w:t>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p w14:paraId="71D0A1EB" w14:textId="77777777" w:rsidR="00143ADB" w:rsidRPr="00143ADB" w:rsidRDefault="00576278" w:rsidP="00143ADB">
      <w:pPr>
        <w:widowControl/>
        <w:tabs>
          <w:tab w:val="clear" w:pos="1134"/>
          <w:tab w:val="clear" w:pos="5940"/>
          <w:tab w:val="left" w:pos="1276"/>
        </w:tabs>
        <w:suppressAutoHyphens w:val="0"/>
        <w:snapToGrid w:val="0"/>
        <w:spacing w:before="120" w:after="120" w:line="240" w:lineRule="auto"/>
        <w:ind w:left="567" w:firstLine="0"/>
        <w:rPr>
          <w:sz w:val="22"/>
          <w:szCs w:val="22"/>
          <w:lang w:eastAsia="ru-RU"/>
        </w:rPr>
      </w:pPr>
      <w:r>
        <w:rPr>
          <w:noProof/>
          <w:color w:val="000000"/>
          <w:sz w:val="24"/>
          <w:szCs w:val="24"/>
          <w:lang w:eastAsia="ru-RU"/>
        </w:rPr>
        <w:pict w14:anchorId="6E9F5C73">
          <v:shape id="_x0000_s1065" type="#_x0000_t201" style="position:absolute;left:0;text-align:left;margin-left:5.5pt;margin-top:1.7pt;width:11.25pt;height:16.5pt;z-index:251701248" wrapcoords="-939 0 -939 20965 21600 20965 21600 0 -939 0" filled="f" stroked="f">
            <v:imagedata r:id="rId9" o:title=""/>
            <o:lock v:ext="edit" aspectratio="t"/>
            <w10:wrap type="square"/>
          </v:shape>
          <w:control r:id="rId45" w:name="CheckBox2111111111315" w:shapeid="_x0000_s1065"/>
        </w:pict>
      </w:r>
      <w:r>
        <w:rPr>
          <w:noProof/>
          <w:color w:val="000000"/>
          <w:sz w:val="24"/>
          <w:szCs w:val="24"/>
          <w:lang w:eastAsia="ru-RU"/>
        </w:rPr>
        <w:pict w14:anchorId="72AA8A4E">
          <v:shape id="_x0000_s1064" type="#_x0000_t201" style="position:absolute;left:0;text-align:left;margin-left:5.5pt;margin-top:42.6pt;width:11.25pt;height:16.5pt;z-index:251700224" wrapcoords="-939 0 -939 20965 21600 20965 21600 0 -939 0" filled="f" stroked="f">
            <v:imagedata r:id="rId9" o:title=""/>
            <o:lock v:ext="edit" aspectratio="t"/>
            <w10:wrap type="square"/>
          </v:shape>
          <w:control r:id="rId46" w:name="CheckBox2111111111316" w:shapeid="_x0000_s1064"/>
        </w:pict>
      </w:r>
      <w:r w:rsidR="00143ADB" w:rsidRPr="00143ADB">
        <w:rPr>
          <w:sz w:val="22"/>
          <w:szCs w:val="22"/>
          <w:lang w:eastAsia="ru-RU"/>
        </w:rPr>
        <w:t>ОК 06 Проявлять гражданско-патриотическую позицию, демонстрировать осознанное поведение на основе традиционных общечеловеческих ценностей, применять стандарты антикоррупционного поведения.</w:t>
      </w:r>
    </w:p>
    <w:p w14:paraId="6BE0AE80" w14:textId="77777777" w:rsidR="00143ADB" w:rsidRPr="00143ADB" w:rsidRDefault="00143ADB" w:rsidP="00143ADB">
      <w:pPr>
        <w:widowControl/>
        <w:tabs>
          <w:tab w:val="clear" w:pos="1134"/>
          <w:tab w:val="clear" w:pos="5940"/>
          <w:tab w:val="left" w:pos="1276"/>
        </w:tabs>
        <w:suppressAutoHyphens w:val="0"/>
        <w:snapToGrid w:val="0"/>
        <w:spacing w:before="120" w:after="120" w:line="240" w:lineRule="auto"/>
        <w:ind w:left="567" w:firstLine="0"/>
        <w:rPr>
          <w:sz w:val="22"/>
          <w:szCs w:val="22"/>
          <w:lang w:eastAsia="ru-RU"/>
        </w:rPr>
      </w:pPr>
      <w:r w:rsidRPr="00143ADB">
        <w:rPr>
          <w:sz w:val="22"/>
          <w:szCs w:val="22"/>
          <w:lang w:eastAsia="ru-RU"/>
        </w:rPr>
        <w:lastRenderedPageBreak/>
        <w:t>ОК 07 Содействовать сохранению окружающей среды, ресурсосбережению, эффективно действовать в чрезвычайных ситуациях.</w:t>
      </w:r>
    </w:p>
    <w:p w14:paraId="259367B4" w14:textId="77777777" w:rsidR="00143ADB" w:rsidRPr="00143ADB" w:rsidRDefault="00576278" w:rsidP="00143ADB">
      <w:pPr>
        <w:widowControl/>
        <w:tabs>
          <w:tab w:val="clear" w:pos="1134"/>
          <w:tab w:val="clear" w:pos="5940"/>
          <w:tab w:val="left" w:pos="1276"/>
        </w:tabs>
        <w:suppressAutoHyphens w:val="0"/>
        <w:snapToGrid w:val="0"/>
        <w:spacing w:before="120" w:after="120" w:line="240" w:lineRule="auto"/>
        <w:ind w:left="567" w:firstLine="0"/>
        <w:rPr>
          <w:sz w:val="22"/>
          <w:szCs w:val="22"/>
          <w:lang w:eastAsia="ru-RU"/>
        </w:rPr>
      </w:pPr>
      <w:r>
        <w:rPr>
          <w:noProof/>
          <w:color w:val="000000"/>
          <w:sz w:val="24"/>
          <w:szCs w:val="24"/>
          <w:lang w:eastAsia="ru-RU"/>
        </w:rPr>
        <w:pict w14:anchorId="1388CD25">
          <v:shape id="_x0000_s1063" type="#_x0000_t201" style="position:absolute;left:0;text-align:left;margin-left:4.35pt;margin-top:1.35pt;width:11.25pt;height:16.5pt;z-index:251699200" wrapcoords="-939 0 -939 20965 21600 20965 21600 0 -939 0" filled="f" stroked="f">
            <v:imagedata r:id="rId9" o:title=""/>
            <o:lock v:ext="edit" aspectratio="t"/>
            <w10:wrap type="square"/>
          </v:shape>
          <w:control r:id="rId47" w:name="CheckBox2111111111317" w:shapeid="_x0000_s1063"/>
        </w:pict>
      </w:r>
      <w:r w:rsidR="00143ADB" w:rsidRPr="00143ADB">
        <w:rPr>
          <w:sz w:val="22"/>
          <w:szCs w:val="22"/>
          <w:lang w:eastAsia="ru-RU"/>
        </w:rPr>
        <w:t>ОК 08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p w14:paraId="22FE19F7" w14:textId="77777777" w:rsidR="00143ADB" w:rsidRPr="00143ADB" w:rsidRDefault="00576278" w:rsidP="00143ADB">
      <w:pPr>
        <w:widowControl/>
        <w:tabs>
          <w:tab w:val="clear" w:pos="1134"/>
          <w:tab w:val="clear" w:pos="5940"/>
          <w:tab w:val="left" w:pos="1276"/>
        </w:tabs>
        <w:suppressAutoHyphens w:val="0"/>
        <w:snapToGrid w:val="0"/>
        <w:spacing w:before="120" w:after="120" w:line="240" w:lineRule="auto"/>
        <w:ind w:left="567" w:firstLine="0"/>
        <w:rPr>
          <w:sz w:val="22"/>
          <w:szCs w:val="22"/>
          <w:lang w:eastAsia="ru-RU"/>
        </w:rPr>
      </w:pPr>
      <w:r>
        <w:rPr>
          <w:noProof/>
          <w:color w:val="000000"/>
          <w:sz w:val="24"/>
          <w:szCs w:val="24"/>
          <w:lang w:eastAsia="ru-RU"/>
        </w:rPr>
        <w:pict w14:anchorId="0232D332">
          <v:shape id="_x0000_s1062" type="#_x0000_t201" style="position:absolute;left:0;text-align:left;margin-left:4.35pt;margin-top:.6pt;width:11.25pt;height:16.5pt;z-index:251698176" wrapcoords="-939 0 -939 20965 21600 20965 21600 0 -939 0" filled="f" stroked="f">
            <v:imagedata r:id="rId9" o:title=""/>
            <o:lock v:ext="edit" aspectratio="t"/>
            <w10:wrap type="square"/>
          </v:shape>
          <w:control r:id="rId48" w:name="CheckBox2111111111318" w:shapeid="_x0000_s1062"/>
        </w:pict>
      </w:r>
      <w:r>
        <w:rPr>
          <w:noProof/>
          <w:color w:val="000000"/>
          <w:sz w:val="24"/>
          <w:szCs w:val="24"/>
          <w:lang w:eastAsia="ru-RU"/>
        </w:rPr>
        <w:pict w14:anchorId="72DCD4F7">
          <v:shape id="_x0000_s1061" type="#_x0000_t201" style="position:absolute;left:0;text-align:left;margin-left:4.35pt;margin-top:17.4pt;width:11.25pt;height:16.5pt;z-index:251697152" wrapcoords="-939 0 -939 20965 21600 20965 21600 0 -939 0" filled="f" stroked="f">
            <v:imagedata r:id="rId9" o:title=""/>
            <o:lock v:ext="edit" aspectratio="t"/>
            <w10:wrap type="square"/>
          </v:shape>
          <w:control r:id="rId49" w:name="CheckBox2111111111319" w:shapeid="_x0000_s1061"/>
        </w:pict>
      </w:r>
      <w:r w:rsidR="00143ADB" w:rsidRPr="00143ADB">
        <w:rPr>
          <w:sz w:val="22"/>
          <w:szCs w:val="22"/>
          <w:lang w:eastAsia="ru-RU"/>
        </w:rPr>
        <w:t>ОК 09 Использовать информационные технологии в профессиональной деятельности</w:t>
      </w:r>
    </w:p>
    <w:p w14:paraId="0936EDB4" w14:textId="77777777" w:rsidR="00143ADB" w:rsidRPr="00143ADB" w:rsidRDefault="00143ADB" w:rsidP="00143ADB">
      <w:pPr>
        <w:widowControl/>
        <w:tabs>
          <w:tab w:val="clear" w:pos="1134"/>
          <w:tab w:val="clear" w:pos="5940"/>
          <w:tab w:val="left" w:pos="1276"/>
        </w:tabs>
        <w:suppressAutoHyphens w:val="0"/>
        <w:snapToGrid w:val="0"/>
        <w:spacing w:before="120" w:after="120" w:line="240" w:lineRule="auto"/>
        <w:ind w:left="567" w:firstLine="0"/>
        <w:rPr>
          <w:sz w:val="22"/>
          <w:szCs w:val="22"/>
          <w:lang w:eastAsia="ru-RU"/>
        </w:rPr>
      </w:pPr>
      <w:r w:rsidRPr="00143ADB">
        <w:rPr>
          <w:sz w:val="22"/>
          <w:szCs w:val="22"/>
          <w:lang w:eastAsia="ru-RU"/>
        </w:rPr>
        <w:t>ОК 10 Пользоваться профессиональной документацией на государственном и иностранном языках.</w:t>
      </w:r>
    </w:p>
    <w:p w14:paraId="1B49C51F" w14:textId="77777777" w:rsidR="00143ADB" w:rsidRPr="00143ADB" w:rsidRDefault="00576278" w:rsidP="00143ADB">
      <w:pPr>
        <w:widowControl/>
        <w:tabs>
          <w:tab w:val="clear" w:pos="1134"/>
          <w:tab w:val="clear" w:pos="5940"/>
        </w:tabs>
        <w:suppressAutoHyphens w:val="0"/>
        <w:spacing w:before="120" w:after="120" w:line="240" w:lineRule="auto"/>
        <w:ind w:left="567" w:firstLine="0"/>
        <w:rPr>
          <w:color w:val="000000"/>
          <w:sz w:val="22"/>
          <w:szCs w:val="22"/>
          <w:lang w:eastAsia="ru-RU"/>
        </w:rPr>
      </w:pPr>
      <w:r>
        <w:rPr>
          <w:noProof/>
          <w:color w:val="000000"/>
          <w:sz w:val="24"/>
          <w:szCs w:val="24"/>
          <w:lang w:eastAsia="ru-RU"/>
        </w:rPr>
        <w:pict w14:anchorId="1CE30397">
          <v:shape id="_x0000_s1060" type="#_x0000_t201" style="position:absolute;left:0;text-align:left;margin-left:4.35pt;margin-top:.9pt;width:11.25pt;height:16.5pt;z-index:251696128" wrapcoords="-939 0 -939 20965 21600 20965 21600 0 -939 0" filled="f" stroked="f">
            <v:imagedata r:id="rId9" o:title=""/>
            <o:lock v:ext="edit" aspectratio="t"/>
            <w10:wrap type="square"/>
          </v:shape>
          <w:control r:id="rId50" w:name="CheckBox21111111113110" w:shapeid="_x0000_s1060"/>
        </w:pict>
      </w:r>
      <w:r w:rsidR="00143ADB" w:rsidRPr="00143ADB">
        <w:rPr>
          <w:sz w:val="22"/>
          <w:szCs w:val="22"/>
          <w:lang w:eastAsia="ru-RU"/>
        </w:rPr>
        <w:t>ОК 11 Использовать знания по финансовой грамотности, планировать предпринимательскую деятельность в профессиональной сфере</w:t>
      </w:r>
    </w:p>
    <w:p w14:paraId="781BE89C" w14:textId="77777777" w:rsidR="00143ADB" w:rsidRPr="00143ADB" w:rsidRDefault="00576278" w:rsidP="00143ADB">
      <w:pPr>
        <w:widowControl/>
        <w:tabs>
          <w:tab w:val="clear" w:pos="1134"/>
          <w:tab w:val="clear" w:pos="5940"/>
        </w:tabs>
        <w:suppressAutoHyphens w:val="0"/>
        <w:spacing w:before="120" w:after="120" w:line="240" w:lineRule="auto"/>
        <w:ind w:left="567" w:firstLine="0"/>
        <w:rPr>
          <w:color w:val="000000"/>
          <w:sz w:val="22"/>
          <w:szCs w:val="22"/>
          <w:lang w:eastAsia="ru-RU"/>
        </w:rPr>
      </w:pPr>
      <w:r>
        <w:rPr>
          <w:noProof/>
          <w:color w:val="000000"/>
          <w:sz w:val="24"/>
          <w:szCs w:val="24"/>
          <w:lang w:eastAsia="ru-RU"/>
        </w:rPr>
        <w:pict w14:anchorId="4C0D8C00">
          <v:shape id="_x0000_s1059" type="#_x0000_t201" style="position:absolute;left:0;text-align:left;margin-left:4.35pt;margin-top:1.3pt;width:11.25pt;height:16.5pt;z-index:251695104" wrapcoords="-939 0 -939 20965 21600 20965 21600 0 -939 0" filled="f" stroked="f">
            <v:imagedata r:id="rId9" o:title=""/>
            <o:lock v:ext="edit" aspectratio="t"/>
            <w10:wrap type="square"/>
          </v:shape>
          <w:control r:id="rId51" w:name="CheckBox211111111131117" w:shapeid="_x0000_s1059"/>
        </w:pict>
      </w:r>
      <w:r w:rsidR="00143ADB" w:rsidRPr="00143ADB">
        <w:rPr>
          <w:color w:val="000000"/>
          <w:sz w:val="22"/>
          <w:szCs w:val="22"/>
          <w:lang w:eastAsia="ru-RU"/>
        </w:rPr>
        <w:t>ВПД 1. Разработка модулей программного обеспечения для компьютерных систем</w:t>
      </w:r>
    </w:p>
    <w:p w14:paraId="61B7AB45" w14:textId="77777777" w:rsidR="00143ADB" w:rsidRPr="00143ADB" w:rsidRDefault="00143ADB" w:rsidP="00143ADB">
      <w:pPr>
        <w:tabs>
          <w:tab w:val="clear" w:pos="1134"/>
          <w:tab w:val="clear" w:pos="5940"/>
        </w:tabs>
        <w:spacing w:line="276" w:lineRule="auto"/>
        <w:ind w:left="567" w:firstLine="0"/>
        <w:rPr>
          <w:sz w:val="20"/>
        </w:rPr>
      </w:pPr>
      <w:r w:rsidRPr="00143ADB">
        <w:rPr>
          <w:sz w:val="20"/>
        </w:rPr>
        <w:t>ПК 1.1. Формировать алгоритмы разработки программных модулей в соответствии с техническим заданием.</w:t>
      </w:r>
    </w:p>
    <w:p w14:paraId="5E3266FB" w14:textId="77777777" w:rsidR="00143ADB" w:rsidRPr="00143ADB" w:rsidRDefault="00143ADB" w:rsidP="00143ADB">
      <w:pPr>
        <w:tabs>
          <w:tab w:val="clear" w:pos="1134"/>
          <w:tab w:val="clear" w:pos="5940"/>
        </w:tabs>
        <w:spacing w:line="276" w:lineRule="auto"/>
        <w:ind w:left="567" w:firstLine="0"/>
        <w:rPr>
          <w:sz w:val="20"/>
        </w:rPr>
      </w:pPr>
      <w:r w:rsidRPr="00143ADB">
        <w:rPr>
          <w:sz w:val="20"/>
        </w:rPr>
        <w:t>ПК 1.2. Разрабатывать программные модули в соответствии с техническим заданием.</w:t>
      </w:r>
    </w:p>
    <w:p w14:paraId="4EA5A11F" w14:textId="77777777" w:rsidR="00143ADB" w:rsidRPr="00143ADB" w:rsidRDefault="00143ADB" w:rsidP="00143ADB">
      <w:pPr>
        <w:tabs>
          <w:tab w:val="clear" w:pos="1134"/>
          <w:tab w:val="clear" w:pos="5940"/>
        </w:tabs>
        <w:spacing w:line="276" w:lineRule="auto"/>
        <w:ind w:left="567" w:firstLine="0"/>
        <w:rPr>
          <w:sz w:val="20"/>
        </w:rPr>
      </w:pPr>
      <w:r w:rsidRPr="00143ADB">
        <w:rPr>
          <w:sz w:val="20"/>
        </w:rPr>
        <w:t>ПК.1.3. Выполнять отладку программных модулей с использованием специализированных программных средств.</w:t>
      </w:r>
    </w:p>
    <w:p w14:paraId="4322F85B" w14:textId="77777777" w:rsidR="00143ADB" w:rsidRPr="00143ADB" w:rsidRDefault="00143ADB" w:rsidP="00143ADB">
      <w:pPr>
        <w:tabs>
          <w:tab w:val="clear" w:pos="1134"/>
          <w:tab w:val="clear" w:pos="5940"/>
        </w:tabs>
        <w:spacing w:line="276" w:lineRule="auto"/>
        <w:ind w:left="567" w:firstLine="0"/>
        <w:rPr>
          <w:sz w:val="20"/>
        </w:rPr>
      </w:pPr>
      <w:r w:rsidRPr="00143ADB">
        <w:rPr>
          <w:sz w:val="20"/>
        </w:rPr>
        <w:t>ПК 1.4. Выполнять тестирование программных модулей.</w:t>
      </w:r>
    </w:p>
    <w:p w14:paraId="2F9E8996" w14:textId="77777777" w:rsidR="00143ADB" w:rsidRPr="00143ADB" w:rsidRDefault="00143ADB" w:rsidP="00143ADB">
      <w:pPr>
        <w:tabs>
          <w:tab w:val="clear" w:pos="1134"/>
          <w:tab w:val="clear" w:pos="5940"/>
        </w:tabs>
        <w:spacing w:line="276" w:lineRule="auto"/>
        <w:ind w:left="567" w:firstLine="0"/>
        <w:rPr>
          <w:sz w:val="20"/>
        </w:rPr>
      </w:pPr>
      <w:r w:rsidRPr="00143ADB">
        <w:rPr>
          <w:sz w:val="20"/>
        </w:rPr>
        <w:t>ПК 1.5. Осуществлять рефакторинг и оптимизацию программного кода.</w:t>
      </w:r>
    </w:p>
    <w:p w14:paraId="701100C1" w14:textId="77777777" w:rsidR="00143ADB" w:rsidRPr="00143ADB" w:rsidRDefault="00143ADB" w:rsidP="00143ADB">
      <w:pPr>
        <w:tabs>
          <w:tab w:val="clear" w:pos="1134"/>
          <w:tab w:val="clear" w:pos="5940"/>
        </w:tabs>
        <w:spacing w:line="276" w:lineRule="auto"/>
        <w:ind w:left="567" w:firstLine="0"/>
        <w:rPr>
          <w:sz w:val="20"/>
        </w:rPr>
      </w:pPr>
      <w:r w:rsidRPr="00143ADB">
        <w:rPr>
          <w:sz w:val="20"/>
        </w:rPr>
        <w:t>ПК 1.6. Разрабатывать модули программного обеспечения для мобильных платформ.</w:t>
      </w:r>
    </w:p>
    <w:p w14:paraId="5756CDF8" w14:textId="77777777" w:rsidR="00143ADB" w:rsidRPr="00143ADB" w:rsidRDefault="00576278" w:rsidP="00143ADB">
      <w:pPr>
        <w:widowControl/>
        <w:tabs>
          <w:tab w:val="clear" w:pos="1134"/>
          <w:tab w:val="clear" w:pos="5940"/>
          <w:tab w:val="left" w:pos="1276"/>
        </w:tabs>
        <w:suppressAutoHyphens w:val="0"/>
        <w:snapToGrid w:val="0"/>
        <w:spacing w:before="120" w:after="120" w:line="240" w:lineRule="auto"/>
        <w:ind w:left="567" w:firstLine="0"/>
        <w:rPr>
          <w:sz w:val="22"/>
          <w:szCs w:val="22"/>
          <w:lang w:eastAsia="ru-RU"/>
        </w:rPr>
      </w:pPr>
      <w:r>
        <w:rPr>
          <w:noProof/>
          <w:color w:val="000000"/>
          <w:sz w:val="24"/>
          <w:szCs w:val="24"/>
          <w:lang w:eastAsia="ru-RU"/>
        </w:rPr>
        <w:pict w14:anchorId="3EC0B52A">
          <v:shape id="_x0000_s1058" type="#_x0000_t201" style="position:absolute;left:0;text-align:left;margin-left:4.35pt;margin-top:5.3pt;width:11.25pt;height:16.5pt;z-index:251694080" wrapcoords="-939 0 -939 20965 21600 20965 21600 0 -939 0" filled="f" stroked="f">
            <v:imagedata r:id="rId9" o:title=""/>
            <o:lock v:ext="edit" aspectratio="t"/>
            <w10:wrap type="square"/>
          </v:shape>
          <w:control r:id="rId52" w:name="CheckBox211111111131122" w:shapeid="_x0000_s1058"/>
        </w:pict>
      </w:r>
      <w:r w:rsidR="00143ADB" w:rsidRPr="00143ADB">
        <w:rPr>
          <w:sz w:val="22"/>
          <w:szCs w:val="22"/>
          <w:lang w:eastAsia="ru-RU"/>
        </w:rPr>
        <w:t>ВПД 2. Осуществление интеграции программных модулей</w:t>
      </w:r>
    </w:p>
    <w:p w14:paraId="382885A0" w14:textId="77777777" w:rsidR="00143ADB" w:rsidRPr="00143ADB" w:rsidRDefault="00143ADB" w:rsidP="00143ADB">
      <w:pPr>
        <w:tabs>
          <w:tab w:val="clear" w:pos="1134"/>
          <w:tab w:val="clear" w:pos="5940"/>
        </w:tabs>
        <w:spacing w:line="276" w:lineRule="auto"/>
        <w:ind w:left="567" w:firstLine="0"/>
        <w:rPr>
          <w:sz w:val="20"/>
        </w:rPr>
      </w:pPr>
      <w:r w:rsidRPr="00143ADB">
        <w:rPr>
          <w:sz w:val="20"/>
        </w:rPr>
        <w:t>ПК 2.1. Разрабатывать требования к программным модулям на основе анализа проектной и технической документации на предмет взаимодействия компонент.</w:t>
      </w:r>
    </w:p>
    <w:p w14:paraId="059B1F80" w14:textId="77777777" w:rsidR="00143ADB" w:rsidRPr="00143ADB" w:rsidRDefault="00143ADB" w:rsidP="00143ADB">
      <w:pPr>
        <w:tabs>
          <w:tab w:val="clear" w:pos="1134"/>
          <w:tab w:val="clear" w:pos="5940"/>
        </w:tabs>
        <w:spacing w:line="276" w:lineRule="auto"/>
        <w:ind w:left="567" w:firstLine="0"/>
        <w:rPr>
          <w:sz w:val="20"/>
        </w:rPr>
      </w:pPr>
      <w:r w:rsidRPr="00143ADB">
        <w:rPr>
          <w:sz w:val="20"/>
        </w:rPr>
        <w:t>ПК 2.2. Выполнять интеграцию модулей в программное обеспечение.</w:t>
      </w:r>
    </w:p>
    <w:p w14:paraId="2B1412D8" w14:textId="77777777" w:rsidR="00143ADB" w:rsidRPr="00143ADB" w:rsidRDefault="00143ADB" w:rsidP="00143ADB">
      <w:pPr>
        <w:tabs>
          <w:tab w:val="clear" w:pos="1134"/>
          <w:tab w:val="clear" w:pos="5940"/>
        </w:tabs>
        <w:spacing w:line="276" w:lineRule="auto"/>
        <w:ind w:left="567" w:firstLine="0"/>
        <w:rPr>
          <w:sz w:val="20"/>
        </w:rPr>
      </w:pPr>
      <w:r w:rsidRPr="00143ADB">
        <w:rPr>
          <w:sz w:val="20"/>
        </w:rPr>
        <w:t>ПК 2.3. Выполнять отладку программного модуля с использованием специализированных программных средств.</w:t>
      </w:r>
    </w:p>
    <w:p w14:paraId="3C23BBCA" w14:textId="77777777" w:rsidR="00143ADB" w:rsidRPr="00143ADB" w:rsidRDefault="00143ADB" w:rsidP="00143ADB">
      <w:pPr>
        <w:tabs>
          <w:tab w:val="clear" w:pos="1134"/>
          <w:tab w:val="clear" w:pos="5940"/>
        </w:tabs>
        <w:spacing w:line="276" w:lineRule="auto"/>
        <w:ind w:left="567" w:firstLine="0"/>
        <w:rPr>
          <w:sz w:val="20"/>
        </w:rPr>
      </w:pPr>
      <w:r w:rsidRPr="00143ADB">
        <w:rPr>
          <w:sz w:val="20"/>
        </w:rPr>
        <w:t>ПК 2.4. Осуществлять разработку тестовых наборов и тестовых сценариев для программного обеспечения.</w:t>
      </w:r>
    </w:p>
    <w:p w14:paraId="41E80D9F" w14:textId="77777777" w:rsidR="00143ADB" w:rsidRPr="00143ADB" w:rsidRDefault="00143ADB" w:rsidP="00143ADB">
      <w:pPr>
        <w:tabs>
          <w:tab w:val="clear" w:pos="1134"/>
          <w:tab w:val="clear" w:pos="5940"/>
        </w:tabs>
        <w:spacing w:line="276" w:lineRule="auto"/>
        <w:ind w:left="567" w:firstLine="0"/>
        <w:rPr>
          <w:sz w:val="20"/>
        </w:rPr>
      </w:pPr>
      <w:r w:rsidRPr="00143ADB">
        <w:rPr>
          <w:sz w:val="20"/>
        </w:rPr>
        <w:t>ПК 2.5. Производить инспектирование компонент программного обеспечения на предмет соответствия стандартам кодирования.</w:t>
      </w:r>
    </w:p>
    <w:p w14:paraId="7E5F7369" w14:textId="77777777" w:rsidR="00143ADB" w:rsidRPr="00143ADB" w:rsidRDefault="00576278" w:rsidP="00143ADB">
      <w:pPr>
        <w:tabs>
          <w:tab w:val="clear" w:pos="1134"/>
          <w:tab w:val="clear" w:pos="5940"/>
        </w:tabs>
        <w:spacing w:before="120" w:after="120" w:line="240" w:lineRule="auto"/>
        <w:ind w:left="567" w:firstLine="0"/>
        <w:rPr>
          <w:sz w:val="22"/>
          <w:szCs w:val="22"/>
        </w:rPr>
      </w:pPr>
      <w:r>
        <w:rPr>
          <w:noProof/>
          <w:color w:val="000000"/>
          <w:lang w:eastAsia="ru-RU"/>
        </w:rPr>
        <w:pict w14:anchorId="01F2EBF2">
          <v:shape id="_x0000_s1057" type="#_x0000_t201" style="position:absolute;left:0;text-align:left;margin-left:4.35pt;margin-top:4.45pt;width:11.25pt;height:16.5pt;z-index:251693056" wrapcoords="-939 0 -939 20965 21600 20965 21600 0 -939 0" filled="f" stroked="f">
            <v:imagedata r:id="rId9" o:title=""/>
            <o:lock v:ext="edit" aspectratio="t"/>
            <w10:wrap type="square"/>
          </v:shape>
          <w:control r:id="rId53" w:name="CheckBox211111111131131" w:shapeid="_x0000_s1057"/>
        </w:pict>
      </w:r>
      <w:r w:rsidR="00143ADB" w:rsidRPr="00143ADB">
        <w:rPr>
          <w:sz w:val="22"/>
          <w:szCs w:val="22"/>
        </w:rPr>
        <w:t>ВПД 4. Сопровождение и обслуживание программного обеспечения компьютерных систем.</w:t>
      </w:r>
    </w:p>
    <w:p w14:paraId="2EDB7D81" w14:textId="77777777" w:rsidR="00143ADB" w:rsidRPr="00143ADB" w:rsidRDefault="00143ADB" w:rsidP="00143ADB">
      <w:pPr>
        <w:tabs>
          <w:tab w:val="clear" w:pos="1134"/>
          <w:tab w:val="clear" w:pos="5940"/>
        </w:tabs>
        <w:spacing w:line="276" w:lineRule="auto"/>
        <w:ind w:left="567" w:firstLine="0"/>
        <w:rPr>
          <w:sz w:val="20"/>
        </w:rPr>
      </w:pPr>
      <w:r w:rsidRPr="00143ADB">
        <w:rPr>
          <w:sz w:val="20"/>
        </w:rPr>
        <w:t>ПК 4.1. Осуществлять инсталляцию, настройку и обслуживание программного обеспечения компьютерных систем.</w:t>
      </w:r>
    </w:p>
    <w:p w14:paraId="356A892B" w14:textId="77777777" w:rsidR="00143ADB" w:rsidRPr="00143ADB" w:rsidRDefault="00143ADB" w:rsidP="00143ADB">
      <w:pPr>
        <w:tabs>
          <w:tab w:val="clear" w:pos="1134"/>
          <w:tab w:val="clear" w:pos="5940"/>
        </w:tabs>
        <w:spacing w:line="276" w:lineRule="auto"/>
        <w:ind w:left="567" w:firstLine="0"/>
        <w:rPr>
          <w:sz w:val="20"/>
        </w:rPr>
      </w:pPr>
      <w:r w:rsidRPr="00143ADB">
        <w:rPr>
          <w:sz w:val="20"/>
        </w:rPr>
        <w:t>ПК 4.2. Осуществлять измерения эксплуатационных характеристик программного обеспечения компьютерных систем.</w:t>
      </w:r>
    </w:p>
    <w:p w14:paraId="531CFF27" w14:textId="77777777" w:rsidR="00143ADB" w:rsidRPr="00143ADB" w:rsidRDefault="00143ADB" w:rsidP="00143ADB">
      <w:pPr>
        <w:tabs>
          <w:tab w:val="clear" w:pos="1134"/>
          <w:tab w:val="clear" w:pos="5940"/>
        </w:tabs>
        <w:spacing w:line="276" w:lineRule="auto"/>
        <w:ind w:left="567" w:firstLine="0"/>
        <w:rPr>
          <w:sz w:val="20"/>
        </w:rPr>
      </w:pPr>
      <w:r w:rsidRPr="00143ADB">
        <w:rPr>
          <w:sz w:val="20"/>
        </w:rPr>
        <w:t>ПК 4.3. Выполнять работы по модификации отдельных компонент программного обеспечения в соответствии с потребностями заказчика.</w:t>
      </w:r>
    </w:p>
    <w:p w14:paraId="1A754E6A" w14:textId="77777777" w:rsidR="00143ADB" w:rsidRPr="00143ADB" w:rsidRDefault="00143ADB" w:rsidP="00143ADB">
      <w:pPr>
        <w:tabs>
          <w:tab w:val="clear" w:pos="1134"/>
          <w:tab w:val="clear" w:pos="5940"/>
        </w:tabs>
        <w:spacing w:line="276" w:lineRule="auto"/>
        <w:ind w:left="567" w:firstLine="0"/>
        <w:rPr>
          <w:sz w:val="20"/>
        </w:rPr>
      </w:pPr>
      <w:r w:rsidRPr="00143ADB">
        <w:rPr>
          <w:sz w:val="20"/>
        </w:rPr>
        <w:t>ПК 4.4. Обеспечивать защиту программного обеспечения компьютерных систем программными средствами.</w:t>
      </w:r>
    </w:p>
    <w:p w14:paraId="214E0AC8" w14:textId="77777777" w:rsidR="00143ADB" w:rsidRPr="00143ADB" w:rsidRDefault="00576278" w:rsidP="00143ADB">
      <w:pPr>
        <w:tabs>
          <w:tab w:val="clear" w:pos="1134"/>
          <w:tab w:val="clear" w:pos="5940"/>
        </w:tabs>
        <w:spacing w:before="120" w:after="120" w:line="240" w:lineRule="auto"/>
        <w:ind w:left="567" w:firstLine="0"/>
        <w:rPr>
          <w:sz w:val="22"/>
          <w:szCs w:val="22"/>
        </w:rPr>
      </w:pPr>
      <w:r>
        <w:rPr>
          <w:noProof/>
          <w:color w:val="000000"/>
        </w:rPr>
        <w:pict w14:anchorId="5F5254AA">
          <v:shape id="_x0000_s1056" type="#_x0000_t201" style="position:absolute;left:0;text-align:left;margin-left:4.35pt;margin-top:5.3pt;width:11.25pt;height:16.5pt;z-index:251692032" wrapcoords="-939 0 -939 20965 21600 20965 21600 0 -939 0" filled="f" stroked="f">
            <v:imagedata r:id="rId9" o:title=""/>
            <o:lock v:ext="edit" aspectratio="t"/>
            <w10:wrap type="square"/>
          </v:shape>
          <w:control r:id="rId54" w:name="CheckBox21111111113114" w:shapeid="_x0000_s1056"/>
        </w:pict>
      </w:r>
      <w:r w:rsidR="00143ADB" w:rsidRPr="00143ADB">
        <w:rPr>
          <w:sz w:val="22"/>
          <w:szCs w:val="22"/>
        </w:rPr>
        <w:t>ВПД 11. Разработка, администрирование и защита баз данных.</w:t>
      </w:r>
    </w:p>
    <w:p w14:paraId="4A005F11" w14:textId="77777777" w:rsidR="00143ADB" w:rsidRPr="00143ADB" w:rsidRDefault="00143ADB" w:rsidP="00143ADB">
      <w:pPr>
        <w:tabs>
          <w:tab w:val="clear" w:pos="1134"/>
          <w:tab w:val="clear" w:pos="5940"/>
        </w:tabs>
        <w:spacing w:line="276" w:lineRule="auto"/>
        <w:ind w:left="567" w:firstLine="0"/>
        <w:rPr>
          <w:sz w:val="20"/>
        </w:rPr>
      </w:pPr>
      <w:r w:rsidRPr="00143ADB">
        <w:rPr>
          <w:sz w:val="20"/>
        </w:rPr>
        <w:t>ПК 11.1. Осуществлять сбор, обработку и анализ информации для проектирования баз данных.</w:t>
      </w:r>
    </w:p>
    <w:p w14:paraId="0B4BE2CD" w14:textId="77777777" w:rsidR="00143ADB" w:rsidRPr="00143ADB" w:rsidRDefault="00143ADB" w:rsidP="00143ADB">
      <w:pPr>
        <w:tabs>
          <w:tab w:val="clear" w:pos="1134"/>
          <w:tab w:val="clear" w:pos="5940"/>
        </w:tabs>
        <w:spacing w:line="276" w:lineRule="auto"/>
        <w:ind w:left="567" w:firstLine="0"/>
        <w:rPr>
          <w:sz w:val="20"/>
        </w:rPr>
      </w:pPr>
      <w:r w:rsidRPr="00143ADB">
        <w:rPr>
          <w:sz w:val="20"/>
        </w:rPr>
        <w:t>ПК 11.2. Проектировать базу данных на основе анализа предметной области.</w:t>
      </w:r>
    </w:p>
    <w:p w14:paraId="79487ADB" w14:textId="77777777" w:rsidR="00143ADB" w:rsidRPr="00143ADB" w:rsidRDefault="00143ADB" w:rsidP="00143ADB">
      <w:pPr>
        <w:tabs>
          <w:tab w:val="clear" w:pos="1134"/>
          <w:tab w:val="clear" w:pos="5940"/>
        </w:tabs>
        <w:spacing w:line="276" w:lineRule="auto"/>
        <w:ind w:left="567" w:firstLine="0"/>
        <w:rPr>
          <w:sz w:val="20"/>
        </w:rPr>
      </w:pPr>
      <w:r w:rsidRPr="00143ADB">
        <w:rPr>
          <w:sz w:val="20"/>
        </w:rPr>
        <w:t>ПК 11.3. Разрабатывать объекты базы данных в соответствии с результатами анализа предметной области.</w:t>
      </w:r>
    </w:p>
    <w:p w14:paraId="6C9E2016" w14:textId="77777777" w:rsidR="00143ADB" w:rsidRPr="00143ADB" w:rsidRDefault="00143ADB" w:rsidP="00143ADB">
      <w:pPr>
        <w:tabs>
          <w:tab w:val="clear" w:pos="1134"/>
          <w:tab w:val="clear" w:pos="5940"/>
        </w:tabs>
        <w:spacing w:line="276" w:lineRule="auto"/>
        <w:ind w:left="567" w:firstLine="0"/>
        <w:rPr>
          <w:sz w:val="20"/>
        </w:rPr>
      </w:pPr>
      <w:r w:rsidRPr="00143ADB">
        <w:rPr>
          <w:sz w:val="20"/>
        </w:rPr>
        <w:t>ПК 11.4. Реализовывать базу данных в конкретной системе управления базами данных.</w:t>
      </w:r>
    </w:p>
    <w:p w14:paraId="0941E801" w14:textId="77777777" w:rsidR="00143ADB" w:rsidRPr="00143ADB" w:rsidRDefault="00143ADB" w:rsidP="00143ADB">
      <w:pPr>
        <w:tabs>
          <w:tab w:val="clear" w:pos="1134"/>
          <w:tab w:val="clear" w:pos="5940"/>
        </w:tabs>
        <w:spacing w:line="276" w:lineRule="auto"/>
        <w:ind w:left="567" w:firstLine="0"/>
        <w:rPr>
          <w:sz w:val="20"/>
        </w:rPr>
      </w:pPr>
      <w:r w:rsidRPr="00143ADB">
        <w:rPr>
          <w:sz w:val="20"/>
        </w:rPr>
        <w:t>ПК 11.5. Администрировать базы данных.</w:t>
      </w:r>
    </w:p>
    <w:p w14:paraId="406E1327" w14:textId="77777777" w:rsidR="00143ADB" w:rsidRPr="00143ADB" w:rsidRDefault="00143ADB" w:rsidP="00143ADB">
      <w:pPr>
        <w:tabs>
          <w:tab w:val="clear" w:pos="1134"/>
          <w:tab w:val="clear" w:pos="5940"/>
        </w:tabs>
        <w:spacing w:line="276" w:lineRule="auto"/>
        <w:ind w:left="567" w:firstLine="0"/>
        <w:rPr>
          <w:sz w:val="20"/>
        </w:rPr>
      </w:pPr>
      <w:r w:rsidRPr="00143ADB">
        <w:rPr>
          <w:sz w:val="20"/>
        </w:rPr>
        <w:t>ПК 11.6. Защищать информацию в базе данных с использованием технологии защиты информации.</w:t>
      </w:r>
    </w:p>
    <w:p w14:paraId="59E1A020" w14:textId="77777777" w:rsidR="00143ADB" w:rsidRPr="00143ADB" w:rsidRDefault="00143ADB" w:rsidP="00143ADB">
      <w:pPr>
        <w:widowControl/>
        <w:tabs>
          <w:tab w:val="clear" w:pos="1134"/>
          <w:tab w:val="clear" w:pos="5940"/>
          <w:tab w:val="left" w:pos="1276"/>
        </w:tabs>
        <w:suppressAutoHyphens w:val="0"/>
        <w:snapToGrid w:val="0"/>
        <w:spacing w:line="240" w:lineRule="auto"/>
        <w:ind w:left="0" w:firstLine="0"/>
        <w:rPr>
          <w:sz w:val="24"/>
          <w:szCs w:val="28"/>
          <w:lang w:eastAsia="ru-RU"/>
        </w:rPr>
      </w:pPr>
    </w:p>
    <w:p w14:paraId="1EE2E7F8" w14:textId="6F35CDF7" w:rsidR="00143ADB" w:rsidRPr="00143ADB" w:rsidRDefault="00143ADB" w:rsidP="00143ADB">
      <w:pPr>
        <w:widowControl/>
        <w:tabs>
          <w:tab w:val="clear" w:pos="1134"/>
          <w:tab w:val="clear" w:pos="5940"/>
        </w:tabs>
        <w:suppressAutoHyphens w:val="0"/>
        <w:ind w:left="0" w:firstLine="0"/>
        <w:jc w:val="left"/>
        <w:rPr>
          <w:sz w:val="24"/>
          <w:szCs w:val="24"/>
          <w:lang w:eastAsia="ru-RU"/>
        </w:rPr>
      </w:pPr>
      <w:r w:rsidRPr="00143ADB">
        <w:rPr>
          <w:sz w:val="24"/>
          <w:szCs w:val="24"/>
          <w:lang w:eastAsia="ru-RU"/>
        </w:rPr>
        <w:t>Дата «____»________ 202</w:t>
      </w:r>
      <w:r w:rsidR="00576278">
        <w:rPr>
          <w:sz w:val="24"/>
          <w:szCs w:val="24"/>
          <w:lang w:eastAsia="ru-RU"/>
        </w:rPr>
        <w:t>6</w:t>
      </w:r>
      <w:r w:rsidRPr="00143ADB">
        <w:rPr>
          <w:sz w:val="24"/>
          <w:szCs w:val="24"/>
          <w:lang w:eastAsia="ru-RU"/>
        </w:rPr>
        <w:t xml:space="preserve"> г.</w:t>
      </w:r>
      <w:r w:rsidRPr="00143ADB">
        <w:rPr>
          <w:sz w:val="24"/>
          <w:szCs w:val="24"/>
          <w:lang w:eastAsia="ru-RU"/>
        </w:rPr>
        <w:tab/>
      </w:r>
      <w:r w:rsidRPr="00143ADB">
        <w:rPr>
          <w:sz w:val="24"/>
          <w:szCs w:val="24"/>
          <w:lang w:eastAsia="ru-RU"/>
        </w:rPr>
        <w:tab/>
      </w:r>
      <w:r w:rsidRPr="00143ADB">
        <w:rPr>
          <w:sz w:val="24"/>
          <w:szCs w:val="24"/>
          <w:lang w:eastAsia="ru-RU"/>
        </w:rPr>
        <w:tab/>
      </w:r>
      <w:r w:rsidRPr="00143ADB">
        <w:rPr>
          <w:sz w:val="24"/>
          <w:szCs w:val="24"/>
          <w:lang w:eastAsia="ru-RU"/>
        </w:rPr>
        <w:tab/>
        <w:t>Руководитель практики</w:t>
      </w:r>
      <w:r>
        <w:rPr>
          <w:sz w:val="24"/>
          <w:szCs w:val="24"/>
          <w:lang w:eastAsia="ru-RU"/>
        </w:rPr>
        <w:t xml:space="preserve"> </w:t>
      </w:r>
      <w:r w:rsidRPr="00143ADB">
        <w:rPr>
          <w:sz w:val="24"/>
          <w:szCs w:val="24"/>
          <w:lang w:eastAsia="ru-RU"/>
        </w:rPr>
        <w:t>от предприятия</w:t>
      </w:r>
    </w:p>
    <w:p w14:paraId="01E9E81E" w14:textId="77777777" w:rsidR="00143ADB" w:rsidRPr="00143ADB" w:rsidRDefault="00143ADB" w:rsidP="00143ADB">
      <w:pPr>
        <w:widowControl/>
        <w:tabs>
          <w:tab w:val="clear" w:pos="1134"/>
          <w:tab w:val="clear" w:pos="5940"/>
          <w:tab w:val="left" w:pos="7196"/>
        </w:tabs>
        <w:suppressAutoHyphens w:val="0"/>
        <w:spacing w:line="240" w:lineRule="auto"/>
        <w:ind w:left="0" w:firstLine="5812"/>
        <w:jc w:val="left"/>
        <w:rPr>
          <w:sz w:val="24"/>
          <w:szCs w:val="24"/>
          <w:lang w:eastAsia="ru-RU"/>
        </w:rPr>
      </w:pPr>
      <w:r w:rsidRPr="00143ADB">
        <w:rPr>
          <w:sz w:val="24"/>
          <w:szCs w:val="24"/>
          <w:lang w:eastAsia="ru-RU"/>
        </w:rPr>
        <w:t>_________________ / ФИО</w:t>
      </w:r>
    </w:p>
    <w:p w14:paraId="057A8445" w14:textId="77777777" w:rsidR="00143ADB" w:rsidRPr="00143ADB" w:rsidRDefault="00143ADB" w:rsidP="00143ADB">
      <w:pPr>
        <w:widowControl/>
        <w:tabs>
          <w:tab w:val="clear" w:pos="1134"/>
          <w:tab w:val="clear" w:pos="5940"/>
          <w:tab w:val="left" w:pos="7196"/>
        </w:tabs>
        <w:suppressAutoHyphens w:val="0"/>
        <w:spacing w:line="240" w:lineRule="auto"/>
        <w:ind w:left="0" w:firstLine="5812"/>
        <w:jc w:val="left"/>
        <w:rPr>
          <w:sz w:val="24"/>
          <w:szCs w:val="24"/>
          <w:lang w:eastAsia="ru-RU"/>
        </w:rPr>
      </w:pPr>
      <w:r w:rsidRPr="00143ADB">
        <w:rPr>
          <w:sz w:val="24"/>
          <w:szCs w:val="24"/>
          <w:lang w:eastAsia="ru-RU"/>
        </w:rPr>
        <w:t>_________________ /  должность</w:t>
      </w:r>
    </w:p>
    <w:p w14:paraId="4830F57A" w14:textId="77777777" w:rsidR="00143ADB" w:rsidRPr="00143ADB" w:rsidRDefault="00143ADB" w:rsidP="00143ADB">
      <w:pPr>
        <w:widowControl/>
        <w:tabs>
          <w:tab w:val="clear" w:pos="1134"/>
          <w:tab w:val="clear" w:pos="5940"/>
          <w:tab w:val="left" w:pos="7196"/>
        </w:tabs>
        <w:suppressAutoHyphens w:val="0"/>
        <w:spacing w:line="240" w:lineRule="auto"/>
        <w:ind w:left="0" w:firstLine="5812"/>
        <w:jc w:val="left"/>
        <w:rPr>
          <w:b/>
          <w:sz w:val="24"/>
          <w:szCs w:val="24"/>
          <w:lang w:eastAsia="ru-RU"/>
        </w:rPr>
      </w:pPr>
    </w:p>
    <w:p w14:paraId="626745A9" w14:textId="34962739" w:rsidR="00143ADB" w:rsidRDefault="00143ADB" w:rsidP="00143ADB">
      <w:pPr>
        <w:widowControl/>
        <w:tabs>
          <w:tab w:val="clear" w:pos="1134"/>
          <w:tab w:val="clear" w:pos="5940"/>
          <w:tab w:val="left" w:pos="7196"/>
        </w:tabs>
        <w:suppressAutoHyphens w:val="0"/>
        <w:spacing w:line="240" w:lineRule="auto"/>
        <w:ind w:left="0" w:firstLine="5812"/>
        <w:jc w:val="left"/>
        <w:rPr>
          <w:b/>
          <w:sz w:val="24"/>
          <w:szCs w:val="24"/>
          <w:lang w:eastAsia="ru-RU"/>
        </w:rPr>
      </w:pPr>
      <w:r w:rsidRPr="00143ADB">
        <w:rPr>
          <w:b/>
          <w:sz w:val="24"/>
          <w:szCs w:val="24"/>
          <w:lang w:eastAsia="ru-RU"/>
        </w:rPr>
        <w:t>печать организации</w:t>
      </w:r>
      <w:r>
        <w:rPr>
          <w:b/>
          <w:sz w:val="24"/>
          <w:szCs w:val="24"/>
          <w:lang w:eastAsia="ru-RU"/>
        </w:rPr>
        <w:br w:type="page"/>
      </w:r>
    </w:p>
    <w:p w14:paraId="23A77BEC" w14:textId="0870BD02" w:rsidR="00143ADB" w:rsidRDefault="00143ADB" w:rsidP="00143ADB">
      <w:pPr>
        <w:pStyle w:val="2"/>
      </w:pPr>
      <w:bookmarkStart w:id="68" w:name="_Toc164881340"/>
      <w:r>
        <w:lastRenderedPageBreak/>
        <w:t>Приложение Д</w:t>
      </w:r>
      <w:bookmarkEnd w:id="68"/>
    </w:p>
    <w:p w14:paraId="5EB15EC2" w14:textId="50D44932" w:rsidR="00143ADB" w:rsidRPr="00143ADB" w:rsidRDefault="00143ADB" w:rsidP="00143ADB">
      <w:pPr>
        <w:widowControl/>
        <w:tabs>
          <w:tab w:val="clear" w:pos="1134"/>
          <w:tab w:val="clear" w:pos="5940"/>
        </w:tabs>
        <w:suppressAutoHyphens w:val="0"/>
        <w:ind w:left="0" w:hanging="456"/>
        <w:jc w:val="center"/>
        <w:rPr>
          <w:szCs w:val="24"/>
          <w:lang w:eastAsia="ru-RU"/>
        </w:rPr>
      </w:pPr>
      <w:r w:rsidRPr="00143ADB">
        <w:rPr>
          <w:szCs w:val="24"/>
          <w:lang w:eastAsia="ru-RU"/>
        </w:rPr>
        <w:t xml:space="preserve">Министерство </w:t>
      </w:r>
      <w:r w:rsidR="00576278">
        <w:rPr>
          <w:szCs w:val="24"/>
          <w:lang w:eastAsia="ru-RU"/>
        </w:rPr>
        <w:t>просвещения</w:t>
      </w:r>
      <w:r w:rsidRPr="00143ADB">
        <w:rPr>
          <w:szCs w:val="24"/>
          <w:lang w:eastAsia="ru-RU"/>
        </w:rPr>
        <w:t xml:space="preserve"> Республики Башкортостан</w:t>
      </w:r>
    </w:p>
    <w:p w14:paraId="558D2306" w14:textId="77777777" w:rsidR="00143ADB" w:rsidRPr="00143ADB" w:rsidRDefault="00143ADB" w:rsidP="00143ADB">
      <w:pPr>
        <w:widowControl/>
        <w:tabs>
          <w:tab w:val="clear" w:pos="1134"/>
          <w:tab w:val="clear" w:pos="5940"/>
        </w:tabs>
        <w:suppressAutoHyphens w:val="0"/>
        <w:ind w:left="0" w:hanging="456"/>
        <w:jc w:val="center"/>
        <w:rPr>
          <w:szCs w:val="24"/>
          <w:lang w:eastAsia="ru-RU"/>
        </w:rPr>
      </w:pPr>
      <w:r w:rsidRPr="00143ADB">
        <w:rPr>
          <w:szCs w:val="24"/>
          <w:lang w:eastAsia="ru-RU"/>
        </w:rPr>
        <w:t xml:space="preserve">Государственное автономное профессиональное образовательное учреждение </w:t>
      </w:r>
    </w:p>
    <w:p w14:paraId="22858243" w14:textId="77777777" w:rsidR="00143ADB" w:rsidRPr="00143ADB" w:rsidRDefault="00143ADB" w:rsidP="00143ADB">
      <w:pPr>
        <w:widowControl/>
        <w:tabs>
          <w:tab w:val="clear" w:pos="1134"/>
          <w:tab w:val="clear" w:pos="5940"/>
        </w:tabs>
        <w:suppressAutoHyphens w:val="0"/>
        <w:ind w:left="0" w:firstLine="0"/>
        <w:jc w:val="center"/>
        <w:rPr>
          <w:szCs w:val="28"/>
          <w:lang w:eastAsia="ru-RU"/>
        </w:rPr>
      </w:pPr>
      <w:r w:rsidRPr="00143ADB">
        <w:rPr>
          <w:szCs w:val="28"/>
          <w:lang w:eastAsia="ru-RU"/>
        </w:rPr>
        <w:t>Уфимский колледж статистики, информатики и вычислительной техники</w:t>
      </w:r>
    </w:p>
    <w:p w14:paraId="76E2F916" w14:textId="77777777" w:rsidR="00143ADB" w:rsidRPr="00143ADB" w:rsidRDefault="00143ADB" w:rsidP="00143ADB">
      <w:pPr>
        <w:widowControl/>
        <w:tabs>
          <w:tab w:val="clear" w:pos="1134"/>
          <w:tab w:val="clear" w:pos="5940"/>
        </w:tabs>
        <w:suppressAutoHyphens w:val="0"/>
        <w:spacing w:line="240" w:lineRule="auto"/>
        <w:ind w:left="0" w:firstLine="0"/>
        <w:jc w:val="center"/>
        <w:rPr>
          <w:szCs w:val="28"/>
          <w:lang w:eastAsia="ru-RU"/>
        </w:rPr>
      </w:pPr>
    </w:p>
    <w:p w14:paraId="7C7ABC65" w14:textId="77777777" w:rsidR="00143ADB" w:rsidRPr="00143ADB" w:rsidRDefault="00143ADB" w:rsidP="00143ADB">
      <w:pPr>
        <w:widowControl/>
        <w:tabs>
          <w:tab w:val="clear" w:pos="1134"/>
          <w:tab w:val="clear" w:pos="5940"/>
        </w:tabs>
        <w:suppressAutoHyphens w:val="0"/>
        <w:spacing w:line="240" w:lineRule="auto"/>
        <w:ind w:left="0" w:firstLine="0"/>
        <w:jc w:val="center"/>
        <w:rPr>
          <w:sz w:val="32"/>
          <w:szCs w:val="32"/>
          <w:lang w:eastAsia="ru-RU"/>
        </w:rPr>
      </w:pPr>
    </w:p>
    <w:p w14:paraId="0B9A7531" w14:textId="77777777" w:rsidR="00143ADB" w:rsidRPr="00143ADB" w:rsidRDefault="00143ADB" w:rsidP="00143ADB">
      <w:pPr>
        <w:widowControl/>
        <w:tabs>
          <w:tab w:val="clear" w:pos="1134"/>
          <w:tab w:val="clear" w:pos="5940"/>
        </w:tabs>
        <w:suppressAutoHyphens w:val="0"/>
        <w:spacing w:line="240" w:lineRule="auto"/>
        <w:ind w:left="0" w:firstLine="0"/>
        <w:jc w:val="center"/>
        <w:rPr>
          <w:sz w:val="32"/>
          <w:szCs w:val="32"/>
          <w:lang w:eastAsia="ru-RU"/>
        </w:rPr>
      </w:pPr>
    </w:p>
    <w:p w14:paraId="5CE408FF" w14:textId="77777777" w:rsidR="00143ADB" w:rsidRDefault="00143ADB" w:rsidP="00143ADB">
      <w:pPr>
        <w:widowControl/>
        <w:tabs>
          <w:tab w:val="clear" w:pos="1134"/>
          <w:tab w:val="clear" w:pos="5940"/>
        </w:tabs>
        <w:suppressAutoHyphens w:val="0"/>
        <w:ind w:left="0" w:firstLine="0"/>
        <w:jc w:val="center"/>
        <w:rPr>
          <w:szCs w:val="28"/>
          <w:lang w:eastAsia="ru-RU"/>
        </w:rPr>
      </w:pPr>
    </w:p>
    <w:p w14:paraId="10952A07" w14:textId="77777777" w:rsidR="00143ADB" w:rsidRPr="00143ADB" w:rsidRDefault="00143ADB" w:rsidP="00143ADB">
      <w:pPr>
        <w:widowControl/>
        <w:tabs>
          <w:tab w:val="clear" w:pos="1134"/>
          <w:tab w:val="clear" w:pos="5940"/>
        </w:tabs>
        <w:suppressAutoHyphens w:val="0"/>
        <w:ind w:left="0" w:firstLine="0"/>
        <w:jc w:val="center"/>
        <w:rPr>
          <w:szCs w:val="28"/>
          <w:lang w:eastAsia="ru-RU"/>
        </w:rPr>
      </w:pPr>
    </w:p>
    <w:p w14:paraId="3339F5DB" w14:textId="77777777" w:rsidR="00143ADB" w:rsidRPr="00143ADB" w:rsidRDefault="00143ADB" w:rsidP="00143ADB">
      <w:pPr>
        <w:widowControl/>
        <w:tabs>
          <w:tab w:val="clear" w:pos="1134"/>
          <w:tab w:val="clear" w:pos="5940"/>
        </w:tabs>
        <w:suppressAutoHyphens w:val="0"/>
        <w:ind w:left="0" w:firstLine="0"/>
        <w:jc w:val="center"/>
        <w:rPr>
          <w:szCs w:val="28"/>
          <w:lang w:eastAsia="ru-RU"/>
        </w:rPr>
      </w:pPr>
    </w:p>
    <w:p w14:paraId="51999685" w14:textId="77777777" w:rsidR="00143ADB" w:rsidRPr="00143ADB" w:rsidRDefault="00143ADB" w:rsidP="00143ADB">
      <w:pPr>
        <w:widowControl/>
        <w:tabs>
          <w:tab w:val="clear" w:pos="1134"/>
          <w:tab w:val="clear" w:pos="5940"/>
        </w:tabs>
        <w:suppressAutoHyphens w:val="0"/>
        <w:ind w:left="0" w:firstLine="0"/>
        <w:jc w:val="center"/>
        <w:rPr>
          <w:szCs w:val="28"/>
          <w:lang w:eastAsia="ru-RU"/>
        </w:rPr>
      </w:pPr>
    </w:p>
    <w:p w14:paraId="0C303C7E" w14:textId="77777777" w:rsidR="00143ADB" w:rsidRPr="00143ADB" w:rsidRDefault="00143ADB" w:rsidP="00143ADB">
      <w:pPr>
        <w:widowControl/>
        <w:tabs>
          <w:tab w:val="clear" w:pos="1134"/>
          <w:tab w:val="clear" w:pos="5940"/>
        </w:tabs>
        <w:suppressAutoHyphens w:val="0"/>
        <w:ind w:left="0" w:firstLine="0"/>
        <w:jc w:val="center"/>
        <w:rPr>
          <w:szCs w:val="28"/>
          <w:lang w:eastAsia="ru-RU"/>
        </w:rPr>
      </w:pPr>
      <w:r w:rsidRPr="00143ADB">
        <w:rPr>
          <w:szCs w:val="28"/>
          <w:lang w:eastAsia="ru-RU"/>
        </w:rPr>
        <w:t xml:space="preserve">ОТЧЁТ </w:t>
      </w:r>
    </w:p>
    <w:p w14:paraId="318D6EE3" w14:textId="77777777" w:rsidR="00143ADB" w:rsidRPr="00143ADB" w:rsidRDefault="00143ADB" w:rsidP="00143ADB">
      <w:pPr>
        <w:widowControl/>
        <w:tabs>
          <w:tab w:val="clear" w:pos="1134"/>
          <w:tab w:val="clear" w:pos="5940"/>
        </w:tabs>
        <w:suppressAutoHyphens w:val="0"/>
        <w:ind w:left="0" w:firstLine="0"/>
        <w:jc w:val="center"/>
        <w:rPr>
          <w:szCs w:val="28"/>
          <w:lang w:eastAsia="ru-RU"/>
        </w:rPr>
      </w:pPr>
      <w:r w:rsidRPr="00143ADB">
        <w:rPr>
          <w:szCs w:val="28"/>
          <w:lang w:eastAsia="ru-RU"/>
        </w:rPr>
        <w:t xml:space="preserve">по производственной (преддипломной) практике </w:t>
      </w:r>
    </w:p>
    <w:p w14:paraId="19E3CE63" w14:textId="77777777" w:rsidR="00143ADB" w:rsidRPr="00143ADB" w:rsidRDefault="00143ADB" w:rsidP="00143ADB">
      <w:pPr>
        <w:widowControl/>
        <w:tabs>
          <w:tab w:val="clear" w:pos="1134"/>
          <w:tab w:val="clear" w:pos="5940"/>
        </w:tabs>
        <w:suppressAutoHyphens w:val="0"/>
        <w:ind w:left="0" w:firstLine="0"/>
        <w:jc w:val="center"/>
        <w:rPr>
          <w:szCs w:val="28"/>
          <w:lang w:eastAsia="ru-RU"/>
        </w:rPr>
      </w:pPr>
      <w:r w:rsidRPr="00143ADB">
        <w:rPr>
          <w:szCs w:val="28"/>
          <w:lang w:eastAsia="ru-RU"/>
        </w:rPr>
        <w:t>по специальности 09.02.07 Информационные системы и программирование</w:t>
      </w:r>
    </w:p>
    <w:p w14:paraId="53717039" w14:textId="77777777" w:rsidR="00143ADB" w:rsidRPr="00143ADB" w:rsidRDefault="00143ADB" w:rsidP="00143ADB">
      <w:pPr>
        <w:widowControl/>
        <w:tabs>
          <w:tab w:val="clear" w:pos="1134"/>
          <w:tab w:val="clear" w:pos="5940"/>
        </w:tabs>
        <w:suppressAutoHyphens w:val="0"/>
        <w:ind w:left="0" w:firstLine="0"/>
        <w:jc w:val="center"/>
        <w:rPr>
          <w:szCs w:val="28"/>
          <w:lang w:eastAsia="ru-RU"/>
        </w:rPr>
      </w:pPr>
    </w:p>
    <w:p w14:paraId="41EB26C1" w14:textId="77777777" w:rsidR="00143ADB" w:rsidRPr="00143ADB" w:rsidRDefault="00143ADB" w:rsidP="00143ADB">
      <w:pPr>
        <w:widowControl/>
        <w:tabs>
          <w:tab w:val="clear" w:pos="1134"/>
          <w:tab w:val="clear" w:pos="5940"/>
        </w:tabs>
        <w:suppressAutoHyphens w:val="0"/>
        <w:ind w:left="0" w:firstLine="0"/>
        <w:jc w:val="center"/>
        <w:rPr>
          <w:szCs w:val="28"/>
          <w:lang w:eastAsia="ru-RU"/>
        </w:rPr>
      </w:pPr>
    </w:p>
    <w:p w14:paraId="753A911A" w14:textId="77777777" w:rsidR="00143ADB" w:rsidRPr="00143ADB" w:rsidRDefault="00143ADB" w:rsidP="00143ADB">
      <w:pPr>
        <w:widowControl/>
        <w:tabs>
          <w:tab w:val="clear" w:pos="1134"/>
          <w:tab w:val="clear" w:pos="5940"/>
        </w:tabs>
        <w:suppressAutoHyphens w:val="0"/>
        <w:ind w:left="0" w:firstLine="0"/>
        <w:jc w:val="center"/>
        <w:rPr>
          <w:szCs w:val="28"/>
          <w:lang w:eastAsia="ru-RU"/>
        </w:rPr>
      </w:pPr>
    </w:p>
    <w:tbl>
      <w:tblPr>
        <w:tblW w:w="0" w:type="auto"/>
        <w:tblLook w:val="04A0" w:firstRow="1" w:lastRow="0" w:firstColumn="1" w:lastColumn="0" w:noHBand="0" w:noVBand="1"/>
      </w:tblPr>
      <w:tblGrid>
        <w:gridCol w:w="4785"/>
        <w:gridCol w:w="4786"/>
      </w:tblGrid>
      <w:tr w:rsidR="00143ADB" w:rsidRPr="00143ADB" w14:paraId="7F5E3FA0" w14:textId="77777777" w:rsidTr="00143ADB">
        <w:tc>
          <w:tcPr>
            <w:tcW w:w="4785" w:type="dxa"/>
          </w:tcPr>
          <w:p w14:paraId="62DD8E3A" w14:textId="77777777" w:rsidR="00143ADB" w:rsidRPr="00143ADB" w:rsidRDefault="00143ADB" w:rsidP="00143ADB">
            <w:pPr>
              <w:widowControl/>
              <w:tabs>
                <w:tab w:val="clear" w:pos="1134"/>
                <w:tab w:val="clear" w:pos="5940"/>
              </w:tabs>
              <w:suppressAutoHyphens w:val="0"/>
              <w:ind w:left="0" w:firstLine="0"/>
              <w:jc w:val="left"/>
              <w:rPr>
                <w:szCs w:val="28"/>
                <w:lang w:eastAsia="ru-RU"/>
              </w:rPr>
            </w:pPr>
            <w:r w:rsidRPr="00143ADB">
              <w:rPr>
                <w:szCs w:val="28"/>
                <w:lang w:eastAsia="ru-RU"/>
              </w:rPr>
              <w:t>Методист по учебно-</w:t>
            </w:r>
          </w:p>
          <w:p w14:paraId="68A6239B" w14:textId="77777777" w:rsidR="00143ADB" w:rsidRPr="00143ADB" w:rsidRDefault="00143ADB" w:rsidP="00143ADB">
            <w:pPr>
              <w:widowControl/>
              <w:tabs>
                <w:tab w:val="clear" w:pos="1134"/>
                <w:tab w:val="clear" w:pos="5940"/>
              </w:tabs>
              <w:suppressAutoHyphens w:val="0"/>
              <w:ind w:left="0" w:firstLine="0"/>
              <w:jc w:val="left"/>
              <w:rPr>
                <w:szCs w:val="28"/>
                <w:lang w:eastAsia="ru-RU"/>
              </w:rPr>
            </w:pPr>
            <w:r w:rsidRPr="00143ADB">
              <w:rPr>
                <w:szCs w:val="28"/>
                <w:lang w:eastAsia="ru-RU"/>
              </w:rPr>
              <w:t>производственной работе</w:t>
            </w:r>
          </w:p>
          <w:p w14:paraId="48B0D7A9" w14:textId="77777777" w:rsidR="00143ADB" w:rsidRPr="00143ADB" w:rsidRDefault="00143ADB" w:rsidP="00143ADB">
            <w:pPr>
              <w:widowControl/>
              <w:tabs>
                <w:tab w:val="clear" w:pos="1134"/>
                <w:tab w:val="clear" w:pos="5940"/>
              </w:tabs>
              <w:suppressAutoHyphens w:val="0"/>
              <w:ind w:left="0" w:firstLine="0"/>
              <w:jc w:val="left"/>
              <w:rPr>
                <w:szCs w:val="28"/>
                <w:lang w:eastAsia="ru-RU"/>
              </w:rPr>
            </w:pPr>
            <w:r w:rsidRPr="00143ADB">
              <w:rPr>
                <w:szCs w:val="28"/>
                <w:lang w:eastAsia="ru-RU"/>
              </w:rPr>
              <w:t>_______________/А.И.Файзулова/</w:t>
            </w:r>
          </w:p>
        </w:tc>
        <w:tc>
          <w:tcPr>
            <w:tcW w:w="4786" w:type="dxa"/>
          </w:tcPr>
          <w:p w14:paraId="434E4CE1" w14:textId="77777777" w:rsidR="00143ADB" w:rsidRPr="00143ADB" w:rsidRDefault="00143ADB" w:rsidP="00143ADB">
            <w:pPr>
              <w:widowControl/>
              <w:tabs>
                <w:tab w:val="clear" w:pos="1134"/>
                <w:tab w:val="clear" w:pos="5940"/>
              </w:tabs>
              <w:suppressAutoHyphens w:val="0"/>
              <w:ind w:left="0" w:firstLine="0"/>
              <w:jc w:val="left"/>
              <w:rPr>
                <w:szCs w:val="28"/>
                <w:lang w:eastAsia="ru-RU"/>
              </w:rPr>
            </w:pPr>
            <w:r w:rsidRPr="00143ADB">
              <w:rPr>
                <w:szCs w:val="28"/>
                <w:lang w:eastAsia="ru-RU"/>
              </w:rPr>
              <w:t>Руководитель практики</w:t>
            </w:r>
          </w:p>
          <w:p w14:paraId="2DE82F74" w14:textId="77777777" w:rsidR="00143ADB" w:rsidRPr="00143ADB" w:rsidRDefault="00143ADB" w:rsidP="00143ADB">
            <w:pPr>
              <w:widowControl/>
              <w:tabs>
                <w:tab w:val="clear" w:pos="1134"/>
                <w:tab w:val="clear" w:pos="5940"/>
              </w:tabs>
              <w:suppressAutoHyphens w:val="0"/>
              <w:ind w:left="0" w:firstLine="0"/>
              <w:jc w:val="left"/>
              <w:rPr>
                <w:szCs w:val="28"/>
                <w:lang w:eastAsia="ru-RU"/>
              </w:rPr>
            </w:pPr>
            <w:r w:rsidRPr="00143ADB">
              <w:rPr>
                <w:szCs w:val="28"/>
                <w:lang w:eastAsia="ru-RU"/>
              </w:rPr>
              <w:t>от предприятия</w:t>
            </w:r>
          </w:p>
          <w:p w14:paraId="3F713534" w14:textId="77777777" w:rsidR="00143ADB" w:rsidRPr="00143ADB" w:rsidRDefault="00143ADB" w:rsidP="00143ADB">
            <w:pPr>
              <w:widowControl/>
              <w:tabs>
                <w:tab w:val="clear" w:pos="1134"/>
                <w:tab w:val="clear" w:pos="5940"/>
              </w:tabs>
              <w:suppressAutoHyphens w:val="0"/>
              <w:ind w:left="0" w:firstLine="0"/>
              <w:jc w:val="left"/>
              <w:rPr>
                <w:szCs w:val="28"/>
                <w:lang w:eastAsia="ru-RU"/>
              </w:rPr>
            </w:pPr>
            <w:r w:rsidRPr="00143ADB">
              <w:rPr>
                <w:szCs w:val="28"/>
                <w:lang w:eastAsia="ru-RU"/>
              </w:rPr>
              <w:t>____________/ ___________________/</w:t>
            </w:r>
          </w:p>
          <w:p w14:paraId="7512F157" w14:textId="77777777" w:rsidR="00143ADB" w:rsidRPr="00143ADB" w:rsidRDefault="00143ADB" w:rsidP="00143ADB">
            <w:pPr>
              <w:widowControl/>
              <w:tabs>
                <w:tab w:val="clear" w:pos="1134"/>
                <w:tab w:val="clear" w:pos="5940"/>
              </w:tabs>
              <w:suppressAutoHyphens w:val="0"/>
              <w:ind w:left="0" w:firstLine="0"/>
              <w:jc w:val="left"/>
              <w:rPr>
                <w:sz w:val="20"/>
                <w:lang w:eastAsia="ru-RU"/>
              </w:rPr>
            </w:pPr>
            <w:r w:rsidRPr="00143ADB">
              <w:rPr>
                <w:sz w:val="20"/>
                <w:lang w:eastAsia="ru-RU"/>
              </w:rPr>
              <w:t xml:space="preserve">           подпись                                       ФИО</w:t>
            </w:r>
          </w:p>
          <w:p w14:paraId="72C1948F" w14:textId="77777777" w:rsidR="00143ADB" w:rsidRPr="00143ADB" w:rsidRDefault="00143ADB" w:rsidP="00143ADB">
            <w:pPr>
              <w:widowControl/>
              <w:tabs>
                <w:tab w:val="clear" w:pos="1134"/>
                <w:tab w:val="clear" w:pos="5940"/>
              </w:tabs>
              <w:suppressAutoHyphens w:val="0"/>
              <w:ind w:left="0" w:firstLine="0"/>
              <w:jc w:val="left"/>
              <w:rPr>
                <w:szCs w:val="28"/>
                <w:lang w:eastAsia="ru-RU"/>
              </w:rPr>
            </w:pPr>
            <w:r w:rsidRPr="00143ADB">
              <w:rPr>
                <w:szCs w:val="28"/>
                <w:lang w:eastAsia="ru-RU"/>
              </w:rPr>
              <w:t>М.П.</w:t>
            </w:r>
          </w:p>
          <w:p w14:paraId="076D18D4" w14:textId="77777777" w:rsidR="00143ADB" w:rsidRPr="00143ADB" w:rsidRDefault="00143ADB" w:rsidP="00143ADB">
            <w:pPr>
              <w:widowControl/>
              <w:tabs>
                <w:tab w:val="clear" w:pos="1134"/>
                <w:tab w:val="clear" w:pos="5940"/>
              </w:tabs>
              <w:suppressAutoHyphens w:val="0"/>
              <w:ind w:left="0" w:firstLine="0"/>
              <w:jc w:val="left"/>
              <w:rPr>
                <w:szCs w:val="28"/>
                <w:lang w:eastAsia="ru-RU"/>
              </w:rPr>
            </w:pPr>
          </w:p>
        </w:tc>
      </w:tr>
      <w:tr w:rsidR="00143ADB" w:rsidRPr="00143ADB" w14:paraId="4DA103C2" w14:textId="77777777" w:rsidTr="00143ADB">
        <w:tc>
          <w:tcPr>
            <w:tcW w:w="4785" w:type="dxa"/>
          </w:tcPr>
          <w:p w14:paraId="5DBBC952" w14:textId="77777777" w:rsidR="00143ADB" w:rsidRPr="00143ADB" w:rsidRDefault="00143ADB" w:rsidP="00143ADB">
            <w:pPr>
              <w:widowControl/>
              <w:tabs>
                <w:tab w:val="clear" w:pos="1134"/>
                <w:tab w:val="clear" w:pos="5940"/>
              </w:tabs>
              <w:suppressAutoHyphens w:val="0"/>
              <w:ind w:left="0" w:firstLine="0"/>
              <w:jc w:val="left"/>
              <w:rPr>
                <w:szCs w:val="28"/>
                <w:lang w:eastAsia="ru-RU"/>
              </w:rPr>
            </w:pPr>
            <w:r w:rsidRPr="00143ADB">
              <w:rPr>
                <w:szCs w:val="28"/>
                <w:lang w:eastAsia="ru-RU"/>
              </w:rPr>
              <w:t>Руководитель практики</w:t>
            </w:r>
          </w:p>
          <w:p w14:paraId="082733B9" w14:textId="77777777" w:rsidR="00143ADB" w:rsidRPr="00143ADB" w:rsidRDefault="00143ADB" w:rsidP="00143ADB">
            <w:pPr>
              <w:widowControl/>
              <w:tabs>
                <w:tab w:val="clear" w:pos="1134"/>
                <w:tab w:val="clear" w:pos="5940"/>
              </w:tabs>
              <w:suppressAutoHyphens w:val="0"/>
              <w:ind w:left="0" w:firstLine="0"/>
              <w:jc w:val="left"/>
              <w:rPr>
                <w:szCs w:val="28"/>
                <w:lang w:eastAsia="ru-RU"/>
              </w:rPr>
            </w:pPr>
            <w:r w:rsidRPr="00143ADB">
              <w:rPr>
                <w:szCs w:val="28"/>
                <w:lang w:eastAsia="ru-RU"/>
              </w:rPr>
              <w:t>от учебного заведения</w:t>
            </w:r>
          </w:p>
          <w:p w14:paraId="62F7E705" w14:textId="77777777" w:rsidR="00143ADB" w:rsidRPr="00143ADB" w:rsidRDefault="00143ADB" w:rsidP="00143ADB">
            <w:pPr>
              <w:widowControl/>
              <w:tabs>
                <w:tab w:val="clear" w:pos="1134"/>
                <w:tab w:val="clear" w:pos="5940"/>
              </w:tabs>
              <w:suppressAutoHyphens w:val="0"/>
              <w:ind w:left="0" w:firstLine="0"/>
              <w:jc w:val="left"/>
              <w:rPr>
                <w:szCs w:val="28"/>
                <w:lang w:eastAsia="ru-RU"/>
              </w:rPr>
            </w:pPr>
            <w:r w:rsidRPr="00143ADB">
              <w:rPr>
                <w:szCs w:val="28"/>
                <w:lang w:eastAsia="ru-RU"/>
              </w:rPr>
              <w:t>______________/ _________________/</w:t>
            </w:r>
          </w:p>
          <w:p w14:paraId="5B66881A" w14:textId="77777777" w:rsidR="00143ADB" w:rsidRPr="00143ADB" w:rsidRDefault="00143ADB" w:rsidP="00143ADB">
            <w:pPr>
              <w:widowControl/>
              <w:tabs>
                <w:tab w:val="clear" w:pos="1134"/>
                <w:tab w:val="clear" w:pos="5940"/>
              </w:tabs>
              <w:suppressAutoHyphens w:val="0"/>
              <w:ind w:left="0" w:firstLine="0"/>
              <w:jc w:val="left"/>
              <w:rPr>
                <w:sz w:val="20"/>
                <w:lang w:eastAsia="ru-RU"/>
              </w:rPr>
            </w:pPr>
            <w:r w:rsidRPr="00143ADB">
              <w:rPr>
                <w:sz w:val="20"/>
                <w:lang w:eastAsia="ru-RU"/>
              </w:rPr>
              <w:t xml:space="preserve">           подпись                                         ФИО</w:t>
            </w:r>
          </w:p>
          <w:p w14:paraId="07802CC2" w14:textId="77777777" w:rsidR="00143ADB" w:rsidRPr="00143ADB" w:rsidRDefault="00143ADB" w:rsidP="00143ADB">
            <w:pPr>
              <w:widowControl/>
              <w:tabs>
                <w:tab w:val="clear" w:pos="1134"/>
                <w:tab w:val="clear" w:pos="5940"/>
              </w:tabs>
              <w:suppressAutoHyphens w:val="0"/>
              <w:ind w:left="0" w:firstLine="0"/>
              <w:jc w:val="left"/>
              <w:rPr>
                <w:szCs w:val="28"/>
                <w:lang w:eastAsia="ru-RU"/>
              </w:rPr>
            </w:pPr>
          </w:p>
        </w:tc>
        <w:tc>
          <w:tcPr>
            <w:tcW w:w="4786" w:type="dxa"/>
          </w:tcPr>
          <w:p w14:paraId="5B41C3C0" w14:textId="77777777" w:rsidR="00143ADB" w:rsidRPr="00143ADB" w:rsidRDefault="00143ADB" w:rsidP="00143ADB">
            <w:pPr>
              <w:widowControl/>
              <w:tabs>
                <w:tab w:val="clear" w:pos="1134"/>
                <w:tab w:val="clear" w:pos="5940"/>
              </w:tabs>
              <w:suppressAutoHyphens w:val="0"/>
              <w:ind w:left="0" w:firstLine="0"/>
              <w:jc w:val="left"/>
              <w:rPr>
                <w:szCs w:val="28"/>
                <w:lang w:eastAsia="ru-RU"/>
              </w:rPr>
            </w:pPr>
            <w:r w:rsidRPr="00143ADB">
              <w:rPr>
                <w:szCs w:val="28"/>
                <w:lang w:eastAsia="ru-RU"/>
              </w:rPr>
              <w:t>Студент группы _______</w:t>
            </w:r>
          </w:p>
          <w:p w14:paraId="04FF7C36" w14:textId="77777777" w:rsidR="00143ADB" w:rsidRPr="00143ADB" w:rsidRDefault="00143ADB" w:rsidP="00143ADB">
            <w:pPr>
              <w:widowControl/>
              <w:tabs>
                <w:tab w:val="clear" w:pos="1134"/>
                <w:tab w:val="clear" w:pos="5940"/>
              </w:tabs>
              <w:suppressAutoHyphens w:val="0"/>
              <w:ind w:left="0" w:firstLine="0"/>
              <w:jc w:val="left"/>
              <w:rPr>
                <w:szCs w:val="28"/>
                <w:lang w:eastAsia="ru-RU"/>
              </w:rPr>
            </w:pPr>
            <w:r w:rsidRPr="00143ADB">
              <w:rPr>
                <w:szCs w:val="28"/>
                <w:lang w:eastAsia="ru-RU"/>
              </w:rPr>
              <w:t xml:space="preserve"> __________/ ____________________/</w:t>
            </w:r>
          </w:p>
          <w:p w14:paraId="584CE6D4" w14:textId="77777777" w:rsidR="00143ADB" w:rsidRPr="00143ADB" w:rsidRDefault="00143ADB" w:rsidP="00143ADB">
            <w:pPr>
              <w:widowControl/>
              <w:tabs>
                <w:tab w:val="clear" w:pos="1134"/>
                <w:tab w:val="clear" w:pos="5940"/>
              </w:tabs>
              <w:suppressAutoHyphens w:val="0"/>
              <w:ind w:left="0" w:firstLine="0"/>
              <w:jc w:val="left"/>
              <w:rPr>
                <w:sz w:val="20"/>
                <w:lang w:eastAsia="ru-RU"/>
              </w:rPr>
            </w:pPr>
            <w:r w:rsidRPr="00143ADB">
              <w:rPr>
                <w:sz w:val="20"/>
                <w:lang w:eastAsia="ru-RU"/>
              </w:rPr>
              <w:t xml:space="preserve">           подпись                                       ФИО</w:t>
            </w:r>
          </w:p>
          <w:p w14:paraId="19402A3C" w14:textId="3260467E" w:rsidR="00143ADB" w:rsidRPr="00143ADB" w:rsidRDefault="00143ADB" w:rsidP="00576278">
            <w:pPr>
              <w:widowControl/>
              <w:tabs>
                <w:tab w:val="clear" w:pos="1134"/>
                <w:tab w:val="clear" w:pos="5940"/>
              </w:tabs>
              <w:suppressAutoHyphens w:val="0"/>
              <w:ind w:left="0" w:firstLine="0"/>
              <w:jc w:val="left"/>
              <w:rPr>
                <w:szCs w:val="28"/>
                <w:lang w:eastAsia="ru-RU"/>
              </w:rPr>
            </w:pPr>
            <w:r w:rsidRPr="00143ADB">
              <w:rPr>
                <w:szCs w:val="28"/>
                <w:lang w:eastAsia="ru-RU"/>
              </w:rPr>
              <w:t>«___»_________________202</w:t>
            </w:r>
            <w:r w:rsidR="00576278">
              <w:rPr>
                <w:szCs w:val="28"/>
                <w:lang w:eastAsia="ru-RU"/>
              </w:rPr>
              <w:t>6</w:t>
            </w:r>
            <w:r w:rsidRPr="00143ADB">
              <w:rPr>
                <w:szCs w:val="28"/>
                <w:lang w:eastAsia="ru-RU"/>
              </w:rPr>
              <w:t xml:space="preserve"> год</w:t>
            </w:r>
          </w:p>
        </w:tc>
      </w:tr>
    </w:tbl>
    <w:p w14:paraId="3519F9A7" w14:textId="77777777" w:rsidR="00143ADB" w:rsidRDefault="00143ADB" w:rsidP="00143ADB">
      <w:pPr>
        <w:widowControl/>
        <w:tabs>
          <w:tab w:val="clear" w:pos="1134"/>
          <w:tab w:val="clear" w:pos="5940"/>
        </w:tabs>
        <w:suppressAutoHyphens w:val="0"/>
        <w:ind w:left="0" w:firstLine="0"/>
        <w:jc w:val="center"/>
        <w:rPr>
          <w:szCs w:val="28"/>
          <w:lang w:eastAsia="ru-RU"/>
        </w:rPr>
      </w:pPr>
    </w:p>
    <w:p w14:paraId="7766CC0F" w14:textId="77777777" w:rsidR="00143ADB" w:rsidRPr="00143ADB" w:rsidRDefault="00143ADB" w:rsidP="00143ADB">
      <w:pPr>
        <w:widowControl/>
        <w:tabs>
          <w:tab w:val="clear" w:pos="1134"/>
          <w:tab w:val="clear" w:pos="5940"/>
        </w:tabs>
        <w:suppressAutoHyphens w:val="0"/>
        <w:ind w:left="0" w:firstLine="0"/>
        <w:jc w:val="center"/>
        <w:rPr>
          <w:szCs w:val="28"/>
          <w:lang w:eastAsia="ru-RU"/>
        </w:rPr>
      </w:pPr>
    </w:p>
    <w:p w14:paraId="6070301E" w14:textId="5C374CA9" w:rsidR="00143ADB" w:rsidRDefault="00143ADB" w:rsidP="00143ADB">
      <w:pPr>
        <w:widowControl/>
        <w:tabs>
          <w:tab w:val="clear" w:pos="1134"/>
          <w:tab w:val="clear" w:pos="5940"/>
          <w:tab w:val="left" w:pos="0"/>
        </w:tabs>
        <w:suppressAutoHyphens w:val="0"/>
        <w:ind w:left="0" w:firstLine="0"/>
        <w:jc w:val="center"/>
        <w:rPr>
          <w:szCs w:val="28"/>
          <w:lang w:eastAsia="ru-RU"/>
        </w:rPr>
      </w:pPr>
      <w:r w:rsidRPr="00143ADB">
        <w:rPr>
          <w:szCs w:val="28"/>
          <w:lang w:eastAsia="ru-RU"/>
        </w:rPr>
        <w:t>УФА  - 202</w:t>
      </w:r>
      <w:r w:rsidR="00576278">
        <w:rPr>
          <w:szCs w:val="28"/>
          <w:lang w:eastAsia="ru-RU"/>
        </w:rPr>
        <w:t>6</w:t>
      </w:r>
      <w:r w:rsidRPr="00143ADB">
        <w:rPr>
          <w:szCs w:val="28"/>
          <w:lang w:eastAsia="ru-RU"/>
        </w:rPr>
        <w:t xml:space="preserve"> год</w:t>
      </w:r>
    </w:p>
    <w:p w14:paraId="2DEF31E6" w14:textId="388377E8" w:rsidR="00143ADB" w:rsidRDefault="00143ADB" w:rsidP="00143ADB">
      <w:pPr>
        <w:pStyle w:val="2"/>
      </w:pPr>
      <w:bookmarkStart w:id="69" w:name="_Toc164881341"/>
      <w:r>
        <w:lastRenderedPageBreak/>
        <w:t>При</w:t>
      </w:r>
      <w:r w:rsidRPr="00143ADB">
        <w:t>л</w:t>
      </w:r>
      <w:r>
        <w:t>ожение Е</w:t>
      </w:r>
      <w:bookmarkEnd w:id="69"/>
    </w:p>
    <w:p w14:paraId="196860A4" w14:textId="77777777" w:rsidR="00143ADB" w:rsidRPr="00143ADB" w:rsidRDefault="00143ADB" w:rsidP="00143ADB">
      <w:pPr>
        <w:keepNext/>
        <w:keepLines/>
        <w:numPr>
          <w:ilvl w:val="1"/>
          <w:numId w:val="0"/>
        </w:numPr>
        <w:tabs>
          <w:tab w:val="clear" w:pos="1134"/>
          <w:tab w:val="clear" w:pos="5940"/>
          <w:tab w:val="left" w:pos="-2835"/>
        </w:tabs>
        <w:jc w:val="center"/>
        <w:outlineLvl w:val="1"/>
      </w:pPr>
      <w:bookmarkStart w:id="70" w:name="_Toc160378576"/>
      <w:bookmarkStart w:id="71" w:name="_Toc160379179"/>
      <w:bookmarkStart w:id="72" w:name="_Toc164881342"/>
      <w:r w:rsidRPr="00143ADB">
        <w:t>Пример описания структуры базы данных</w:t>
      </w:r>
      <w:bookmarkEnd w:id="70"/>
      <w:bookmarkEnd w:id="71"/>
      <w:bookmarkEnd w:id="72"/>
    </w:p>
    <w:p w14:paraId="0DF4D66E" w14:textId="1C2F7040" w:rsidR="00576278" w:rsidRPr="00576278" w:rsidRDefault="00576278" w:rsidP="00576278">
      <w:pPr>
        <w:spacing w:after="100" w:afterAutospacing="1" w:line="240" w:lineRule="auto"/>
        <w:rPr>
          <w:color w:val="000000" w:themeColor="text1"/>
          <w:sz w:val="24"/>
          <w:szCs w:val="24"/>
        </w:rPr>
      </w:pPr>
      <w:r w:rsidRPr="00576278">
        <w:rPr>
          <w:color w:val="000000" w:themeColor="text1"/>
          <w:sz w:val="24"/>
          <w:szCs w:val="24"/>
        </w:rPr>
        <w:t xml:space="preserve">Таблица Е.1- </w:t>
      </w:r>
      <w:r w:rsidRPr="00576278">
        <w:rPr>
          <w:sz w:val="24"/>
          <w:szCs w:val="24"/>
        </w:rPr>
        <w:t>Departs</w:t>
      </w:r>
      <w:r w:rsidRPr="00576278">
        <w:rPr>
          <w:color w:val="000000" w:themeColor="text1"/>
          <w:sz w:val="24"/>
          <w:szCs w:val="24"/>
        </w:rPr>
        <w:t xml:space="preserve"> (Список отделов)</w:t>
      </w:r>
    </w:p>
    <w:tbl>
      <w:tblPr>
        <w:tblStyle w:val="TableGrid"/>
        <w:tblW w:w="9498" w:type="dxa"/>
        <w:tblInd w:w="142" w:type="dxa"/>
        <w:tblCellMar>
          <w:top w:w="9" w:type="dxa"/>
          <w:left w:w="108" w:type="dxa"/>
          <w:right w:w="110" w:type="dxa"/>
        </w:tblCellMar>
        <w:tblLook w:val="04A0" w:firstRow="1" w:lastRow="0" w:firstColumn="1" w:lastColumn="0" w:noHBand="0" w:noVBand="1"/>
      </w:tblPr>
      <w:tblGrid>
        <w:gridCol w:w="2870"/>
        <w:gridCol w:w="1526"/>
        <w:gridCol w:w="1991"/>
        <w:gridCol w:w="3111"/>
      </w:tblGrid>
      <w:tr w:rsidR="00576278" w:rsidRPr="00576278" w14:paraId="7D03B088" w14:textId="77777777" w:rsidTr="00576278">
        <w:trPr>
          <w:trHeight w:val="307"/>
        </w:trPr>
        <w:tc>
          <w:tcPr>
            <w:tcW w:w="3120" w:type="dxa"/>
            <w:tcBorders>
              <w:top w:val="single" w:sz="4" w:space="0" w:color="000000"/>
              <w:left w:val="single" w:sz="4" w:space="0" w:color="000000"/>
              <w:bottom w:val="single" w:sz="4" w:space="0" w:color="000000"/>
              <w:right w:val="single" w:sz="4" w:space="0" w:color="000000"/>
            </w:tcBorders>
          </w:tcPr>
          <w:p w14:paraId="04D2E3C6" w14:textId="77777777" w:rsidR="00576278" w:rsidRPr="00576278" w:rsidRDefault="00576278" w:rsidP="00576278">
            <w:pPr>
              <w:spacing w:line="259" w:lineRule="auto"/>
              <w:ind w:left="7"/>
              <w:jc w:val="center"/>
              <w:rPr>
                <w:rFonts w:ascii="Times New Roman" w:hAnsi="Times New Roman" w:cs="Times New Roman"/>
                <w:sz w:val="24"/>
                <w:szCs w:val="24"/>
              </w:rPr>
            </w:pPr>
            <w:r w:rsidRPr="00576278">
              <w:rPr>
                <w:rFonts w:ascii="Times New Roman" w:eastAsia="Times New Roman" w:hAnsi="Times New Roman" w:cs="Times New Roman"/>
                <w:sz w:val="24"/>
                <w:szCs w:val="24"/>
              </w:rPr>
              <w:t>Содержание поля</w:t>
            </w:r>
          </w:p>
        </w:tc>
        <w:tc>
          <w:tcPr>
            <w:tcW w:w="1558" w:type="dxa"/>
            <w:tcBorders>
              <w:top w:val="single" w:sz="4" w:space="0" w:color="000000"/>
              <w:left w:val="single" w:sz="4" w:space="0" w:color="000000"/>
              <w:bottom w:val="single" w:sz="4" w:space="0" w:color="000000"/>
              <w:right w:val="single" w:sz="4" w:space="0" w:color="000000"/>
            </w:tcBorders>
          </w:tcPr>
          <w:p w14:paraId="2978E40B" w14:textId="77777777" w:rsidR="00576278" w:rsidRPr="00576278" w:rsidRDefault="00576278" w:rsidP="00576278">
            <w:pPr>
              <w:spacing w:line="259" w:lineRule="auto"/>
              <w:ind w:left="3"/>
              <w:jc w:val="center"/>
              <w:rPr>
                <w:rFonts w:ascii="Times New Roman" w:hAnsi="Times New Roman" w:cs="Times New Roman"/>
                <w:sz w:val="24"/>
                <w:szCs w:val="24"/>
              </w:rPr>
            </w:pPr>
            <w:r w:rsidRPr="00576278">
              <w:rPr>
                <w:rFonts w:ascii="Times New Roman" w:eastAsia="Times New Roman" w:hAnsi="Times New Roman" w:cs="Times New Roman"/>
                <w:sz w:val="24"/>
                <w:szCs w:val="24"/>
              </w:rPr>
              <w:t>Имя поля</w:t>
            </w:r>
          </w:p>
        </w:tc>
        <w:tc>
          <w:tcPr>
            <w:tcW w:w="1419" w:type="dxa"/>
            <w:tcBorders>
              <w:top w:val="single" w:sz="4" w:space="0" w:color="000000"/>
              <w:left w:val="single" w:sz="4" w:space="0" w:color="000000"/>
              <w:bottom w:val="single" w:sz="4" w:space="0" w:color="000000"/>
              <w:right w:val="single" w:sz="4" w:space="0" w:color="000000"/>
            </w:tcBorders>
          </w:tcPr>
          <w:p w14:paraId="1DD14DEB" w14:textId="77777777" w:rsidR="00576278" w:rsidRPr="00576278" w:rsidRDefault="00576278" w:rsidP="00576278">
            <w:pPr>
              <w:spacing w:line="259" w:lineRule="auto"/>
              <w:ind w:left="62"/>
              <w:jc w:val="center"/>
              <w:rPr>
                <w:rFonts w:ascii="Times New Roman" w:hAnsi="Times New Roman" w:cs="Times New Roman"/>
                <w:sz w:val="24"/>
                <w:szCs w:val="24"/>
              </w:rPr>
            </w:pPr>
            <w:r w:rsidRPr="00576278">
              <w:rPr>
                <w:rFonts w:ascii="Times New Roman" w:eastAsia="Times New Roman" w:hAnsi="Times New Roman" w:cs="Times New Roman"/>
                <w:sz w:val="24"/>
                <w:szCs w:val="24"/>
              </w:rPr>
              <w:t>Тип, длина</w:t>
            </w:r>
          </w:p>
        </w:tc>
        <w:tc>
          <w:tcPr>
            <w:tcW w:w="3401" w:type="dxa"/>
            <w:tcBorders>
              <w:top w:val="single" w:sz="4" w:space="0" w:color="000000"/>
              <w:left w:val="single" w:sz="4" w:space="0" w:color="000000"/>
              <w:bottom w:val="single" w:sz="4" w:space="0" w:color="000000"/>
              <w:right w:val="single" w:sz="4" w:space="0" w:color="000000"/>
            </w:tcBorders>
          </w:tcPr>
          <w:p w14:paraId="01A6F4A3" w14:textId="77777777" w:rsidR="00576278" w:rsidRPr="00576278" w:rsidRDefault="00576278" w:rsidP="00576278">
            <w:pPr>
              <w:spacing w:line="259" w:lineRule="auto"/>
              <w:ind w:left="5"/>
              <w:jc w:val="center"/>
              <w:rPr>
                <w:rFonts w:ascii="Times New Roman" w:hAnsi="Times New Roman" w:cs="Times New Roman"/>
                <w:sz w:val="24"/>
                <w:szCs w:val="24"/>
              </w:rPr>
            </w:pPr>
            <w:r w:rsidRPr="00576278">
              <w:rPr>
                <w:rFonts w:ascii="Times New Roman" w:eastAsia="Times New Roman" w:hAnsi="Times New Roman" w:cs="Times New Roman"/>
                <w:sz w:val="24"/>
                <w:szCs w:val="24"/>
              </w:rPr>
              <w:t>Примечания</w:t>
            </w:r>
          </w:p>
        </w:tc>
      </w:tr>
      <w:tr w:rsidR="00576278" w:rsidRPr="00576278" w14:paraId="6B594A76" w14:textId="77777777" w:rsidTr="00576278">
        <w:trPr>
          <w:trHeight w:val="305"/>
        </w:trPr>
        <w:tc>
          <w:tcPr>
            <w:tcW w:w="3120" w:type="dxa"/>
            <w:tcBorders>
              <w:top w:val="single" w:sz="4" w:space="0" w:color="000000"/>
              <w:left w:val="single" w:sz="4" w:space="0" w:color="000000"/>
              <w:bottom w:val="single" w:sz="4" w:space="0" w:color="000000"/>
              <w:right w:val="single" w:sz="4" w:space="0" w:color="000000"/>
            </w:tcBorders>
          </w:tcPr>
          <w:p w14:paraId="11984EC4" w14:textId="77777777" w:rsidR="00576278" w:rsidRPr="00576278" w:rsidRDefault="00576278" w:rsidP="00576278">
            <w:pPr>
              <w:spacing w:line="259" w:lineRule="auto"/>
              <w:ind w:left="2"/>
              <w:rPr>
                <w:rFonts w:ascii="Times New Roman" w:hAnsi="Times New Roman" w:cs="Times New Roman"/>
                <w:sz w:val="24"/>
                <w:szCs w:val="24"/>
              </w:rPr>
            </w:pPr>
            <w:r w:rsidRPr="00576278">
              <w:rPr>
                <w:rFonts w:ascii="Times New Roman" w:hAnsi="Times New Roman" w:cs="Times New Roman"/>
                <w:sz w:val="24"/>
                <w:szCs w:val="24"/>
              </w:rPr>
              <w:t xml:space="preserve">Аббревиатура отдела </w:t>
            </w:r>
          </w:p>
        </w:tc>
        <w:tc>
          <w:tcPr>
            <w:tcW w:w="1558" w:type="dxa"/>
            <w:tcBorders>
              <w:top w:val="single" w:sz="4" w:space="0" w:color="000000"/>
              <w:left w:val="single" w:sz="4" w:space="0" w:color="000000"/>
              <w:bottom w:val="single" w:sz="4" w:space="0" w:color="000000"/>
              <w:right w:val="single" w:sz="4" w:space="0" w:color="000000"/>
            </w:tcBorders>
          </w:tcPr>
          <w:p w14:paraId="1B126FE0"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D_IDATE</w:t>
            </w:r>
          </w:p>
        </w:tc>
        <w:tc>
          <w:tcPr>
            <w:tcW w:w="1419" w:type="dxa"/>
            <w:tcBorders>
              <w:top w:val="single" w:sz="4" w:space="0" w:color="000000"/>
              <w:left w:val="single" w:sz="4" w:space="0" w:color="000000"/>
              <w:bottom w:val="single" w:sz="4" w:space="0" w:color="000000"/>
              <w:right w:val="single" w:sz="4" w:space="0" w:color="000000"/>
            </w:tcBorders>
          </w:tcPr>
          <w:p w14:paraId="2D5AA078" w14:textId="77777777" w:rsidR="00576278" w:rsidRPr="00576278" w:rsidRDefault="00576278" w:rsidP="00576278">
            <w:pPr>
              <w:spacing w:line="259" w:lineRule="auto"/>
              <w:ind w:right="57"/>
              <w:jc w:val="center"/>
              <w:rPr>
                <w:rFonts w:ascii="Times New Roman" w:hAnsi="Times New Roman" w:cs="Times New Roman"/>
                <w:sz w:val="24"/>
                <w:szCs w:val="24"/>
              </w:rPr>
            </w:pPr>
            <w:r w:rsidRPr="00576278">
              <w:rPr>
                <w:rFonts w:ascii="Times New Roman" w:hAnsi="Times New Roman" w:cs="Times New Roman"/>
                <w:sz w:val="24"/>
                <w:szCs w:val="24"/>
              </w:rPr>
              <w:t xml:space="preserve">VARCHAR(12) </w:t>
            </w:r>
          </w:p>
        </w:tc>
        <w:tc>
          <w:tcPr>
            <w:tcW w:w="3401" w:type="dxa"/>
            <w:tcBorders>
              <w:top w:val="single" w:sz="4" w:space="0" w:color="000000"/>
              <w:left w:val="single" w:sz="4" w:space="0" w:color="000000"/>
              <w:bottom w:val="single" w:sz="4" w:space="0" w:color="000000"/>
              <w:right w:val="single" w:sz="4" w:space="0" w:color="000000"/>
            </w:tcBorders>
          </w:tcPr>
          <w:p w14:paraId="08CAE900"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eastAsia="Times New Roman" w:hAnsi="Times New Roman" w:cs="Times New Roman"/>
                <w:sz w:val="24"/>
                <w:szCs w:val="24"/>
              </w:rPr>
              <w:t xml:space="preserve">первичный ключ </w:t>
            </w:r>
          </w:p>
        </w:tc>
      </w:tr>
      <w:tr w:rsidR="00576278" w:rsidRPr="00576278" w14:paraId="1997A678" w14:textId="77777777" w:rsidTr="00576278">
        <w:trPr>
          <w:trHeight w:val="308"/>
        </w:trPr>
        <w:tc>
          <w:tcPr>
            <w:tcW w:w="3120" w:type="dxa"/>
            <w:tcBorders>
              <w:top w:val="single" w:sz="4" w:space="0" w:color="000000"/>
              <w:left w:val="single" w:sz="4" w:space="0" w:color="000000"/>
              <w:bottom w:val="single" w:sz="4" w:space="0" w:color="000000"/>
              <w:right w:val="single" w:sz="4" w:space="0" w:color="000000"/>
            </w:tcBorders>
          </w:tcPr>
          <w:p w14:paraId="5B8A8A2D" w14:textId="77777777" w:rsidR="00576278" w:rsidRPr="00576278" w:rsidRDefault="00576278" w:rsidP="00576278">
            <w:pPr>
              <w:spacing w:line="259" w:lineRule="auto"/>
              <w:ind w:left="2"/>
              <w:rPr>
                <w:rFonts w:ascii="Times New Roman" w:hAnsi="Times New Roman" w:cs="Times New Roman"/>
                <w:sz w:val="24"/>
                <w:szCs w:val="24"/>
              </w:rPr>
            </w:pPr>
            <w:r w:rsidRPr="00576278">
              <w:rPr>
                <w:rFonts w:ascii="Times New Roman" w:hAnsi="Times New Roman" w:cs="Times New Roman"/>
                <w:sz w:val="24"/>
                <w:szCs w:val="24"/>
              </w:rPr>
              <w:t xml:space="preserve">Название отдела </w:t>
            </w:r>
          </w:p>
        </w:tc>
        <w:tc>
          <w:tcPr>
            <w:tcW w:w="1558" w:type="dxa"/>
            <w:tcBorders>
              <w:top w:val="single" w:sz="4" w:space="0" w:color="000000"/>
              <w:left w:val="single" w:sz="4" w:space="0" w:color="000000"/>
              <w:bottom w:val="single" w:sz="4" w:space="0" w:color="000000"/>
              <w:right w:val="single" w:sz="4" w:space="0" w:color="000000"/>
            </w:tcBorders>
          </w:tcPr>
          <w:p w14:paraId="6CE3BD2E"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D_NAME </w:t>
            </w:r>
          </w:p>
        </w:tc>
        <w:tc>
          <w:tcPr>
            <w:tcW w:w="1419" w:type="dxa"/>
            <w:tcBorders>
              <w:top w:val="single" w:sz="4" w:space="0" w:color="000000"/>
              <w:left w:val="single" w:sz="4" w:space="0" w:color="000000"/>
              <w:bottom w:val="single" w:sz="4" w:space="0" w:color="000000"/>
              <w:right w:val="single" w:sz="4" w:space="0" w:color="000000"/>
            </w:tcBorders>
          </w:tcPr>
          <w:p w14:paraId="77DD8FEF" w14:textId="77777777" w:rsidR="00576278" w:rsidRPr="00576278" w:rsidRDefault="00576278" w:rsidP="00576278">
            <w:pPr>
              <w:spacing w:line="259" w:lineRule="auto"/>
              <w:ind w:left="63"/>
              <w:jc w:val="center"/>
              <w:rPr>
                <w:rFonts w:ascii="Times New Roman" w:hAnsi="Times New Roman" w:cs="Times New Roman"/>
                <w:sz w:val="24"/>
                <w:szCs w:val="24"/>
              </w:rPr>
            </w:pPr>
            <w:r w:rsidRPr="00576278">
              <w:rPr>
                <w:rFonts w:ascii="Times New Roman" w:hAnsi="Times New Roman" w:cs="Times New Roman"/>
                <w:sz w:val="24"/>
                <w:szCs w:val="24"/>
              </w:rPr>
              <w:t xml:space="preserve">VARCHAR(100) </w:t>
            </w:r>
          </w:p>
        </w:tc>
        <w:tc>
          <w:tcPr>
            <w:tcW w:w="3401" w:type="dxa"/>
            <w:tcBorders>
              <w:top w:val="single" w:sz="4" w:space="0" w:color="000000"/>
              <w:left w:val="single" w:sz="4" w:space="0" w:color="000000"/>
              <w:bottom w:val="single" w:sz="4" w:space="0" w:color="000000"/>
              <w:right w:val="single" w:sz="4" w:space="0" w:color="000000"/>
            </w:tcBorders>
          </w:tcPr>
          <w:p w14:paraId="09E7B857"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обязательное поле </w:t>
            </w:r>
          </w:p>
        </w:tc>
      </w:tr>
    </w:tbl>
    <w:p w14:paraId="69D9FA4B" w14:textId="0DB70D1B" w:rsidR="00576278" w:rsidRPr="00576278" w:rsidRDefault="00576278" w:rsidP="00576278">
      <w:pPr>
        <w:spacing w:before="100" w:beforeAutospacing="1" w:after="100" w:afterAutospacing="1" w:line="240" w:lineRule="auto"/>
        <w:rPr>
          <w:color w:val="000000" w:themeColor="text1"/>
          <w:sz w:val="24"/>
          <w:szCs w:val="24"/>
        </w:rPr>
      </w:pPr>
      <w:r w:rsidRPr="00576278">
        <w:rPr>
          <w:color w:val="000000" w:themeColor="text1"/>
          <w:sz w:val="24"/>
          <w:szCs w:val="24"/>
        </w:rPr>
        <w:t xml:space="preserve">Таблица Е.2- </w:t>
      </w:r>
      <w:r w:rsidRPr="00576278">
        <w:rPr>
          <w:sz w:val="24"/>
          <w:szCs w:val="24"/>
        </w:rPr>
        <w:t>Rooms</w:t>
      </w:r>
      <w:r w:rsidRPr="00576278">
        <w:rPr>
          <w:color w:val="000000" w:themeColor="text1"/>
          <w:sz w:val="24"/>
          <w:szCs w:val="24"/>
        </w:rPr>
        <w:t xml:space="preserve"> (Список комнат)</w:t>
      </w:r>
    </w:p>
    <w:tbl>
      <w:tblPr>
        <w:tblStyle w:val="TableGrid"/>
        <w:tblW w:w="9747" w:type="dxa"/>
        <w:tblInd w:w="142" w:type="dxa"/>
        <w:tblCellMar>
          <w:top w:w="9" w:type="dxa"/>
          <w:left w:w="108" w:type="dxa"/>
          <w:bottom w:w="27" w:type="dxa"/>
          <w:right w:w="110" w:type="dxa"/>
        </w:tblCellMar>
        <w:tblLook w:val="04A0" w:firstRow="1" w:lastRow="0" w:firstColumn="1" w:lastColumn="0" w:noHBand="0" w:noVBand="1"/>
      </w:tblPr>
      <w:tblGrid>
        <w:gridCol w:w="2840"/>
        <w:gridCol w:w="1574"/>
        <w:gridCol w:w="1991"/>
        <w:gridCol w:w="3342"/>
      </w:tblGrid>
      <w:tr w:rsidR="00576278" w:rsidRPr="00576278" w14:paraId="0F78CB22" w14:textId="77777777" w:rsidTr="00576278">
        <w:trPr>
          <w:trHeight w:val="307"/>
        </w:trPr>
        <w:tc>
          <w:tcPr>
            <w:tcW w:w="2840" w:type="dxa"/>
            <w:tcBorders>
              <w:top w:val="single" w:sz="4" w:space="0" w:color="000000"/>
              <w:left w:val="single" w:sz="4" w:space="0" w:color="000000"/>
              <w:bottom w:val="single" w:sz="4" w:space="0" w:color="000000"/>
              <w:right w:val="single" w:sz="4" w:space="0" w:color="000000"/>
            </w:tcBorders>
          </w:tcPr>
          <w:p w14:paraId="6A6411FE" w14:textId="77777777" w:rsidR="00576278" w:rsidRPr="00576278" w:rsidRDefault="00576278" w:rsidP="00576278">
            <w:pPr>
              <w:spacing w:line="259" w:lineRule="auto"/>
              <w:ind w:left="7"/>
              <w:jc w:val="center"/>
              <w:rPr>
                <w:rFonts w:ascii="Times New Roman" w:hAnsi="Times New Roman" w:cs="Times New Roman"/>
                <w:sz w:val="24"/>
                <w:szCs w:val="24"/>
              </w:rPr>
            </w:pPr>
            <w:r w:rsidRPr="00576278">
              <w:rPr>
                <w:rFonts w:ascii="Times New Roman" w:eastAsia="Times New Roman" w:hAnsi="Times New Roman" w:cs="Times New Roman"/>
                <w:sz w:val="24"/>
                <w:szCs w:val="24"/>
              </w:rPr>
              <w:t>Содержание поля</w:t>
            </w:r>
          </w:p>
        </w:tc>
        <w:tc>
          <w:tcPr>
            <w:tcW w:w="1574" w:type="dxa"/>
            <w:tcBorders>
              <w:top w:val="single" w:sz="4" w:space="0" w:color="000000"/>
              <w:left w:val="single" w:sz="4" w:space="0" w:color="000000"/>
              <w:bottom w:val="single" w:sz="4" w:space="0" w:color="000000"/>
              <w:right w:val="single" w:sz="4" w:space="0" w:color="000000"/>
            </w:tcBorders>
          </w:tcPr>
          <w:p w14:paraId="1C133C0E" w14:textId="77777777" w:rsidR="00576278" w:rsidRPr="00576278" w:rsidRDefault="00576278" w:rsidP="00576278">
            <w:pPr>
              <w:spacing w:line="259" w:lineRule="auto"/>
              <w:ind w:left="3"/>
              <w:jc w:val="center"/>
              <w:rPr>
                <w:rFonts w:ascii="Times New Roman" w:hAnsi="Times New Roman" w:cs="Times New Roman"/>
                <w:sz w:val="24"/>
                <w:szCs w:val="24"/>
              </w:rPr>
            </w:pPr>
            <w:r w:rsidRPr="00576278">
              <w:rPr>
                <w:rFonts w:ascii="Times New Roman" w:eastAsia="Times New Roman" w:hAnsi="Times New Roman" w:cs="Times New Roman"/>
                <w:sz w:val="24"/>
                <w:szCs w:val="24"/>
              </w:rPr>
              <w:t>Имя поля</w:t>
            </w:r>
          </w:p>
        </w:tc>
        <w:tc>
          <w:tcPr>
            <w:tcW w:w="1991" w:type="dxa"/>
            <w:tcBorders>
              <w:top w:val="single" w:sz="4" w:space="0" w:color="000000"/>
              <w:left w:val="single" w:sz="4" w:space="0" w:color="000000"/>
              <w:bottom w:val="single" w:sz="4" w:space="0" w:color="000000"/>
              <w:right w:val="single" w:sz="4" w:space="0" w:color="000000"/>
            </w:tcBorders>
          </w:tcPr>
          <w:p w14:paraId="28F3A573" w14:textId="77777777" w:rsidR="00576278" w:rsidRPr="00576278" w:rsidRDefault="00576278" w:rsidP="00576278">
            <w:pPr>
              <w:spacing w:line="259" w:lineRule="auto"/>
              <w:ind w:left="62"/>
              <w:jc w:val="center"/>
              <w:rPr>
                <w:rFonts w:ascii="Times New Roman" w:hAnsi="Times New Roman" w:cs="Times New Roman"/>
                <w:sz w:val="24"/>
                <w:szCs w:val="24"/>
              </w:rPr>
            </w:pPr>
            <w:r w:rsidRPr="00576278">
              <w:rPr>
                <w:rFonts w:ascii="Times New Roman" w:eastAsia="Times New Roman" w:hAnsi="Times New Roman" w:cs="Times New Roman"/>
                <w:sz w:val="24"/>
                <w:szCs w:val="24"/>
              </w:rPr>
              <w:t>Тип, длина</w:t>
            </w:r>
          </w:p>
        </w:tc>
        <w:tc>
          <w:tcPr>
            <w:tcW w:w="3342" w:type="dxa"/>
            <w:tcBorders>
              <w:top w:val="single" w:sz="4" w:space="0" w:color="000000"/>
              <w:left w:val="single" w:sz="4" w:space="0" w:color="000000"/>
              <w:bottom w:val="single" w:sz="4" w:space="0" w:color="000000"/>
              <w:right w:val="single" w:sz="4" w:space="0" w:color="000000"/>
            </w:tcBorders>
          </w:tcPr>
          <w:p w14:paraId="261F07BE" w14:textId="77777777" w:rsidR="00576278" w:rsidRPr="00576278" w:rsidRDefault="00576278" w:rsidP="00576278">
            <w:pPr>
              <w:spacing w:line="259" w:lineRule="auto"/>
              <w:ind w:left="5"/>
              <w:jc w:val="center"/>
              <w:rPr>
                <w:rFonts w:ascii="Times New Roman" w:hAnsi="Times New Roman" w:cs="Times New Roman"/>
                <w:sz w:val="24"/>
                <w:szCs w:val="24"/>
              </w:rPr>
            </w:pPr>
            <w:r w:rsidRPr="00576278">
              <w:rPr>
                <w:rFonts w:ascii="Times New Roman" w:eastAsia="Times New Roman" w:hAnsi="Times New Roman" w:cs="Times New Roman"/>
                <w:sz w:val="24"/>
                <w:szCs w:val="24"/>
              </w:rPr>
              <w:t>Примечания</w:t>
            </w:r>
          </w:p>
        </w:tc>
      </w:tr>
      <w:tr w:rsidR="00576278" w:rsidRPr="00576278" w14:paraId="28884FFE" w14:textId="77777777" w:rsidTr="00576278">
        <w:trPr>
          <w:trHeight w:val="305"/>
        </w:trPr>
        <w:tc>
          <w:tcPr>
            <w:tcW w:w="2840" w:type="dxa"/>
            <w:tcBorders>
              <w:top w:val="single" w:sz="4" w:space="0" w:color="000000"/>
              <w:left w:val="single" w:sz="4" w:space="0" w:color="000000"/>
              <w:bottom w:val="single" w:sz="4" w:space="0" w:color="000000"/>
              <w:right w:val="single" w:sz="4" w:space="0" w:color="000000"/>
            </w:tcBorders>
          </w:tcPr>
          <w:p w14:paraId="2815994A" w14:textId="77777777" w:rsidR="00576278" w:rsidRPr="00576278" w:rsidRDefault="00576278" w:rsidP="00576278">
            <w:pPr>
              <w:spacing w:line="259" w:lineRule="auto"/>
              <w:ind w:left="2"/>
              <w:rPr>
                <w:rFonts w:ascii="Times New Roman" w:hAnsi="Times New Roman" w:cs="Times New Roman"/>
                <w:sz w:val="24"/>
                <w:szCs w:val="24"/>
              </w:rPr>
            </w:pPr>
            <w:r w:rsidRPr="00576278">
              <w:rPr>
                <w:rFonts w:ascii="Times New Roman" w:hAnsi="Times New Roman" w:cs="Times New Roman"/>
                <w:sz w:val="24"/>
                <w:szCs w:val="24"/>
              </w:rPr>
              <w:t xml:space="preserve">Отдел </w:t>
            </w:r>
          </w:p>
        </w:tc>
        <w:tc>
          <w:tcPr>
            <w:tcW w:w="1574" w:type="dxa"/>
            <w:tcBorders>
              <w:top w:val="single" w:sz="4" w:space="0" w:color="000000"/>
              <w:left w:val="single" w:sz="4" w:space="0" w:color="000000"/>
              <w:bottom w:val="single" w:sz="4" w:space="0" w:color="000000"/>
              <w:right w:val="single" w:sz="4" w:space="0" w:color="000000"/>
            </w:tcBorders>
          </w:tcPr>
          <w:p w14:paraId="5FA67FBA"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R_DEPART </w:t>
            </w:r>
          </w:p>
        </w:tc>
        <w:tc>
          <w:tcPr>
            <w:tcW w:w="1991" w:type="dxa"/>
            <w:tcBorders>
              <w:top w:val="single" w:sz="4" w:space="0" w:color="000000"/>
              <w:left w:val="single" w:sz="4" w:space="0" w:color="000000"/>
              <w:bottom w:val="single" w:sz="4" w:space="0" w:color="000000"/>
              <w:right w:val="single" w:sz="4" w:space="0" w:color="000000"/>
            </w:tcBorders>
          </w:tcPr>
          <w:p w14:paraId="117EE63A" w14:textId="77777777" w:rsidR="00576278" w:rsidRPr="00576278" w:rsidRDefault="00576278" w:rsidP="00576278">
            <w:pPr>
              <w:spacing w:line="259" w:lineRule="auto"/>
              <w:ind w:right="57"/>
              <w:jc w:val="center"/>
              <w:rPr>
                <w:rFonts w:ascii="Times New Roman" w:hAnsi="Times New Roman" w:cs="Times New Roman"/>
                <w:sz w:val="24"/>
                <w:szCs w:val="24"/>
              </w:rPr>
            </w:pPr>
            <w:r w:rsidRPr="00576278">
              <w:rPr>
                <w:rFonts w:ascii="Times New Roman" w:hAnsi="Times New Roman" w:cs="Times New Roman"/>
                <w:sz w:val="24"/>
                <w:szCs w:val="24"/>
              </w:rPr>
              <w:t xml:space="preserve">VARCHAR(12) </w:t>
            </w:r>
          </w:p>
        </w:tc>
        <w:tc>
          <w:tcPr>
            <w:tcW w:w="3342" w:type="dxa"/>
            <w:tcBorders>
              <w:top w:val="single" w:sz="4" w:space="0" w:color="000000"/>
              <w:left w:val="single" w:sz="4" w:space="0" w:color="000000"/>
              <w:bottom w:val="single" w:sz="4" w:space="0" w:color="000000"/>
              <w:right w:val="single" w:sz="4" w:space="0" w:color="000000"/>
            </w:tcBorders>
          </w:tcPr>
          <w:p w14:paraId="4C5308E0"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внешний ключ (к Departs) </w:t>
            </w:r>
          </w:p>
        </w:tc>
      </w:tr>
      <w:tr w:rsidR="00576278" w:rsidRPr="00576278" w14:paraId="5DE505D1" w14:textId="77777777" w:rsidTr="00576278">
        <w:trPr>
          <w:trHeight w:val="307"/>
        </w:trPr>
        <w:tc>
          <w:tcPr>
            <w:tcW w:w="2840" w:type="dxa"/>
            <w:tcBorders>
              <w:top w:val="single" w:sz="4" w:space="0" w:color="000000"/>
              <w:left w:val="single" w:sz="4" w:space="0" w:color="000000"/>
              <w:bottom w:val="single" w:sz="4" w:space="0" w:color="000000"/>
              <w:right w:val="single" w:sz="4" w:space="0" w:color="000000"/>
            </w:tcBorders>
          </w:tcPr>
          <w:p w14:paraId="10719C37" w14:textId="77777777" w:rsidR="00576278" w:rsidRPr="00576278" w:rsidRDefault="00576278" w:rsidP="00576278">
            <w:pPr>
              <w:spacing w:line="259" w:lineRule="auto"/>
              <w:ind w:left="2"/>
              <w:rPr>
                <w:rFonts w:ascii="Times New Roman" w:hAnsi="Times New Roman" w:cs="Times New Roman"/>
                <w:sz w:val="24"/>
                <w:szCs w:val="24"/>
              </w:rPr>
            </w:pPr>
            <w:r w:rsidRPr="00576278">
              <w:rPr>
                <w:rFonts w:ascii="Times New Roman" w:hAnsi="Times New Roman" w:cs="Times New Roman"/>
                <w:sz w:val="24"/>
                <w:szCs w:val="24"/>
              </w:rPr>
              <w:t xml:space="preserve">Номер комнаты </w:t>
            </w:r>
          </w:p>
        </w:tc>
        <w:tc>
          <w:tcPr>
            <w:tcW w:w="1574" w:type="dxa"/>
            <w:tcBorders>
              <w:top w:val="single" w:sz="4" w:space="0" w:color="000000"/>
              <w:left w:val="single" w:sz="4" w:space="0" w:color="000000"/>
              <w:bottom w:val="single" w:sz="4" w:space="0" w:color="000000"/>
              <w:right w:val="single" w:sz="4" w:space="0" w:color="000000"/>
            </w:tcBorders>
          </w:tcPr>
          <w:p w14:paraId="7182B4C2"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R_ROOM </w:t>
            </w:r>
          </w:p>
        </w:tc>
        <w:tc>
          <w:tcPr>
            <w:tcW w:w="1991" w:type="dxa"/>
            <w:tcBorders>
              <w:top w:val="single" w:sz="4" w:space="0" w:color="000000"/>
              <w:left w:val="single" w:sz="4" w:space="0" w:color="000000"/>
              <w:bottom w:val="single" w:sz="4" w:space="0" w:color="000000"/>
              <w:right w:val="single" w:sz="4" w:space="0" w:color="000000"/>
            </w:tcBorders>
          </w:tcPr>
          <w:p w14:paraId="3E5D5AF5" w14:textId="77777777" w:rsidR="00576278" w:rsidRPr="00576278" w:rsidRDefault="00576278" w:rsidP="00576278">
            <w:pPr>
              <w:spacing w:line="259" w:lineRule="auto"/>
              <w:ind w:right="177"/>
              <w:jc w:val="center"/>
              <w:rPr>
                <w:rFonts w:ascii="Times New Roman" w:hAnsi="Times New Roman" w:cs="Times New Roman"/>
                <w:sz w:val="24"/>
                <w:szCs w:val="24"/>
              </w:rPr>
            </w:pPr>
            <w:r w:rsidRPr="00576278">
              <w:rPr>
                <w:rFonts w:ascii="Times New Roman" w:hAnsi="Times New Roman" w:cs="Times New Roman"/>
                <w:sz w:val="24"/>
                <w:szCs w:val="24"/>
              </w:rPr>
              <w:t xml:space="preserve">NUMERIC </w:t>
            </w:r>
          </w:p>
        </w:tc>
        <w:tc>
          <w:tcPr>
            <w:tcW w:w="3342" w:type="dxa"/>
            <w:vMerge w:val="restart"/>
            <w:tcBorders>
              <w:top w:val="single" w:sz="4" w:space="0" w:color="000000"/>
              <w:left w:val="single" w:sz="4" w:space="0" w:color="000000"/>
              <w:bottom w:val="single" w:sz="4" w:space="0" w:color="000000"/>
              <w:right w:val="single" w:sz="4" w:space="0" w:color="000000"/>
            </w:tcBorders>
          </w:tcPr>
          <w:p w14:paraId="1E7732D0"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eastAsia="Times New Roman" w:hAnsi="Times New Roman" w:cs="Times New Roman"/>
                <w:sz w:val="24"/>
                <w:szCs w:val="24"/>
              </w:rPr>
              <w:t xml:space="preserve">составной уникальный ключ </w:t>
            </w:r>
          </w:p>
        </w:tc>
      </w:tr>
      <w:tr w:rsidR="00576278" w:rsidRPr="00576278" w14:paraId="02A76E4A" w14:textId="77777777" w:rsidTr="00576278">
        <w:trPr>
          <w:trHeight w:val="396"/>
        </w:trPr>
        <w:tc>
          <w:tcPr>
            <w:tcW w:w="2840" w:type="dxa"/>
            <w:tcBorders>
              <w:top w:val="single" w:sz="4" w:space="0" w:color="000000"/>
              <w:left w:val="single" w:sz="4" w:space="0" w:color="000000"/>
              <w:bottom w:val="single" w:sz="4" w:space="0" w:color="000000"/>
              <w:right w:val="single" w:sz="4" w:space="0" w:color="000000"/>
            </w:tcBorders>
          </w:tcPr>
          <w:p w14:paraId="361CFBDE" w14:textId="77777777" w:rsidR="00576278" w:rsidRPr="00576278" w:rsidRDefault="00576278" w:rsidP="00576278">
            <w:pPr>
              <w:spacing w:line="259" w:lineRule="auto"/>
              <w:ind w:left="2"/>
              <w:rPr>
                <w:rFonts w:ascii="Times New Roman" w:hAnsi="Times New Roman" w:cs="Times New Roman"/>
                <w:sz w:val="24"/>
                <w:szCs w:val="24"/>
              </w:rPr>
            </w:pPr>
            <w:r w:rsidRPr="00576278">
              <w:rPr>
                <w:rFonts w:ascii="Times New Roman" w:hAnsi="Times New Roman" w:cs="Times New Roman"/>
                <w:sz w:val="24"/>
                <w:szCs w:val="24"/>
              </w:rPr>
              <w:t xml:space="preserve">Телефон </w:t>
            </w:r>
          </w:p>
        </w:tc>
        <w:tc>
          <w:tcPr>
            <w:tcW w:w="1574" w:type="dxa"/>
            <w:tcBorders>
              <w:top w:val="single" w:sz="4" w:space="0" w:color="000000"/>
              <w:left w:val="single" w:sz="4" w:space="0" w:color="000000"/>
              <w:bottom w:val="single" w:sz="4" w:space="0" w:color="000000"/>
              <w:right w:val="single" w:sz="4" w:space="0" w:color="000000"/>
            </w:tcBorders>
          </w:tcPr>
          <w:p w14:paraId="10F73E6E"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R_PHONE </w:t>
            </w:r>
          </w:p>
        </w:tc>
        <w:tc>
          <w:tcPr>
            <w:tcW w:w="1991" w:type="dxa"/>
            <w:tcBorders>
              <w:top w:val="single" w:sz="4" w:space="0" w:color="000000"/>
              <w:left w:val="single" w:sz="4" w:space="0" w:color="000000"/>
              <w:bottom w:val="single" w:sz="4" w:space="0" w:color="000000"/>
              <w:right w:val="single" w:sz="4" w:space="0" w:color="000000"/>
            </w:tcBorders>
          </w:tcPr>
          <w:p w14:paraId="7822C013" w14:textId="77777777" w:rsidR="00576278" w:rsidRPr="00576278" w:rsidRDefault="00576278" w:rsidP="00576278">
            <w:pPr>
              <w:spacing w:line="259" w:lineRule="auto"/>
              <w:ind w:right="57"/>
              <w:jc w:val="center"/>
              <w:rPr>
                <w:rFonts w:ascii="Times New Roman" w:hAnsi="Times New Roman" w:cs="Times New Roman"/>
                <w:sz w:val="24"/>
                <w:szCs w:val="24"/>
              </w:rPr>
            </w:pPr>
            <w:r w:rsidRPr="00576278">
              <w:rPr>
                <w:rFonts w:ascii="Times New Roman" w:hAnsi="Times New Roman" w:cs="Times New Roman"/>
                <w:sz w:val="24"/>
                <w:szCs w:val="24"/>
              </w:rPr>
              <w:t xml:space="preserve">VARCHAR(20) </w:t>
            </w:r>
          </w:p>
        </w:tc>
        <w:tc>
          <w:tcPr>
            <w:tcW w:w="3342" w:type="dxa"/>
            <w:vMerge/>
            <w:tcBorders>
              <w:top w:val="nil"/>
              <w:left w:val="single" w:sz="4" w:space="0" w:color="000000"/>
              <w:bottom w:val="single" w:sz="4" w:space="0" w:color="000000"/>
              <w:right w:val="single" w:sz="4" w:space="0" w:color="000000"/>
            </w:tcBorders>
          </w:tcPr>
          <w:p w14:paraId="682F88FE" w14:textId="77777777" w:rsidR="00576278" w:rsidRPr="00576278" w:rsidRDefault="00576278" w:rsidP="00576278">
            <w:pPr>
              <w:spacing w:after="160" w:line="259" w:lineRule="auto"/>
              <w:rPr>
                <w:rFonts w:ascii="Times New Roman" w:hAnsi="Times New Roman" w:cs="Times New Roman"/>
                <w:sz w:val="24"/>
                <w:szCs w:val="24"/>
              </w:rPr>
            </w:pPr>
          </w:p>
        </w:tc>
      </w:tr>
    </w:tbl>
    <w:p w14:paraId="6C3EC394" w14:textId="57A4E9B1" w:rsidR="00576278" w:rsidRPr="00576278" w:rsidRDefault="00576278" w:rsidP="00576278">
      <w:pPr>
        <w:spacing w:before="100" w:beforeAutospacing="1" w:after="100" w:afterAutospacing="1" w:line="240" w:lineRule="auto"/>
        <w:rPr>
          <w:color w:val="000000" w:themeColor="text1"/>
          <w:sz w:val="24"/>
          <w:szCs w:val="24"/>
        </w:rPr>
      </w:pPr>
      <w:r w:rsidRPr="00576278">
        <w:rPr>
          <w:color w:val="000000" w:themeColor="text1"/>
          <w:sz w:val="24"/>
          <w:szCs w:val="24"/>
        </w:rPr>
        <w:t>Таблица Е.3- Posts (Список должностей)</w:t>
      </w:r>
    </w:p>
    <w:tbl>
      <w:tblPr>
        <w:tblStyle w:val="TableGrid"/>
        <w:tblW w:w="9747" w:type="dxa"/>
        <w:tblInd w:w="142" w:type="dxa"/>
        <w:tblCellMar>
          <w:top w:w="9" w:type="dxa"/>
          <w:left w:w="108" w:type="dxa"/>
          <w:right w:w="70" w:type="dxa"/>
        </w:tblCellMar>
        <w:tblLook w:val="04A0" w:firstRow="1" w:lastRow="0" w:firstColumn="1" w:lastColumn="0" w:noHBand="0" w:noVBand="1"/>
      </w:tblPr>
      <w:tblGrid>
        <w:gridCol w:w="2883"/>
        <w:gridCol w:w="1495"/>
        <w:gridCol w:w="1992"/>
        <w:gridCol w:w="3377"/>
      </w:tblGrid>
      <w:tr w:rsidR="00576278" w:rsidRPr="00576278" w14:paraId="60F6C524" w14:textId="77777777" w:rsidTr="00576278">
        <w:trPr>
          <w:trHeight w:val="305"/>
        </w:trPr>
        <w:tc>
          <w:tcPr>
            <w:tcW w:w="2883" w:type="dxa"/>
            <w:tcBorders>
              <w:top w:val="single" w:sz="4" w:space="0" w:color="000000"/>
              <w:left w:val="single" w:sz="4" w:space="0" w:color="000000"/>
              <w:bottom w:val="single" w:sz="4" w:space="0" w:color="000000"/>
              <w:right w:val="single" w:sz="4" w:space="0" w:color="000000"/>
            </w:tcBorders>
          </w:tcPr>
          <w:p w14:paraId="3EE1F589" w14:textId="77777777" w:rsidR="00576278" w:rsidRPr="00576278" w:rsidRDefault="00576278" w:rsidP="00576278">
            <w:pPr>
              <w:spacing w:line="259" w:lineRule="auto"/>
              <w:ind w:right="34"/>
              <w:jc w:val="center"/>
              <w:rPr>
                <w:rFonts w:ascii="Times New Roman" w:hAnsi="Times New Roman" w:cs="Times New Roman"/>
                <w:sz w:val="24"/>
                <w:szCs w:val="24"/>
              </w:rPr>
            </w:pPr>
            <w:r w:rsidRPr="00576278">
              <w:rPr>
                <w:rFonts w:ascii="Times New Roman" w:eastAsia="Times New Roman" w:hAnsi="Times New Roman" w:cs="Times New Roman"/>
                <w:sz w:val="24"/>
                <w:szCs w:val="24"/>
              </w:rPr>
              <w:t>Содержание поля</w:t>
            </w:r>
          </w:p>
        </w:tc>
        <w:tc>
          <w:tcPr>
            <w:tcW w:w="1495" w:type="dxa"/>
            <w:tcBorders>
              <w:top w:val="single" w:sz="4" w:space="0" w:color="000000"/>
              <w:left w:val="single" w:sz="4" w:space="0" w:color="000000"/>
              <w:bottom w:val="single" w:sz="4" w:space="0" w:color="000000"/>
              <w:right w:val="single" w:sz="4" w:space="0" w:color="000000"/>
            </w:tcBorders>
          </w:tcPr>
          <w:p w14:paraId="7D956168" w14:textId="77777777" w:rsidR="00576278" w:rsidRPr="00576278" w:rsidRDefault="00576278" w:rsidP="00576278">
            <w:pPr>
              <w:spacing w:line="259" w:lineRule="auto"/>
              <w:ind w:right="37"/>
              <w:jc w:val="center"/>
              <w:rPr>
                <w:rFonts w:ascii="Times New Roman" w:hAnsi="Times New Roman" w:cs="Times New Roman"/>
                <w:sz w:val="24"/>
                <w:szCs w:val="24"/>
              </w:rPr>
            </w:pPr>
            <w:r w:rsidRPr="00576278">
              <w:rPr>
                <w:rFonts w:ascii="Times New Roman" w:eastAsia="Times New Roman" w:hAnsi="Times New Roman" w:cs="Times New Roman"/>
                <w:sz w:val="24"/>
                <w:szCs w:val="24"/>
              </w:rPr>
              <w:t>Имя поля</w:t>
            </w:r>
          </w:p>
        </w:tc>
        <w:tc>
          <w:tcPr>
            <w:tcW w:w="1992" w:type="dxa"/>
            <w:tcBorders>
              <w:top w:val="single" w:sz="4" w:space="0" w:color="000000"/>
              <w:left w:val="single" w:sz="4" w:space="0" w:color="000000"/>
              <w:bottom w:val="single" w:sz="4" w:space="0" w:color="000000"/>
              <w:right w:val="single" w:sz="4" w:space="0" w:color="000000"/>
            </w:tcBorders>
          </w:tcPr>
          <w:p w14:paraId="66C6CE69" w14:textId="77777777" w:rsidR="00576278" w:rsidRPr="00576278" w:rsidRDefault="00576278" w:rsidP="00576278">
            <w:pPr>
              <w:spacing w:line="259" w:lineRule="auto"/>
              <w:ind w:left="62"/>
              <w:jc w:val="center"/>
              <w:rPr>
                <w:rFonts w:ascii="Times New Roman" w:hAnsi="Times New Roman" w:cs="Times New Roman"/>
                <w:sz w:val="24"/>
                <w:szCs w:val="24"/>
              </w:rPr>
            </w:pPr>
            <w:r w:rsidRPr="00576278">
              <w:rPr>
                <w:rFonts w:ascii="Times New Roman" w:eastAsia="Times New Roman" w:hAnsi="Times New Roman" w:cs="Times New Roman"/>
                <w:sz w:val="24"/>
                <w:szCs w:val="24"/>
              </w:rPr>
              <w:t>Тип, длина</w:t>
            </w:r>
          </w:p>
        </w:tc>
        <w:tc>
          <w:tcPr>
            <w:tcW w:w="3377" w:type="dxa"/>
            <w:tcBorders>
              <w:top w:val="single" w:sz="4" w:space="0" w:color="000000"/>
              <w:left w:val="single" w:sz="4" w:space="0" w:color="000000"/>
              <w:bottom w:val="single" w:sz="4" w:space="0" w:color="000000"/>
              <w:right w:val="single" w:sz="4" w:space="0" w:color="000000"/>
            </w:tcBorders>
          </w:tcPr>
          <w:p w14:paraId="73E98741" w14:textId="77777777" w:rsidR="00576278" w:rsidRPr="00576278" w:rsidRDefault="00576278" w:rsidP="00576278">
            <w:pPr>
              <w:spacing w:line="259" w:lineRule="auto"/>
              <w:ind w:right="36"/>
              <w:jc w:val="center"/>
              <w:rPr>
                <w:rFonts w:ascii="Times New Roman" w:hAnsi="Times New Roman" w:cs="Times New Roman"/>
                <w:sz w:val="24"/>
                <w:szCs w:val="24"/>
              </w:rPr>
            </w:pPr>
            <w:r w:rsidRPr="00576278">
              <w:rPr>
                <w:rFonts w:ascii="Times New Roman" w:eastAsia="Times New Roman" w:hAnsi="Times New Roman" w:cs="Times New Roman"/>
                <w:sz w:val="24"/>
                <w:szCs w:val="24"/>
              </w:rPr>
              <w:t>Примечания</w:t>
            </w:r>
          </w:p>
        </w:tc>
      </w:tr>
      <w:tr w:rsidR="00576278" w:rsidRPr="00576278" w14:paraId="7A99EE77" w14:textId="77777777" w:rsidTr="00576278">
        <w:trPr>
          <w:trHeight w:val="307"/>
        </w:trPr>
        <w:tc>
          <w:tcPr>
            <w:tcW w:w="2883" w:type="dxa"/>
            <w:tcBorders>
              <w:top w:val="single" w:sz="4" w:space="0" w:color="000000"/>
              <w:left w:val="single" w:sz="4" w:space="0" w:color="000000"/>
              <w:bottom w:val="single" w:sz="4" w:space="0" w:color="000000"/>
              <w:right w:val="single" w:sz="4" w:space="0" w:color="000000"/>
            </w:tcBorders>
          </w:tcPr>
          <w:p w14:paraId="75F5F215" w14:textId="77777777" w:rsidR="00576278" w:rsidRPr="00576278" w:rsidRDefault="00576278" w:rsidP="00576278">
            <w:pPr>
              <w:spacing w:line="259" w:lineRule="auto"/>
              <w:ind w:left="2"/>
              <w:rPr>
                <w:rFonts w:ascii="Times New Roman" w:hAnsi="Times New Roman" w:cs="Times New Roman"/>
                <w:sz w:val="24"/>
                <w:szCs w:val="24"/>
              </w:rPr>
            </w:pPr>
            <w:r w:rsidRPr="00576278">
              <w:rPr>
                <w:rFonts w:ascii="Times New Roman" w:hAnsi="Times New Roman" w:cs="Times New Roman"/>
                <w:sz w:val="24"/>
                <w:szCs w:val="24"/>
              </w:rPr>
              <w:t xml:space="preserve">Название должности </w:t>
            </w:r>
          </w:p>
        </w:tc>
        <w:tc>
          <w:tcPr>
            <w:tcW w:w="1495" w:type="dxa"/>
            <w:tcBorders>
              <w:top w:val="single" w:sz="4" w:space="0" w:color="000000"/>
              <w:left w:val="single" w:sz="4" w:space="0" w:color="000000"/>
              <w:bottom w:val="single" w:sz="4" w:space="0" w:color="000000"/>
              <w:right w:val="single" w:sz="4" w:space="0" w:color="000000"/>
            </w:tcBorders>
          </w:tcPr>
          <w:p w14:paraId="77550111"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P_POST </w:t>
            </w:r>
          </w:p>
        </w:tc>
        <w:tc>
          <w:tcPr>
            <w:tcW w:w="1992" w:type="dxa"/>
            <w:tcBorders>
              <w:top w:val="single" w:sz="4" w:space="0" w:color="000000"/>
              <w:left w:val="single" w:sz="4" w:space="0" w:color="000000"/>
              <w:bottom w:val="single" w:sz="4" w:space="0" w:color="000000"/>
              <w:right w:val="single" w:sz="4" w:space="0" w:color="000000"/>
            </w:tcBorders>
          </w:tcPr>
          <w:p w14:paraId="1316E9AE" w14:textId="77777777" w:rsidR="00576278" w:rsidRPr="00576278" w:rsidRDefault="00576278" w:rsidP="00576278">
            <w:pPr>
              <w:spacing w:line="259" w:lineRule="auto"/>
              <w:ind w:right="98"/>
              <w:jc w:val="center"/>
              <w:rPr>
                <w:rFonts w:ascii="Times New Roman" w:hAnsi="Times New Roman" w:cs="Times New Roman"/>
                <w:sz w:val="24"/>
                <w:szCs w:val="24"/>
              </w:rPr>
            </w:pPr>
            <w:r w:rsidRPr="00576278">
              <w:rPr>
                <w:rFonts w:ascii="Times New Roman" w:hAnsi="Times New Roman" w:cs="Times New Roman"/>
                <w:sz w:val="24"/>
                <w:szCs w:val="24"/>
              </w:rPr>
              <w:t xml:space="preserve">VARCHAR(30) </w:t>
            </w:r>
          </w:p>
        </w:tc>
        <w:tc>
          <w:tcPr>
            <w:tcW w:w="3377" w:type="dxa"/>
            <w:tcBorders>
              <w:top w:val="single" w:sz="4" w:space="0" w:color="000000"/>
              <w:left w:val="single" w:sz="4" w:space="0" w:color="000000"/>
              <w:bottom w:val="single" w:sz="4" w:space="0" w:color="000000"/>
              <w:right w:val="single" w:sz="4" w:space="0" w:color="000000"/>
            </w:tcBorders>
          </w:tcPr>
          <w:p w14:paraId="710F7F77"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eastAsia="Times New Roman" w:hAnsi="Times New Roman" w:cs="Times New Roman"/>
                <w:sz w:val="24"/>
                <w:szCs w:val="24"/>
              </w:rPr>
              <w:t xml:space="preserve">первичный ключ </w:t>
            </w:r>
          </w:p>
        </w:tc>
      </w:tr>
      <w:tr w:rsidR="00576278" w:rsidRPr="00576278" w14:paraId="5C7E2C6D" w14:textId="77777777" w:rsidTr="00576278">
        <w:trPr>
          <w:trHeight w:val="307"/>
        </w:trPr>
        <w:tc>
          <w:tcPr>
            <w:tcW w:w="2883" w:type="dxa"/>
            <w:tcBorders>
              <w:top w:val="single" w:sz="4" w:space="0" w:color="000000"/>
              <w:left w:val="single" w:sz="4" w:space="0" w:color="000000"/>
              <w:bottom w:val="single" w:sz="4" w:space="0" w:color="000000"/>
              <w:right w:val="single" w:sz="4" w:space="0" w:color="000000"/>
            </w:tcBorders>
          </w:tcPr>
          <w:p w14:paraId="7E5E3D58" w14:textId="77777777" w:rsidR="00576278" w:rsidRPr="00576278" w:rsidRDefault="00576278" w:rsidP="00576278">
            <w:pPr>
              <w:spacing w:line="259" w:lineRule="auto"/>
              <w:ind w:left="2"/>
              <w:rPr>
                <w:rFonts w:ascii="Times New Roman" w:hAnsi="Times New Roman" w:cs="Times New Roman"/>
                <w:sz w:val="24"/>
                <w:szCs w:val="24"/>
              </w:rPr>
            </w:pPr>
            <w:r w:rsidRPr="00576278">
              <w:rPr>
                <w:rFonts w:ascii="Times New Roman" w:hAnsi="Times New Roman" w:cs="Times New Roman"/>
                <w:sz w:val="24"/>
                <w:szCs w:val="24"/>
              </w:rPr>
              <w:t xml:space="preserve">Оклад </w:t>
            </w:r>
          </w:p>
        </w:tc>
        <w:tc>
          <w:tcPr>
            <w:tcW w:w="1495" w:type="dxa"/>
            <w:tcBorders>
              <w:top w:val="single" w:sz="4" w:space="0" w:color="000000"/>
              <w:left w:val="single" w:sz="4" w:space="0" w:color="000000"/>
              <w:bottom w:val="single" w:sz="4" w:space="0" w:color="000000"/>
              <w:right w:val="single" w:sz="4" w:space="0" w:color="000000"/>
            </w:tcBorders>
          </w:tcPr>
          <w:p w14:paraId="00644B63"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P_SAL </w:t>
            </w:r>
          </w:p>
        </w:tc>
        <w:tc>
          <w:tcPr>
            <w:tcW w:w="1992" w:type="dxa"/>
            <w:tcBorders>
              <w:top w:val="single" w:sz="4" w:space="0" w:color="000000"/>
              <w:left w:val="single" w:sz="4" w:space="0" w:color="000000"/>
              <w:bottom w:val="single" w:sz="4" w:space="0" w:color="000000"/>
              <w:right w:val="single" w:sz="4" w:space="0" w:color="000000"/>
            </w:tcBorders>
          </w:tcPr>
          <w:p w14:paraId="22ACD687" w14:textId="77777777" w:rsidR="00576278" w:rsidRPr="00576278" w:rsidRDefault="00576278" w:rsidP="00576278">
            <w:pPr>
              <w:spacing w:line="259" w:lineRule="auto"/>
              <w:ind w:right="38"/>
              <w:jc w:val="center"/>
              <w:rPr>
                <w:rFonts w:ascii="Times New Roman" w:hAnsi="Times New Roman" w:cs="Times New Roman"/>
                <w:sz w:val="24"/>
                <w:szCs w:val="24"/>
              </w:rPr>
            </w:pPr>
            <w:r w:rsidRPr="00576278">
              <w:rPr>
                <w:rFonts w:ascii="Times New Roman" w:hAnsi="Times New Roman" w:cs="Times New Roman"/>
                <w:sz w:val="24"/>
                <w:szCs w:val="24"/>
              </w:rPr>
              <w:t>NUMERIC</w:t>
            </w:r>
          </w:p>
        </w:tc>
        <w:tc>
          <w:tcPr>
            <w:tcW w:w="3377" w:type="dxa"/>
            <w:tcBorders>
              <w:top w:val="single" w:sz="4" w:space="0" w:color="000000"/>
              <w:left w:val="single" w:sz="4" w:space="0" w:color="000000"/>
              <w:bottom w:val="single" w:sz="4" w:space="0" w:color="000000"/>
              <w:right w:val="single" w:sz="4" w:space="0" w:color="000000"/>
            </w:tcBorders>
          </w:tcPr>
          <w:p w14:paraId="5BAED069"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обязательное поле, &gt; 4500 руб. </w:t>
            </w:r>
          </w:p>
        </w:tc>
      </w:tr>
    </w:tbl>
    <w:p w14:paraId="6F7B3B18" w14:textId="6BD31976" w:rsidR="00576278" w:rsidRPr="00576278" w:rsidRDefault="00576278" w:rsidP="00576278">
      <w:pPr>
        <w:spacing w:before="100" w:beforeAutospacing="1" w:after="100" w:afterAutospacing="1" w:line="240" w:lineRule="auto"/>
        <w:rPr>
          <w:color w:val="000000" w:themeColor="text1"/>
          <w:sz w:val="24"/>
          <w:szCs w:val="24"/>
        </w:rPr>
      </w:pPr>
      <w:r w:rsidRPr="00576278">
        <w:rPr>
          <w:color w:val="000000" w:themeColor="text1"/>
          <w:sz w:val="24"/>
          <w:szCs w:val="24"/>
        </w:rPr>
        <w:t>Таблица Е.4- Employees (Список сотрудников)</w:t>
      </w:r>
    </w:p>
    <w:tbl>
      <w:tblPr>
        <w:tblStyle w:val="TableGrid"/>
        <w:tblW w:w="10031" w:type="dxa"/>
        <w:tblInd w:w="142" w:type="dxa"/>
        <w:tblCellMar>
          <w:top w:w="7" w:type="dxa"/>
          <w:left w:w="108" w:type="dxa"/>
          <w:right w:w="101" w:type="dxa"/>
        </w:tblCellMar>
        <w:tblLook w:val="04A0" w:firstRow="1" w:lastRow="0" w:firstColumn="1" w:lastColumn="0" w:noHBand="0" w:noVBand="1"/>
      </w:tblPr>
      <w:tblGrid>
        <w:gridCol w:w="2806"/>
        <w:gridCol w:w="1591"/>
        <w:gridCol w:w="2112"/>
        <w:gridCol w:w="3522"/>
      </w:tblGrid>
      <w:tr w:rsidR="00576278" w:rsidRPr="00576278" w14:paraId="1B381B29" w14:textId="77777777" w:rsidTr="00576278">
        <w:trPr>
          <w:trHeight w:val="305"/>
        </w:trPr>
        <w:tc>
          <w:tcPr>
            <w:tcW w:w="2806" w:type="dxa"/>
            <w:tcBorders>
              <w:top w:val="single" w:sz="4" w:space="0" w:color="000000"/>
              <w:left w:val="single" w:sz="4" w:space="0" w:color="000000"/>
              <w:bottom w:val="single" w:sz="4" w:space="0" w:color="000000"/>
              <w:right w:val="single" w:sz="4" w:space="0" w:color="000000"/>
            </w:tcBorders>
          </w:tcPr>
          <w:p w14:paraId="6596FE54" w14:textId="77777777" w:rsidR="00576278" w:rsidRPr="00576278" w:rsidRDefault="00576278" w:rsidP="00576278">
            <w:pPr>
              <w:spacing w:line="259" w:lineRule="auto"/>
              <w:ind w:right="3"/>
              <w:jc w:val="center"/>
              <w:rPr>
                <w:rFonts w:ascii="Times New Roman" w:hAnsi="Times New Roman" w:cs="Times New Roman"/>
                <w:sz w:val="24"/>
                <w:szCs w:val="24"/>
              </w:rPr>
            </w:pPr>
            <w:r w:rsidRPr="00576278">
              <w:rPr>
                <w:rFonts w:ascii="Times New Roman" w:eastAsia="Times New Roman" w:hAnsi="Times New Roman" w:cs="Times New Roman"/>
                <w:sz w:val="24"/>
                <w:szCs w:val="24"/>
              </w:rPr>
              <w:t>Содержание поля</w:t>
            </w:r>
          </w:p>
        </w:tc>
        <w:tc>
          <w:tcPr>
            <w:tcW w:w="1591" w:type="dxa"/>
            <w:tcBorders>
              <w:top w:val="single" w:sz="4" w:space="0" w:color="000000"/>
              <w:left w:val="single" w:sz="4" w:space="0" w:color="000000"/>
              <w:bottom w:val="single" w:sz="4" w:space="0" w:color="000000"/>
              <w:right w:val="single" w:sz="4" w:space="0" w:color="000000"/>
            </w:tcBorders>
          </w:tcPr>
          <w:p w14:paraId="6CA7CB08" w14:textId="77777777" w:rsidR="00576278" w:rsidRPr="00576278" w:rsidRDefault="00576278" w:rsidP="00576278">
            <w:pPr>
              <w:spacing w:line="259" w:lineRule="auto"/>
              <w:ind w:right="6"/>
              <w:jc w:val="center"/>
              <w:rPr>
                <w:rFonts w:ascii="Times New Roman" w:hAnsi="Times New Roman" w:cs="Times New Roman"/>
                <w:sz w:val="24"/>
                <w:szCs w:val="24"/>
              </w:rPr>
            </w:pPr>
            <w:r w:rsidRPr="00576278">
              <w:rPr>
                <w:rFonts w:ascii="Times New Roman" w:eastAsia="Times New Roman" w:hAnsi="Times New Roman" w:cs="Times New Roman"/>
                <w:sz w:val="24"/>
                <w:szCs w:val="24"/>
              </w:rPr>
              <w:t>Имя поля</w:t>
            </w:r>
          </w:p>
        </w:tc>
        <w:tc>
          <w:tcPr>
            <w:tcW w:w="2112" w:type="dxa"/>
            <w:tcBorders>
              <w:top w:val="single" w:sz="4" w:space="0" w:color="000000"/>
              <w:left w:val="single" w:sz="4" w:space="0" w:color="000000"/>
              <w:bottom w:val="single" w:sz="4" w:space="0" w:color="000000"/>
              <w:right w:val="single" w:sz="4" w:space="0" w:color="000000"/>
            </w:tcBorders>
          </w:tcPr>
          <w:p w14:paraId="7C24EF08" w14:textId="77777777" w:rsidR="00576278" w:rsidRPr="00576278" w:rsidRDefault="00576278" w:rsidP="00576278">
            <w:pPr>
              <w:spacing w:line="259" w:lineRule="auto"/>
              <w:ind w:left="62"/>
              <w:jc w:val="center"/>
              <w:rPr>
                <w:rFonts w:ascii="Times New Roman" w:hAnsi="Times New Roman" w:cs="Times New Roman"/>
                <w:sz w:val="24"/>
                <w:szCs w:val="24"/>
              </w:rPr>
            </w:pPr>
            <w:r w:rsidRPr="00576278">
              <w:rPr>
                <w:rFonts w:ascii="Times New Roman" w:eastAsia="Times New Roman" w:hAnsi="Times New Roman" w:cs="Times New Roman"/>
                <w:sz w:val="24"/>
                <w:szCs w:val="24"/>
              </w:rPr>
              <w:t>Тип, длина</w:t>
            </w:r>
          </w:p>
        </w:tc>
        <w:tc>
          <w:tcPr>
            <w:tcW w:w="3522" w:type="dxa"/>
            <w:tcBorders>
              <w:top w:val="single" w:sz="4" w:space="0" w:color="000000"/>
              <w:left w:val="single" w:sz="4" w:space="0" w:color="000000"/>
              <w:bottom w:val="single" w:sz="4" w:space="0" w:color="000000"/>
              <w:right w:val="single" w:sz="4" w:space="0" w:color="000000"/>
            </w:tcBorders>
          </w:tcPr>
          <w:p w14:paraId="2FF3134C" w14:textId="77777777" w:rsidR="00576278" w:rsidRPr="00576278" w:rsidRDefault="00576278" w:rsidP="00576278">
            <w:pPr>
              <w:spacing w:line="259" w:lineRule="auto"/>
              <w:ind w:right="5"/>
              <w:jc w:val="center"/>
              <w:rPr>
                <w:rFonts w:ascii="Times New Roman" w:hAnsi="Times New Roman" w:cs="Times New Roman"/>
                <w:sz w:val="24"/>
                <w:szCs w:val="24"/>
              </w:rPr>
            </w:pPr>
            <w:r w:rsidRPr="00576278">
              <w:rPr>
                <w:rFonts w:ascii="Times New Roman" w:eastAsia="Times New Roman" w:hAnsi="Times New Roman" w:cs="Times New Roman"/>
                <w:sz w:val="24"/>
                <w:szCs w:val="24"/>
              </w:rPr>
              <w:t>Примечания</w:t>
            </w:r>
          </w:p>
        </w:tc>
      </w:tr>
      <w:tr w:rsidR="00576278" w:rsidRPr="00576278" w14:paraId="32BBBF12" w14:textId="77777777" w:rsidTr="00576278">
        <w:trPr>
          <w:trHeight w:val="583"/>
        </w:trPr>
        <w:tc>
          <w:tcPr>
            <w:tcW w:w="2806" w:type="dxa"/>
            <w:tcBorders>
              <w:top w:val="single" w:sz="4" w:space="0" w:color="000000"/>
              <w:left w:val="single" w:sz="4" w:space="0" w:color="000000"/>
              <w:bottom w:val="single" w:sz="4" w:space="0" w:color="000000"/>
              <w:right w:val="single" w:sz="4" w:space="0" w:color="000000"/>
            </w:tcBorders>
          </w:tcPr>
          <w:p w14:paraId="5276B17C" w14:textId="77777777" w:rsidR="00576278" w:rsidRPr="00576278" w:rsidRDefault="00576278" w:rsidP="00576278">
            <w:pPr>
              <w:spacing w:line="259" w:lineRule="auto"/>
              <w:ind w:left="2"/>
              <w:rPr>
                <w:rFonts w:ascii="Times New Roman" w:hAnsi="Times New Roman" w:cs="Times New Roman"/>
                <w:sz w:val="24"/>
                <w:szCs w:val="24"/>
              </w:rPr>
            </w:pPr>
            <w:r w:rsidRPr="00576278">
              <w:rPr>
                <w:rFonts w:ascii="Times New Roman" w:hAnsi="Times New Roman" w:cs="Times New Roman"/>
                <w:sz w:val="24"/>
                <w:szCs w:val="24"/>
              </w:rPr>
              <w:t xml:space="preserve">Идентификатор сотрудника </w:t>
            </w:r>
          </w:p>
        </w:tc>
        <w:tc>
          <w:tcPr>
            <w:tcW w:w="1591" w:type="dxa"/>
            <w:tcBorders>
              <w:top w:val="single" w:sz="4" w:space="0" w:color="000000"/>
              <w:left w:val="single" w:sz="4" w:space="0" w:color="000000"/>
              <w:bottom w:val="single" w:sz="4" w:space="0" w:color="000000"/>
              <w:right w:val="single" w:sz="4" w:space="0" w:color="000000"/>
            </w:tcBorders>
          </w:tcPr>
          <w:p w14:paraId="2E83C7BA"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E_IDATE</w:t>
            </w:r>
          </w:p>
        </w:tc>
        <w:tc>
          <w:tcPr>
            <w:tcW w:w="2112" w:type="dxa"/>
            <w:tcBorders>
              <w:top w:val="single" w:sz="4" w:space="0" w:color="000000"/>
              <w:left w:val="single" w:sz="4" w:space="0" w:color="000000"/>
              <w:bottom w:val="single" w:sz="4" w:space="0" w:color="000000"/>
              <w:right w:val="single" w:sz="4" w:space="0" w:color="000000"/>
            </w:tcBorders>
          </w:tcPr>
          <w:p w14:paraId="1091F0B5" w14:textId="77777777" w:rsidR="00576278" w:rsidRPr="00576278" w:rsidRDefault="00576278" w:rsidP="00576278">
            <w:pPr>
              <w:spacing w:line="259" w:lineRule="auto"/>
              <w:ind w:right="187"/>
              <w:jc w:val="center"/>
              <w:rPr>
                <w:rFonts w:ascii="Times New Roman" w:hAnsi="Times New Roman" w:cs="Times New Roman"/>
                <w:sz w:val="24"/>
                <w:szCs w:val="24"/>
              </w:rPr>
            </w:pPr>
            <w:r w:rsidRPr="00576278">
              <w:rPr>
                <w:rFonts w:ascii="Times New Roman" w:hAnsi="Times New Roman" w:cs="Times New Roman"/>
                <w:sz w:val="24"/>
                <w:szCs w:val="24"/>
              </w:rPr>
              <w:t>NUMERIC (4)</w:t>
            </w:r>
          </w:p>
        </w:tc>
        <w:tc>
          <w:tcPr>
            <w:tcW w:w="3522" w:type="dxa"/>
            <w:tcBorders>
              <w:top w:val="single" w:sz="4" w:space="0" w:color="000000"/>
              <w:left w:val="single" w:sz="4" w:space="0" w:color="000000"/>
              <w:bottom w:val="single" w:sz="4" w:space="0" w:color="000000"/>
              <w:right w:val="single" w:sz="4" w:space="0" w:color="000000"/>
            </w:tcBorders>
          </w:tcPr>
          <w:p w14:paraId="49CC03D4"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eastAsia="Times New Roman" w:hAnsi="Times New Roman" w:cs="Times New Roman"/>
                <w:sz w:val="24"/>
                <w:szCs w:val="24"/>
              </w:rPr>
              <w:t xml:space="preserve">суррогатный первичный ключ </w:t>
            </w:r>
          </w:p>
        </w:tc>
      </w:tr>
      <w:tr w:rsidR="00576278" w:rsidRPr="00576278" w14:paraId="2DAC4A3F" w14:textId="77777777" w:rsidTr="00576278">
        <w:trPr>
          <w:trHeight w:val="305"/>
        </w:trPr>
        <w:tc>
          <w:tcPr>
            <w:tcW w:w="2806" w:type="dxa"/>
            <w:tcBorders>
              <w:top w:val="single" w:sz="4" w:space="0" w:color="000000"/>
              <w:left w:val="single" w:sz="4" w:space="0" w:color="000000"/>
              <w:bottom w:val="single" w:sz="4" w:space="0" w:color="000000"/>
              <w:right w:val="single" w:sz="4" w:space="0" w:color="000000"/>
            </w:tcBorders>
          </w:tcPr>
          <w:p w14:paraId="679DF452" w14:textId="77777777" w:rsidR="00576278" w:rsidRPr="00576278" w:rsidRDefault="00576278" w:rsidP="00576278">
            <w:pPr>
              <w:spacing w:line="259" w:lineRule="auto"/>
              <w:ind w:left="2"/>
              <w:rPr>
                <w:rFonts w:ascii="Times New Roman" w:hAnsi="Times New Roman" w:cs="Times New Roman"/>
                <w:sz w:val="24"/>
                <w:szCs w:val="24"/>
              </w:rPr>
            </w:pPr>
            <w:r w:rsidRPr="00576278">
              <w:rPr>
                <w:rFonts w:ascii="Times New Roman" w:hAnsi="Times New Roman" w:cs="Times New Roman"/>
                <w:sz w:val="24"/>
                <w:szCs w:val="24"/>
              </w:rPr>
              <w:t xml:space="preserve">Фамилия </w:t>
            </w:r>
          </w:p>
        </w:tc>
        <w:tc>
          <w:tcPr>
            <w:tcW w:w="1591" w:type="dxa"/>
            <w:tcBorders>
              <w:top w:val="single" w:sz="4" w:space="0" w:color="000000"/>
              <w:left w:val="single" w:sz="4" w:space="0" w:color="000000"/>
              <w:bottom w:val="single" w:sz="4" w:space="0" w:color="000000"/>
              <w:right w:val="single" w:sz="4" w:space="0" w:color="000000"/>
            </w:tcBorders>
          </w:tcPr>
          <w:p w14:paraId="31B2E560"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E_FNAME </w:t>
            </w:r>
          </w:p>
        </w:tc>
        <w:tc>
          <w:tcPr>
            <w:tcW w:w="2112" w:type="dxa"/>
            <w:tcBorders>
              <w:top w:val="single" w:sz="4" w:space="0" w:color="000000"/>
              <w:left w:val="single" w:sz="4" w:space="0" w:color="000000"/>
              <w:bottom w:val="single" w:sz="4" w:space="0" w:color="000000"/>
              <w:right w:val="single" w:sz="4" w:space="0" w:color="000000"/>
            </w:tcBorders>
          </w:tcPr>
          <w:p w14:paraId="371669D2" w14:textId="77777777" w:rsidR="00576278" w:rsidRPr="00576278" w:rsidRDefault="00576278" w:rsidP="00576278">
            <w:pPr>
              <w:spacing w:line="259" w:lineRule="auto"/>
              <w:ind w:right="187"/>
              <w:jc w:val="center"/>
              <w:rPr>
                <w:rFonts w:ascii="Times New Roman" w:hAnsi="Times New Roman" w:cs="Times New Roman"/>
                <w:sz w:val="24"/>
                <w:szCs w:val="24"/>
              </w:rPr>
            </w:pPr>
            <w:r w:rsidRPr="00576278">
              <w:rPr>
                <w:rFonts w:ascii="Times New Roman" w:hAnsi="Times New Roman" w:cs="Times New Roman"/>
                <w:sz w:val="24"/>
                <w:szCs w:val="24"/>
              </w:rPr>
              <w:t>VARCHAR(25)</w:t>
            </w:r>
          </w:p>
        </w:tc>
        <w:tc>
          <w:tcPr>
            <w:tcW w:w="3522" w:type="dxa"/>
            <w:tcBorders>
              <w:top w:val="single" w:sz="4" w:space="0" w:color="000000"/>
              <w:left w:val="single" w:sz="4" w:space="0" w:color="000000"/>
              <w:bottom w:val="single" w:sz="4" w:space="0" w:color="000000"/>
              <w:right w:val="single" w:sz="4" w:space="0" w:color="000000"/>
            </w:tcBorders>
          </w:tcPr>
          <w:p w14:paraId="71E65DE0"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обязательное поле </w:t>
            </w:r>
          </w:p>
        </w:tc>
      </w:tr>
      <w:tr w:rsidR="00576278" w:rsidRPr="00576278" w14:paraId="3C94694A" w14:textId="77777777" w:rsidTr="00576278">
        <w:trPr>
          <w:trHeight w:val="307"/>
        </w:trPr>
        <w:tc>
          <w:tcPr>
            <w:tcW w:w="2806" w:type="dxa"/>
            <w:tcBorders>
              <w:top w:val="single" w:sz="4" w:space="0" w:color="000000"/>
              <w:left w:val="single" w:sz="4" w:space="0" w:color="000000"/>
              <w:bottom w:val="single" w:sz="4" w:space="0" w:color="000000"/>
              <w:right w:val="single" w:sz="4" w:space="0" w:color="000000"/>
            </w:tcBorders>
          </w:tcPr>
          <w:p w14:paraId="45A90DB5" w14:textId="77777777" w:rsidR="00576278" w:rsidRPr="00576278" w:rsidRDefault="00576278" w:rsidP="00576278">
            <w:pPr>
              <w:spacing w:line="259" w:lineRule="auto"/>
              <w:ind w:left="2"/>
              <w:rPr>
                <w:rFonts w:ascii="Times New Roman" w:hAnsi="Times New Roman" w:cs="Times New Roman"/>
                <w:sz w:val="24"/>
                <w:szCs w:val="24"/>
              </w:rPr>
            </w:pPr>
            <w:r w:rsidRPr="00576278">
              <w:rPr>
                <w:rFonts w:ascii="Times New Roman" w:hAnsi="Times New Roman" w:cs="Times New Roman"/>
                <w:sz w:val="24"/>
                <w:szCs w:val="24"/>
              </w:rPr>
              <w:t xml:space="preserve">Имя, отчество </w:t>
            </w:r>
          </w:p>
        </w:tc>
        <w:tc>
          <w:tcPr>
            <w:tcW w:w="1591" w:type="dxa"/>
            <w:tcBorders>
              <w:top w:val="single" w:sz="4" w:space="0" w:color="000000"/>
              <w:left w:val="single" w:sz="4" w:space="0" w:color="000000"/>
              <w:bottom w:val="single" w:sz="4" w:space="0" w:color="000000"/>
              <w:right w:val="single" w:sz="4" w:space="0" w:color="000000"/>
            </w:tcBorders>
          </w:tcPr>
          <w:p w14:paraId="017FA2CA"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E_LNAME </w:t>
            </w:r>
          </w:p>
        </w:tc>
        <w:tc>
          <w:tcPr>
            <w:tcW w:w="2112" w:type="dxa"/>
            <w:tcBorders>
              <w:top w:val="single" w:sz="4" w:space="0" w:color="000000"/>
              <w:left w:val="single" w:sz="4" w:space="0" w:color="000000"/>
              <w:bottom w:val="single" w:sz="4" w:space="0" w:color="000000"/>
              <w:right w:val="single" w:sz="4" w:space="0" w:color="000000"/>
            </w:tcBorders>
          </w:tcPr>
          <w:p w14:paraId="1894BE2E" w14:textId="77777777" w:rsidR="00576278" w:rsidRPr="00576278" w:rsidRDefault="00576278" w:rsidP="00576278">
            <w:pPr>
              <w:spacing w:line="259" w:lineRule="auto"/>
              <w:ind w:right="187"/>
              <w:jc w:val="center"/>
              <w:rPr>
                <w:rFonts w:ascii="Times New Roman" w:hAnsi="Times New Roman" w:cs="Times New Roman"/>
                <w:sz w:val="24"/>
                <w:szCs w:val="24"/>
              </w:rPr>
            </w:pPr>
            <w:r w:rsidRPr="00576278">
              <w:rPr>
                <w:rFonts w:ascii="Times New Roman" w:hAnsi="Times New Roman" w:cs="Times New Roman"/>
                <w:sz w:val="24"/>
                <w:szCs w:val="24"/>
              </w:rPr>
              <w:t>VARCHAR(30)</w:t>
            </w:r>
          </w:p>
        </w:tc>
        <w:tc>
          <w:tcPr>
            <w:tcW w:w="3522" w:type="dxa"/>
            <w:tcBorders>
              <w:top w:val="single" w:sz="4" w:space="0" w:color="000000"/>
              <w:left w:val="single" w:sz="4" w:space="0" w:color="000000"/>
              <w:bottom w:val="single" w:sz="4" w:space="0" w:color="000000"/>
              <w:right w:val="single" w:sz="4" w:space="0" w:color="000000"/>
            </w:tcBorders>
          </w:tcPr>
          <w:p w14:paraId="1D50B74B"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обязательное поле </w:t>
            </w:r>
          </w:p>
        </w:tc>
      </w:tr>
      <w:tr w:rsidR="00576278" w:rsidRPr="00576278" w14:paraId="2FFEC496" w14:textId="77777777" w:rsidTr="00576278">
        <w:trPr>
          <w:trHeight w:val="286"/>
        </w:trPr>
        <w:tc>
          <w:tcPr>
            <w:tcW w:w="2806" w:type="dxa"/>
            <w:tcBorders>
              <w:top w:val="single" w:sz="4" w:space="0" w:color="000000"/>
              <w:left w:val="single" w:sz="4" w:space="0" w:color="000000"/>
              <w:bottom w:val="single" w:sz="4" w:space="0" w:color="000000"/>
              <w:right w:val="single" w:sz="4" w:space="0" w:color="000000"/>
            </w:tcBorders>
          </w:tcPr>
          <w:p w14:paraId="2497FE15" w14:textId="77777777" w:rsidR="00576278" w:rsidRPr="00576278" w:rsidRDefault="00576278" w:rsidP="00576278">
            <w:pPr>
              <w:spacing w:line="259" w:lineRule="auto"/>
              <w:ind w:left="2"/>
              <w:rPr>
                <w:rFonts w:ascii="Times New Roman" w:hAnsi="Times New Roman" w:cs="Times New Roman"/>
                <w:sz w:val="24"/>
                <w:szCs w:val="24"/>
              </w:rPr>
            </w:pPr>
            <w:r w:rsidRPr="00576278">
              <w:rPr>
                <w:rFonts w:ascii="Times New Roman" w:hAnsi="Times New Roman" w:cs="Times New Roman"/>
                <w:sz w:val="24"/>
                <w:szCs w:val="24"/>
              </w:rPr>
              <w:t xml:space="preserve">Дата рождения </w:t>
            </w:r>
          </w:p>
        </w:tc>
        <w:tc>
          <w:tcPr>
            <w:tcW w:w="1591" w:type="dxa"/>
            <w:tcBorders>
              <w:top w:val="single" w:sz="4" w:space="0" w:color="000000"/>
              <w:left w:val="single" w:sz="4" w:space="0" w:color="000000"/>
              <w:bottom w:val="single" w:sz="4" w:space="0" w:color="000000"/>
              <w:right w:val="single" w:sz="4" w:space="0" w:color="000000"/>
            </w:tcBorders>
          </w:tcPr>
          <w:p w14:paraId="75FB44A4"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E_BORN </w:t>
            </w:r>
          </w:p>
        </w:tc>
        <w:tc>
          <w:tcPr>
            <w:tcW w:w="2112" w:type="dxa"/>
            <w:tcBorders>
              <w:top w:val="single" w:sz="4" w:space="0" w:color="000000"/>
              <w:left w:val="single" w:sz="4" w:space="0" w:color="000000"/>
              <w:bottom w:val="single" w:sz="4" w:space="0" w:color="000000"/>
              <w:right w:val="single" w:sz="4" w:space="0" w:color="000000"/>
            </w:tcBorders>
          </w:tcPr>
          <w:p w14:paraId="43853FB0" w14:textId="77777777" w:rsidR="00576278" w:rsidRPr="00576278" w:rsidRDefault="00576278" w:rsidP="00576278">
            <w:pPr>
              <w:spacing w:line="259" w:lineRule="auto"/>
              <w:ind w:left="286" w:right="187"/>
              <w:jc w:val="center"/>
              <w:rPr>
                <w:rFonts w:ascii="Times New Roman" w:hAnsi="Times New Roman" w:cs="Times New Roman"/>
                <w:sz w:val="24"/>
                <w:szCs w:val="24"/>
              </w:rPr>
            </w:pPr>
            <w:r w:rsidRPr="00576278">
              <w:rPr>
                <w:rFonts w:ascii="Times New Roman" w:hAnsi="Times New Roman" w:cs="Times New Roman"/>
                <w:sz w:val="24"/>
                <w:szCs w:val="24"/>
              </w:rPr>
              <w:t>DATE</w:t>
            </w:r>
          </w:p>
        </w:tc>
        <w:tc>
          <w:tcPr>
            <w:tcW w:w="3522" w:type="dxa"/>
            <w:tcBorders>
              <w:top w:val="single" w:sz="4" w:space="0" w:color="000000"/>
              <w:left w:val="single" w:sz="4" w:space="0" w:color="000000"/>
              <w:bottom w:val="single" w:sz="4" w:space="0" w:color="000000"/>
              <w:right w:val="single" w:sz="4" w:space="0" w:color="000000"/>
            </w:tcBorders>
          </w:tcPr>
          <w:p w14:paraId="69E9235E"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обязательное поле </w:t>
            </w:r>
          </w:p>
        </w:tc>
      </w:tr>
      <w:tr w:rsidR="00576278" w:rsidRPr="00576278" w14:paraId="417D9546" w14:textId="77777777" w:rsidTr="00576278">
        <w:trPr>
          <w:trHeight w:val="286"/>
        </w:trPr>
        <w:tc>
          <w:tcPr>
            <w:tcW w:w="2806" w:type="dxa"/>
            <w:tcBorders>
              <w:top w:val="single" w:sz="4" w:space="0" w:color="000000"/>
              <w:left w:val="single" w:sz="4" w:space="0" w:color="000000"/>
              <w:bottom w:val="single" w:sz="4" w:space="0" w:color="000000"/>
              <w:right w:val="single" w:sz="4" w:space="0" w:color="000000"/>
            </w:tcBorders>
          </w:tcPr>
          <w:p w14:paraId="5BC8767F" w14:textId="77777777" w:rsidR="00576278" w:rsidRPr="00576278" w:rsidRDefault="00576278" w:rsidP="00576278">
            <w:pPr>
              <w:spacing w:line="259" w:lineRule="auto"/>
              <w:ind w:left="2"/>
              <w:rPr>
                <w:rFonts w:ascii="Times New Roman" w:hAnsi="Times New Roman" w:cs="Times New Roman"/>
                <w:sz w:val="24"/>
                <w:szCs w:val="24"/>
              </w:rPr>
            </w:pPr>
            <w:r w:rsidRPr="00576278">
              <w:rPr>
                <w:rFonts w:ascii="Times New Roman" w:hAnsi="Times New Roman" w:cs="Times New Roman"/>
                <w:sz w:val="24"/>
                <w:szCs w:val="24"/>
              </w:rPr>
              <w:t xml:space="preserve">Пол </w:t>
            </w:r>
          </w:p>
        </w:tc>
        <w:tc>
          <w:tcPr>
            <w:tcW w:w="1591" w:type="dxa"/>
            <w:tcBorders>
              <w:top w:val="single" w:sz="4" w:space="0" w:color="000000"/>
              <w:left w:val="single" w:sz="4" w:space="0" w:color="000000"/>
              <w:bottom w:val="single" w:sz="4" w:space="0" w:color="000000"/>
              <w:right w:val="single" w:sz="4" w:space="0" w:color="000000"/>
            </w:tcBorders>
          </w:tcPr>
          <w:p w14:paraId="3476D555"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E_GENDER </w:t>
            </w:r>
          </w:p>
        </w:tc>
        <w:tc>
          <w:tcPr>
            <w:tcW w:w="2112" w:type="dxa"/>
            <w:tcBorders>
              <w:top w:val="single" w:sz="4" w:space="0" w:color="000000"/>
              <w:left w:val="single" w:sz="4" w:space="0" w:color="000000"/>
              <w:bottom w:val="single" w:sz="4" w:space="0" w:color="000000"/>
              <w:right w:val="single" w:sz="4" w:space="0" w:color="000000"/>
            </w:tcBorders>
          </w:tcPr>
          <w:p w14:paraId="4DE2E6A2" w14:textId="77777777" w:rsidR="00576278" w:rsidRPr="00576278" w:rsidRDefault="00576278" w:rsidP="00576278">
            <w:pPr>
              <w:spacing w:line="259" w:lineRule="auto"/>
              <w:ind w:left="286" w:right="187"/>
              <w:jc w:val="center"/>
              <w:rPr>
                <w:rFonts w:ascii="Times New Roman" w:hAnsi="Times New Roman" w:cs="Times New Roman"/>
                <w:sz w:val="24"/>
                <w:szCs w:val="24"/>
              </w:rPr>
            </w:pPr>
            <w:r w:rsidRPr="00576278">
              <w:rPr>
                <w:rFonts w:ascii="Times New Roman" w:hAnsi="Times New Roman" w:cs="Times New Roman"/>
                <w:sz w:val="24"/>
                <w:szCs w:val="24"/>
              </w:rPr>
              <w:t>CHAR(1)</w:t>
            </w:r>
          </w:p>
        </w:tc>
        <w:tc>
          <w:tcPr>
            <w:tcW w:w="3522" w:type="dxa"/>
            <w:tcBorders>
              <w:top w:val="single" w:sz="4" w:space="0" w:color="000000"/>
              <w:left w:val="single" w:sz="4" w:space="0" w:color="000000"/>
              <w:bottom w:val="single" w:sz="4" w:space="0" w:color="000000"/>
              <w:right w:val="single" w:sz="4" w:space="0" w:color="000000"/>
            </w:tcBorders>
          </w:tcPr>
          <w:p w14:paraId="14B6BD01"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обязательное поле </w:t>
            </w:r>
          </w:p>
        </w:tc>
      </w:tr>
      <w:tr w:rsidR="00576278" w:rsidRPr="00576278" w14:paraId="420A4508" w14:textId="77777777" w:rsidTr="00576278">
        <w:trPr>
          <w:trHeight w:val="307"/>
        </w:trPr>
        <w:tc>
          <w:tcPr>
            <w:tcW w:w="2806" w:type="dxa"/>
            <w:tcBorders>
              <w:top w:val="single" w:sz="4" w:space="0" w:color="000000"/>
              <w:left w:val="single" w:sz="4" w:space="0" w:color="000000"/>
              <w:bottom w:val="single" w:sz="4" w:space="0" w:color="000000"/>
              <w:right w:val="single" w:sz="4" w:space="0" w:color="000000"/>
            </w:tcBorders>
          </w:tcPr>
          <w:p w14:paraId="09D463F7" w14:textId="77777777" w:rsidR="00576278" w:rsidRPr="00576278" w:rsidRDefault="00576278" w:rsidP="00576278">
            <w:pPr>
              <w:spacing w:line="259" w:lineRule="auto"/>
              <w:ind w:left="2"/>
              <w:rPr>
                <w:rFonts w:ascii="Times New Roman" w:hAnsi="Times New Roman" w:cs="Times New Roman"/>
                <w:sz w:val="24"/>
                <w:szCs w:val="24"/>
              </w:rPr>
            </w:pPr>
            <w:r w:rsidRPr="00576278">
              <w:rPr>
                <w:rFonts w:ascii="Times New Roman" w:hAnsi="Times New Roman" w:cs="Times New Roman"/>
                <w:sz w:val="24"/>
                <w:szCs w:val="24"/>
              </w:rPr>
              <w:t xml:space="preserve">Серия и номер паспорта </w:t>
            </w:r>
          </w:p>
        </w:tc>
        <w:tc>
          <w:tcPr>
            <w:tcW w:w="1591" w:type="dxa"/>
            <w:tcBorders>
              <w:top w:val="single" w:sz="4" w:space="0" w:color="000000"/>
              <w:left w:val="single" w:sz="4" w:space="0" w:color="000000"/>
              <w:bottom w:val="single" w:sz="4" w:space="0" w:color="000000"/>
              <w:right w:val="single" w:sz="4" w:space="0" w:color="000000"/>
            </w:tcBorders>
          </w:tcPr>
          <w:p w14:paraId="340BC3C9"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E_PASP </w:t>
            </w:r>
          </w:p>
        </w:tc>
        <w:tc>
          <w:tcPr>
            <w:tcW w:w="2112" w:type="dxa"/>
            <w:tcBorders>
              <w:top w:val="single" w:sz="4" w:space="0" w:color="000000"/>
              <w:left w:val="single" w:sz="4" w:space="0" w:color="000000"/>
              <w:bottom w:val="single" w:sz="4" w:space="0" w:color="000000"/>
              <w:right w:val="single" w:sz="4" w:space="0" w:color="000000"/>
            </w:tcBorders>
          </w:tcPr>
          <w:p w14:paraId="4262D3AE" w14:textId="77777777" w:rsidR="00576278" w:rsidRPr="00576278" w:rsidRDefault="00576278" w:rsidP="00576278">
            <w:pPr>
              <w:spacing w:line="259" w:lineRule="auto"/>
              <w:ind w:right="187"/>
              <w:jc w:val="center"/>
              <w:rPr>
                <w:rFonts w:ascii="Times New Roman" w:hAnsi="Times New Roman" w:cs="Times New Roman"/>
                <w:sz w:val="24"/>
                <w:szCs w:val="24"/>
              </w:rPr>
            </w:pPr>
            <w:r w:rsidRPr="00576278">
              <w:rPr>
                <w:rFonts w:ascii="Times New Roman" w:hAnsi="Times New Roman" w:cs="Times New Roman"/>
                <w:sz w:val="24"/>
                <w:szCs w:val="24"/>
              </w:rPr>
              <w:t>CHAR(10)</w:t>
            </w:r>
          </w:p>
        </w:tc>
        <w:tc>
          <w:tcPr>
            <w:tcW w:w="3522" w:type="dxa"/>
            <w:tcBorders>
              <w:top w:val="single" w:sz="4" w:space="0" w:color="000000"/>
              <w:left w:val="single" w:sz="4" w:space="0" w:color="000000"/>
              <w:bottom w:val="single" w:sz="4" w:space="0" w:color="000000"/>
              <w:right w:val="single" w:sz="4" w:space="0" w:color="000000"/>
            </w:tcBorders>
          </w:tcPr>
          <w:p w14:paraId="645F95FF"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обязательное уникальное поле </w:t>
            </w:r>
          </w:p>
        </w:tc>
      </w:tr>
      <w:tr w:rsidR="00576278" w:rsidRPr="00576278" w14:paraId="68527179" w14:textId="77777777" w:rsidTr="00576278">
        <w:trPr>
          <w:trHeight w:val="305"/>
        </w:trPr>
        <w:tc>
          <w:tcPr>
            <w:tcW w:w="2806" w:type="dxa"/>
            <w:tcBorders>
              <w:top w:val="single" w:sz="4" w:space="0" w:color="000000"/>
              <w:left w:val="single" w:sz="4" w:space="0" w:color="000000"/>
              <w:bottom w:val="single" w:sz="4" w:space="0" w:color="000000"/>
              <w:right w:val="single" w:sz="4" w:space="0" w:color="000000"/>
            </w:tcBorders>
          </w:tcPr>
          <w:p w14:paraId="1F07253E" w14:textId="77777777" w:rsidR="00576278" w:rsidRPr="00576278" w:rsidRDefault="00576278" w:rsidP="00576278">
            <w:pPr>
              <w:spacing w:line="259" w:lineRule="auto"/>
              <w:ind w:left="2"/>
              <w:rPr>
                <w:rFonts w:ascii="Times New Roman" w:hAnsi="Times New Roman" w:cs="Times New Roman"/>
                <w:sz w:val="24"/>
                <w:szCs w:val="24"/>
              </w:rPr>
            </w:pPr>
            <w:r w:rsidRPr="00576278">
              <w:rPr>
                <w:rFonts w:ascii="Times New Roman" w:hAnsi="Times New Roman" w:cs="Times New Roman"/>
                <w:sz w:val="24"/>
                <w:szCs w:val="24"/>
              </w:rPr>
              <w:t xml:space="preserve">Когда выдан паспорт </w:t>
            </w:r>
          </w:p>
        </w:tc>
        <w:tc>
          <w:tcPr>
            <w:tcW w:w="1591" w:type="dxa"/>
            <w:tcBorders>
              <w:top w:val="single" w:sz="4" w:space="0" w:color="000000"/>
              <w:left w:val="single" w:sz="4" w:space="0" w:color="000000"/>
              <w:bottom w:val="single" w:sz="4" w:space="0" w:color="000000"/>
              <w:right w:val="single" w:sz="4" w:space="0" w:color="000000"/>
            </w:tcBorders>
          </w:tcPr>
          <w:p w14:paraId="702C6D20"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E_DATE </w:t>
            </w:r>
          </w:p>
        </w:tc>
        <w:tc>
          <w:tcPr>
            <w:tcW w:w="2112" w:type="dxa"/>
            <w:tcBorders>
              <w:top w:val="single" w:sz="4" w:space="0" w:color="000000"/>
              <w:left w:val="single" w:sz="4" w:space="0" w:color="000000"/>
              <w:bottom w:val="single" w:sz="4" w:space="0" w:color="000000"/>
              <w:right w:val="single" w:sz="4" w:space="0" w:color="000000"/>
            </w:tcBorders>
          </w:tcPr>
          <w:p w14:paraId="736347E7" w14:textId="77777777" w:rsidR="00576278" w:rsidRPr="00576278" w:rsidRDefault="00576278" w:rsidP="00576278">
            <w:pPr>
              <w:spacing w:line="259" w:lineRule="auto"/>
              <w:ind w:left="286" w:right="187"/>
              <w:jc w:val="center"/>
              <w:rPr>
                <w:rFonts w:ascii="Times New Roman" w:hAnsi="Times New Roman" w:cs="Times New Roman"/>
                <w:sz w:val="24"/>
                <w:szCs w:val="24"/>
              </w:rPr>
            </w:pPr>
            <w:r w:rsidRPr="00576278">
              <w:rPr>
                <w:rFonts w:ascii="Times New Roman" w:hAnsi="Times New Roman" w:cs="Times New Roman"/>
                <w:sz w:val="24"/>
                <w:szCs w:val="24"/>
              </w:rPr>
              <w:t>DATE</w:t>
            </w:r>
          </w:p>
        </w:tc>
        <w:tc>
          <w:tcPr>
            <w:tcW w:w="3522" w:type="dxa"/>
            <w:tcBorders>
              <w:top w:val="single" w:sz="4" w:space="0" w:color="000000"/>
              <w:left w:val="single" w:sz="4" w:space="0" w:color="000000"/>
              <w:bottom w:val="single" w:sz="4" w:space="0" w:color="000000"/>
              <w:right w:val="single" w:sz="4" w:space="0" w:color="000000"/>
            </w:tcBorders>
          </w:tcPr>
          <w:p w14:paraId="42CA5CAF"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обязательное поле </w:t>
            </w:r>
          </w:p>
        </w:tc>
      </w:tr>
      <w:tr w:rsidR="00576278" w:rsidRPr="00576278" w14:paraId="710D2589" w14:textId="77777777" w:rsidTr="00576278">
        <w:trPr>
          <w:trHeight w:val="307"/>
        </w:trPr>
        <w:tc>
          <w:tcPr>
            <w:tcW w:w="2806" w:type="dxa"/>
            <w:tcBorders>
              <w:top w:val="single" w:sz="4" w:space="0" w:color="000000"/>
              <w:left w:val="single" w:sz="4" w:space="0" w:color="000000"/>
              <w:bottom w:val="single" w:sz="4" w:space="0" w:color="000000"/>
              <w:right w:val="single" w:sz="4" w:space="0" w:color="000000"/>
            </w:tcBorders>
          </w:tcPr>
          <w:p w14:paraId="3DD82F3C" w14:textId="77777777" w:rsidR="00576278" w:rsidRPr="00576278" w:rsidRDefault="00576278" w:rsidP="00576278">
            <w:pPr>
              <w:spacing w:line="259" w:lineRule="auto"/>
              <w:ind w:left="2"/>
              <w:rPr>
                <w:rFonts w:ascii="Times New Roman" w:hAnsi="Times New Roman" w:cs="Times New Roman"/>
                <w:sz w:val="24"/>
                <w:szCs w:val="24"/>
              </w:rPr>
            </w:pPr>
            <w:r w:rsidRPr="00576278">
              <w:rPr>
                <w:rFonts w:ascii="Times New Roman" w:hAnsi="Times New Roman" w:cs="Times New Roman"/>
                <w:sz w:val="24"/>
                <w:szCs w:val="24"/>
              </w:rPr>
              <w:t xml:space="preserve">Кем выдан паспорт </w:t>
            </w:r>
          </w:p>
        </w:tc>
        <w:tc>
          <w:tcPr>
            <w:tcW w:w="1591" w:type="dxa"/>
            <w:tcBorders>
              <w:top w:val="single" w:sz="4" w:space="0" w:color="000000"/>
              <w:left w:val="single" w:sz="4" w:space="0" w:color="000000"/>
              <w:bottom w:val="single" w:sz="4" w:space="0" w:color="000000"/>
              <w:right w:val="single" w:sz="4" w:space="0" w:color="000000"/>
            </w:tcBorders>
          </w:tcPr>
          <w:p w14:paraId="2998E970"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E_GIVEN </w:t>
            </w:r>
          </w:p>
        </w:tc>
        <w:tc>
          <w:tcPr>
            <w:tcW w:w="2112" w:type="dxa"/>
            <w:tcBorders>
              <w:top w:val="single" w:sz="4" w:space="0" w:color="000000"/>
              <w:left w:val="single" w:sz="4" w:space="0" w:color="000000"/>
              <w:bottom w:val="single" w:sz="4" w:space="0" w:color="000000"/>
              <w:right w:val="single" w:sz="4" w:space="0" w:color="000000"/>
            </w:tcBorders>
          </w:tcPr>
          <w:p w14:paraId="6A4042F4" w14:textId="77777777" w:rsidR="00576278" w:rsidRPr="00576278" w:rsidRDefault="00576278" w:rsidP="00576278">
            <w:pPr>
              <w:spacing w:line="259" w:lineRule="auto"/>
              <w:ind w:right="187"/>
              <w:jc w:val="center"/>
              <w:rPr>
                <w:rFonts w:ascii="Times New Roman" w:hAnsi="Times New Roman" w:cs="Times New Roman"/>
                <w:sz w:val="24"/>
                <w:szCs w:val="24"/>
              </w:rPr>
            </w:pPr>
            <w:r w:rsidRPr="00576278">
              <w:rPr>
                <w:rFonts w:ascii="Times New Roman" w:hAnsi="Times New Roman" w:cs="Times New Roman"/>
                <w:sz w:val="24"/>
                <w:szCs w:val="24"/>
              </w:rPr>
              <w:t>VARCHAR(50)</w:t>
            </w:r>
          </w:p>
        </w:tc>
        <w:tc>
          <w:tcPr>
            <w:tcW w:w="3522" w:type="dxa"/>
            <w:tcBorders>
              <w:top w:val="single" w:sz="4" w:space="0" w:color="000000"/>
              <w:left w:val="single" w:sz="4" w:space="0" w:color="000000"/>
              <w:bottom w:val="single" w:sz="4" w:space="0" w:color="000000"/>
              <w:right w:val="single" w:sz="4" w:space="0" w:color="000000"/>
            </w:tcBorders>
          </w:tcPr>
          <w:p w14:paraId="3E557F9B"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обязательное поле </w:t>
            </w:r>
          </w:p>
        </w:tc>
      </w:tr>
      <w:tr w:rsidR="00576278" w:rsidRPr="00576278" w14:paraId="6A58D05F" w14:textId="77777777" w:rsidTr="00576278">
        <w:trPr>
          <w:trHeight w:val="305"/>
        </w:trPr>
        <w:tc>
          <w:tcPr>
            <w:tcW w:w="2806" w:type="dxa"/>
            <w:tcBorders>
              <w:top w:val="single" w:sz="4" w:space="0" w:color="000000"/>
              <w:left w:val="single" w:sz="4" w:space="0" w:color="000000"/>
              <w:bottom w:val="single" w:sz="4" w:space="0" w:color="000000"/>
              <w:right w:val="single" w:sz="4" w:space="0" w:color="000000"/>
            </w:tcBorders>
          </w:tcPr>
          <w:p w14:paraId="2065FCDF" w14:textId="77777777" w:rsidR="00576278" w:rsidRPr="00576278" w:rsidRDefault="00576278" w:rsidP="00576278">
            <w:pPr>
              <w:spacing w:line="259" w:lineRule="auto"/>
              <w:ind w:left="2"/>
              <w:rPr>
                <w:rFonts w:ascii="Times New Roman" w:hAnsi="Times New Roman" w:cs="Times New Roman"/>
                <w:sz w:val="24"/>
                <w:szCs w:val="24"/>
              </w:rPr>
            </w:pPr>
            <w:r w:rsidRPr="00576278">
              <w:rPr>
                <w:rFonts w:ascii="Times New Roman" w:hAnsi="Times New Roman" w:cs="Times New Roman"/>
                <w:sz w:val="24"/>
                <w:szCs w:val="24"/>
              </w:rPr>
              <w:t xml:space="preserve">ИНН </w:t>
            </w:r>
          </w:p>
        </w:tc>
        <w:tc>
          <w:tcPr>
            <w:tcW w:w="1591" w:type="dxa"/>
            <w:tcBorders>
              <w:top w:val="single" w:sz="4" w:space="0" w:color="000000"/>
              <w:left w:val="single" w:sz="4" w:space="0" w:color="000000"/>
              <w:bottom w:val="single" w:sz="4" w:space="0" w:color="000000"/>
              <w:right w:val="single" w:sz="4" w:space="0" w:color="000000"/>
            </w:tcBorders>
          </w:tcPr>
          <w:p w14:paraId="03A2B37C"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E_INN </w:t>
            </w:r>
          </w:p>
        </w:tc>
        <w:tc>
          <w:tcPr>
            <w:tcW w:w="2112" w:type="dxa"/>
            <w:tcBorders>
              <w:top w:val="single" w:sz="4" w:space="0" w:color="000000"/>
              <w:left w:val="single" w:sz="4" w:space="0" w:color="000000"/>
              <w:bottom w:val="single" w:sz="4" w:space="0" w:color="000000"/>
              <w:right w:val="single" w:sz="4" w:space="0" w:color="000000"/>
            </w:tcBorders>
          </w:tcPr>
          <w:p w14:paraId="13CC3F91" w14:textId="77777777" w:rsidR="00576278" w:rsidRPr="00576278" w:rsidRDefault="00576278" w:rsidP="00576278">
            <w:pPr>
              <w:spacing w:line="259" w:lineRule="auto"/>
              <w:ind w:right="187"/>
              <w:jc w:val="center"/>
              <w:rPr>
                <w:rFonts w:ascii="Times New Roman" w:hAnsi="Times New Roman" w:cs="Times New Roman"/>
                <w:sz w:val="24"/>
                <w:szCs w:val="24"/>
              </w:rPr>
            </w:pPr>
            <w:r w:rsidRPr="00576278">
              <w:rPr>
                <w:rFonts w:ascii="Times New Roman" w:hAnsi="Times New Roman" w:cs="Times New Roman"/>
                <w:sz w:val="24"/>
                <w:szCs w:val="24"/>
              </w:rPr>
              <w:t>CHAR(12)</w:t>
            </w:r>
          </w:p>
        </w:tc>
        <w:tc>
          <w:tcPr>
            <w:tcW w:w="3522" w:type="dxa"/>
            <w:tcBorders>
              <w:top w:val="single" w:sz="4" w:space="0" w:color="000000"/>
              <w:left w:val="single" w:sz="4" w:space="0" w:color="000000"/>
              <w:bottom w:val="single" w:sz="4" w:space="0" w:color="000000"/>
              <w:right w:val="single" w:sz="4" w:space="0" w:color="000000"/>
            </w:tcBorders>
          </w:tcPr>
          <w:p w14:paraId="1DAF54E6"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обязательное уникальное поле </w:t>
            </w:r>
          </w:p>
        </w:tc>
      </w:tr>
      <w:tr w:rsidR="00576278" w:rsidRPr="00576278" w14:paraId="27BF008F" w14:textId="77777777" w:rsidTr="00576278">
        <w:trPr>
          <w:trHeight w:val="584"/>
        </w:trPr>
        <w:tc>
          <w:tcPr>
            <w:tcW w:w="2806" w:type="dxa"/>
            <w:tcBorders>
              <w:top w:val="single" w:sz="4" w:space="0" w:color="000000"/>
              <w:left w:val="single" w:sz="4" w:space="0" w:color="000000"/>
              <w:bottom w:val="single" w:sz="4" w:space="0" w:color="000000"/>
              <w:right w:val="single" w:sz="4" w:space="0" w:color="000000"/>
            </w:tcBorders>
          </w:tcPr>
          <w:p w14:paraId="6C3EBE07" w14:textId="77777777" w:rsidR="00576278" w:rsidRPr="00576278" w:rsidRDefault="00576278" w:rsidP="00576278">
            <w:pPr>
              <w:spacing w:line="259" w:lineRule="auto"/>
              <w:ind w:left="2"/>
              <w:rPr>
                <w:rFonts w:ascii="Times New Roman" w:hAnsi="Times New Roman" w:cs="Times New Roman"/>
                <w:sz w:val="24"/>
                <w:szCs w:val="24"/>
              </w:rPr>
            </w:pPr>
            <w:r w:rsidRPr="00576278">
              <w:rPr>
                <w:rFonts w:ascii="Times New Roman" w:hAnsi="Times New Roman" w:cs="Times New Roman"/>
                <w:sz w:val="24"/>
                <w:szCs w:val="24"/>
              </w:rPr>
              <w:t xml:space="preserve">Номер пенсионного страхового свидетельства </w:t>
            </w:r>
          </w:p>
        </w:tc>
        <w:tc>
          <w:tcPr>
            <w:tcW w:w="1591" w:type="dxa"/>
            <w:tcBorders>
              <w:top w:val="single" w:sz="4" w:space="0" w:color="000000"/>
              <w:left w:val="single" w:sz="4" w:space="0" w:color="000000"/>
              <w:bottom w:val="single" w:sz="4" w:space="0" w:color="000000"/>
              <w:right w:val="single" w:sz="4" w:space="0" w:color="000000"/>
            </w:tcBorders>
          </w:tcPr>
          <w:p w14:paraId="3E0CF380"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E_PENS </w:t>
            </w:r>
          </w:p>
        </w:tc>
        <w:tc>
          <w:tcPr>
            <w:tcW w:w="2112" w:type="dxa"/>
            <w:tcBorders>
              <w:top w:val="single" w:sz="4" w:space="0" w:color="000000"/>
              <w:left w:val="single" w:sz="4" w:space="0" w:color="000000"/>
              <w:bottom w:val="single" w:sz="4" w:space="0" w:color="000000"/>
              <w:right w:val="single" w:sz="4" w:space="0" w:color="000000"/>
            </w:tcBorders>
          </w:tcPr>
          <w:p w14:paraId="11E65124" w14:textId="77777777" w:rsidR="00576278" w:rsidRPr="00576278" w:rsidRDefault="00576278" w:rsidP="00576278">
            <w:pPr>
              <w:spacing w:line="259" w:lineRule="auto"/>
              <w:ind w:right="187"/>
              <w:jc w:val="center"/>
              <w:rPr>
                <w:rFonts w:ascii="Times New Roman" w:hAnsi="Times New Roman" w:cs="Times New Roman"/>
                <w:sz w:val="24"/>
                <w:szCs w:val="24"/>
              </w:rPr>
            </w:pPr>
            <w:r w:rsidRPr="00576278">
              <w:rPr>
                <w:rFonts w:ascii="Times New Roman" w:hAnsi="Times New Roman" w:cs="Times New Roman"/>
                <w:sz w:val="24"/>
                <w:szCs w:val="24"/>
              </w:rPr>
              <w:t>CHAR(14)</w:t>
            </w:r>
          </w:p>
        </w:tc>
        <w:tc>
          <w:tcPr>
            <w:tcW w:w="3522" w:type="dxa"/>
            <w:tcBorders>
              <w:top w:val="single" w:sz="4" w:space="0" w:color="000000"/>
              <w:left w:val="single" w:sz="4" w:space="0" w:color="000000"/>
              <w:bottom w:val="single" w:sz="4" w:space="0" w:color="000000"/>
              <w:right w:val="single" w:sz="4" w:space="0" w:color="000000"/>
            </w:tcBorders>
          </w:tcPr>
          <w:p w14:paraId="4BC38B2C"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обязательное уникальное поле </w:t>
            </w:r>
          </w:p>
        </w:tc>
      </w:tr>
      <w:tr w:rsidR="00576278" w:rsidRPr="00576278" w14:paraId="0848BEB3" w14:textId="77777777" w:rsidTr="00576278">
        <w:trPr>
          <w:trHeight w:val="305"/>
        </w:trPr>
        <w:tc>
          <w:tcPr>
            <w:tcW w:w="2806" w:type="dxa"/>
            <w:tcBorders>
              <w:top w:val="single" w:sz="4" w:space="0" w:color="000000"/>
              <w:left w:val="single" w:sz="4" w:space="0" w:color="000000"/>
              <w:bottom w:val="single" w:sz="4" w:space="0" w:color="000000"/>
              <w:right w:val="single" w:sz="4" w:space="0" w:color="000000"/>
            </w:tcBorders>
          </w:tcPr>
          <w:p w14:paraId="6585452A" w14:textId="77777777" w:rsidR="00576278" w:rsidRPr="00576278" w:rsidRDefault="00576278" w:rsidP="00576278">
            <w:pPr>
              <w:spacing w:line="259" w:lineRule="auto"/>
              <w:ind w:left="2"/>
              <w:rPr>
                <w:rFonts w:ascii="Times New Roman" w:hAnsi="Times New Roman" w:cs="Times New Roman"/>
                <w:sz w:val="24"/>
                <w:szCs w:val="24"/>
              </w:rPr>
            </w:pPr>
            <w:r w:rsidRPr="00576278">
              <w:rPr>
                <w:rFonts w:ascii="Times New Roman" w:hAnsi="Times New Roman" w:cs="Times New Roman"/>
                <w:sz w:val="24"/>
                <w:szCs w:val="24"/>
              </w:rPr>
              <w:t xml:space="preserve">Отдел </w:t>
            </w:r>
          </w:p>
        </w:tc>
        <w:tc>
          <w:tcPr>
            <w:tcW w:w="1591" w:type="dxa"/>
            <w:tcBorders>
              <w:top w:val="single" w:sz="4" w:space="0" w:color="000000"/>
              <w:left w:val="single" w:sz="4" w:space="0" w:color="000000"/>
              <w:bottom w:val="single" w:sz="4" w:space="0" w:color="000000"/>
              <w:right w:val="single" w:sz="4" w:space="0" w:color="000000"/>
            </w:tcBorders>
          </w:tcPr>
          <w:p w14:paraId="44BB4695"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E_DEPART </w:t>
            </w:r>
          </w:p>
        </w:tc>
        <w:tc>
          <w:tcPr>
            <w:tcW w:w="2112" w:type="dxa"/>
            <w:tcBorders>
              <w:top w:val="single" w:sz="4" w:space="0" w:color="000000"/>
              <w:left w:val="single" w:sz="4" w:space="0" w:color="000000"/>
              <w:bottom w:val="single" w:sz="4" w:space="0" w:color="000000"/>
              <w:right w:val="single" w:sz="4" w:space="0" w:color="000000"/>
            </w:tcBorders>
          </w:tcPr>
          <w:p w14:paraId="5F8F924D" w14:textId="77777777" w:rsidR="00576278" w:rsidRPr="00576278" w:rsidRDefault="00576278" w:rsidP="00576278">
            <w:pPr>
              <w:spacing w:line="259" w:lineRule="auto"/>
              <w:ind w:right="187"/>
              <w:jc w:val="center"/>
              <w:rPr>
                <w:rFonts w:ascii="Times New Roman" w:hAnsi="Times New Roman" w:cs="Times New Roman"/>
                <w:sz w:val="24"/>
                <w:szCs w:val="24"/>
              </w:rPr>
            </w:pPr>
            <w:r w:rsidRPr="00576278">
              <w:rPr>
                <w:rFonts w:ascii="Times New Roman" w:hAnsi="Times New Roman" w:cs="Times New Roman"/>
                <w:sz w:val="24"/>
                <w:szCs w:val="24"/>
              </w:rPr>
              <w:t>VARCHAR(12)</w:t>
            </w:r>
          </w:p>
        </w:tc>
        <w:tc>
          <w:tcPr>
            <w:tcW w:w="3522" w:type="dxa"/>
            <w:tcBorders>
              <w:top w:val="single" w:sz="4" w:space="0" w:color="000000"/>
              <w:left w:val="single" w:sz="4" w:space="0" w:color="000000"/>
              <w:bottom w:val="single" w:sz="4" w:space="0" w:color="000000"/>
              <w:right w:val="single" w:sz="4" w:space="0" w:color="000000"/>
            </w:tcBorders>
          </w:tcPr>
          <w:p w14:paraId="21EC7B73"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внешний ключ (к Departs) </w:t>
            </w:r>
          </w:p>
        </w:tc>
      </w:tr>
      <w:tr w:rsidR="00576278" w:rsidRPr="00576278" w14:paraId="62F35DAB" w14:textId="77777777" w:rsidTr="00576278">
        <w:trPr>
          <w:trHeight w:val="307"/>
        </w:trPr>
        <w:tc>
          <w:tcPr>
            <w:tcW w:w="2806" w:type="dxa"/>
            <w:tcBorders>
              <w:top w:val="single" w:sz="4" w:space="0" w:color="000000"/>
              <w:left w:val="single" w:sz="4" w:space="0" w:color="000000"/>
              <w:bottom w:val="single" w:sz="4" w:space="0" w:color="000000"/>
              <w:right w:val="single" w:sz="4" w:space="0" w:color="000000"/>
            </w:tcBorders>
          </w:tcPr>
          <w:p w14:paraId="69C89D49" w14:textId="77777777" w:rsidR="00576278" w:rsidRPr="00576278" w:rsidRDefault="00576278" w:rsidP="00576278">
            <w:pPr>
              <w:spacing w:line="259" w:lineRule="auto"/>
              <w:ind w:left="2"/>
              <w:rPr>
                <w:rFonts w:ascii="Times New Roman" w:hAnsi="Times New Roman" w:cs="Times New Roman"/>
                <w:sz w:val="24"/>
                <w:szCs w:val="24"/>
              </w:rPr>
            </w:pPr>
            <w:r w:rsidRPr="00576278">
              <w:rPr>
                <w:rFonts w:ascii="Times New Roman" w:hAnsi="Times New Roman" w:cs="Times New Roman"/>
                <w:sz w:val="24"/>
                <w:szCs w:val="24"/>
              </w:rPr>
              <w:t xml:space="preserve">Должность </w:t>
            </w:r>
          </w:p>
        </w:tc>
        <w:tc>
          <w:tcPr>
            <w:tcW w:w="1591" w:type="dxa"/>
            <w:tcBorders>
              <w:top w:val="single" w:sz="4" w:space="0" w:color="000000"/>
              <w:left w:val="single" w:sz="4" w:space="0" w:color="000000"/>
              <w:bottom w:val="single" w:sz="4" w:space="0" w:color="000000"/>
              <w:right w:val="single" w:sz="4" w:space="0" w:color="000000"/>
            </w:tcBorders>
          </w:tcPr>
          <w:p w14:paraId="5046E591"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E_POST </w:t>
            </w:r>
          </w:p>
        </w:tc>
        <w:tc>
          <w:tcPr>
            <w:tcW w:w="2112" w:type="dxa"/>
            <w:tcBorders>
              <w:top w:val="single" w:sz="4" w:space="0" w:color="000000"/>
              <w:left w:val="single" w:sz="4" w:space="0" w:color="000000"/>
              <w:bottom w:val="single" w:sz="4" w:space="0" w:color="000000"/>
              <w:right w:val="single" w:sz="4" w:space="0" w:color="000000"/>
            </w:tcBorders>
          </w:tcPr>
          <w:p w14:paraId="4AE1C2AB" w14:textId="77777777" w:rsidR="00576278" w:rsidRPr="00576278" w:rsidRDefault="00576278" w:rsidP="00576278">
            <w:pPr>
              <w:spacing w:line="259" w:lineRule="auto"/>
              <w:ind w:right="187"/>
              <w:jc w:val="center"/>
              <w:rPr>
                <w:rFonts w:ascii="Times New Roman" w:hAnsi="Times New Roman" w:cs="Times New Roman"/>
                <w:sz w:val="24"/>
                <w:szCs w:val="24"/>
              </w:rPr>
            </w:pPr>
            <w:r w:rsidRPr="00576278">
              <w:rPr>
                <w:rFonts w:ascii="Times New Roman" w:hAnsi="Times New Roman" w:cs="Times New Roman"/>
                <w:sz w:val="24"/>
                <w:szCs w:val="24"/>
              </w:rPr>
              <w:t>VARCHAR(30)</w:t>
            </w:r>
          </w:p>
        </w:tc>
        <w:tc>
          <w:tcPr>
            <w:tcW w:w="3522" w:type="dxa"/>
            <w:tcBorders>
              <w:top w:val="single" w:sz="4" w:space="0" w:color="000000"/>
              <w:left w:val="single" w:sz="4" w:space="0" w:color="000000"/>
              <w:bottom w:val="single" w:sz="4" w:space="0" w:color="000000"/>
              <w:right w:val="single" w:sz="4" w:space="0" w:color="000000"/>
            </w:tcBorders>
          </w:tcPr>
          <w:p w14:paraId="51F5EF8A"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внешний ключ (к Posts) </w:t>
            </w:r>
          </w:p>
        </w:tc>
      </w:tr>
      <w:tr w:rsidR="00576278" w:rsidRPr="00576278" w14:paraId="6C157228" w14:textId="77777777" w:rsidTr="00576278">
        <w:trPr>
          <w:trHeight w:val="305"/>
        </w:trPr>
        <w:tc>
          <w:tcPr>
            <w:tcW w:w="2806" w:type="dxa"/>
            <w:tcBorders>
              <w:top w:val="single" w:sz="4" w:space="0" w:color="000000"/>
              <w:left w:val="single" w:sz="4" w:space="0" w:color="000000"/>
              <w:bottom w:val="single" w:sz="4" w:space="0" w:color="000000"/>
              <w:right w:val="single" w:sz="4" w:space="0" w:color="000000"/>
            </w:tcBorders>
          </w:tcPr>
          <w:p w14:paraId="2D5D4F79" w14:textId="77777777" w:rsidR="00576278" w:rsidRPr="00576278" w:rsidRDefault="00576278" w:rsidP="00576278">
            <w:pPr>
              <w:spacing w:line="259" w:lineRule="auto"/>
              <w:ind w:left="2"/>
              <w:rPr>
                <w:rFonts w:ascii="Times New Roman" w:hAnsi="Times New Roman" w:cs="Times New Roman"/>
                <w:sz w:val="24"/>
                <w:szCs w:val="24"/>
              </w:rPr>
            </w:pPr>
            <w:r w:rsidRPr="00576278">
              <w:rPr>
                <w:rFonts w:ascii="Times New Roman" w:hAnsi="Times New Roman" w:cs="Times New Roman"/>
                <w:sz w:val="24"/>
                <w:szCs w:val="24"/>
              </w:rPr>
              <w:t xml:space="preserve">Номер комнаты </w:t>
            </w:r>
          </w:p>
        </w:tc>
        <w:tc>
          <w:tcPr>
            <w:tcW w:w="1591" w:type="dxa"/>
            <w:tcBorders>
              <w:top w:val="single" w:sz="4" w:space="0" w:color="000000"/>
              <w:left w:val="single" w:sz="4" w:space="0" w:color="000000"/>
              <w:bottom w:val="single" w:sz="4" w:space="0" w:color="000000"/>
              <w:right w:val="single" w:sz="4" w:space="0" w:color="000000"/>
            </w:tcBorders>
          </w:tcPr>
          <w:p w14:paraId="6FBEB370"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E_ROOM </w:t>
            </w:r>
          </w:p>
        </w:tc>
        <w:tc>
          <w:tcPr>
            <w:tcW w:w="2112" w:type="dxa"/>
            <w:tcBorders>
              <w:top w:val="single" w:sz="4" w:space="0" w:color="000000"/>
              <w:left w:val="single" w:sz="4" w:space="0" w:color="000000"/>
              <w:bottom w:val="single" w:sz="4" w:space="0" w:color="000000"/>
              <w:right w:val="single" w:sz="4" w:space="0" w:color="000000"/>
            </w:tcBorders>
          </w:tcPr>
          <w:p w14:paraId="01F6D1C4" w14:textId="77777777" w:rsidR="00576278" w:rsidRPr="00576278" w:rsidRDefault="00576278" w:rsidP="00576278">
            <w:pPr>
              <w:spacing w:line="259" w:lineRule="auto"/>
              <w:ind w:right="182"/>
              <w:jc w:val="center"/>
              <w:rPr>
                <w:rFonts w:ascii="Times New Roman" w:hAnsi="Times New Roman" w:cs="Times New Roman"/>
                <w:sz w:val="24"/>
                <w:szCs w:val="24"/>
              </w:rPr>
            </w:pPr>
            <w:r w:rsidRPr="00576278">
              <w:rPr>
                <w:rFonts w:ascii="Times New Roman" w:hAnsi="Times New Roman" w:cs="Times New Roman"/>
                <w:sz w:val="24"/>
                <w:szCs w:val="24"/>
              </w:rPr>
              <w:t xml:space="preserve">NUMERIC </w:t>
            </w:r>
          </w:p>
        </w:tc>
        <w:tc>
          <w:tcPr>
            <w:tcW w:w="3522" w:type="dxa"/>
            <w:vMerge w:val="restart"/>
            <w:tcBorders>
              <w:top w:val="single" w:sz="4" w:space="0" w:color="000000"/>
              <w:left w:val="single" w:sz="4" w:space="0" w:color="000000"/>
              <w:bottom w:val="single" w:sz="4" w:space="0" w:color="000000"/>
              <w:right w:val="single" w:sz="4" w:space="0" w:color="000000"/>
            </w:tcBorders>
          </w:tcPr>
          <w:p w14:paraId="74DA0C44"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составной внешний ключ (к Rooms) </w:t>
            </w:r>
          </w:p>
        </w:tc>
      </w:tr>
      <w:tr w:rsidR="00576278" w:rsidRPr="00576278" w14:paraId="74ADF66C" w14:textId="77777777" w:rsidTr="00576278">
        <w:trPr>
          <w:trHeight w:val="307"/>
        </w:trPr>
        <w:tc>
          <w:tcPr>
            <w:tcW w:w="2806" w:type="dxa"/>
            <w:tcBorders>
              <w:top w:val="single" w:sz="4" w:space="0" w:color="000000"/>
              <w:left w:val="single" w:sz="4" w:space="0" w:color="000000"/>
              <w:bottom w:val="single" w:sz="4" w:space="0" w:color="000000"/>
              <w:right w:val="single" w:sz="4" w:space="0" w:color="000000"/>
            </w:tcBorders>
          </w:tcPr>
          <w:p w14:paraId="0DC95734" w14:textId="77777777" w:rsidR="00576278" w:rsidRPr="00576278" w:rsidRDefault="00576278" w:rsidP="00576278">
            <w:pPr>
              <w:spacing w:line="259" w:lineRule="auto"/>
              <w:ind w:left="2"/>
              <w:rPr>
                <w:rFonts w:ascii="Times New Roman" w:hAnsi="Times New Roman" w:cs="Times New Roman"/>
                <w:sz w:val="24"/>
                <w:szCs w:val="24"/>
              </w:rPr>
            </w:pPr>
            <w:r w:rsidRPr="00576278">
              <w:rPr>
                <w:rFonts w:ascii="Times New Roman" w:hAnsi="Times New Roman" w:cs="Times New Roman"/>
                <w:sz w:val="24"/>
                <w:szCs w:val="24"/>
              </w:rPr>
              <w:t xml:space="preserve">Рабочий телефон </w:t>
            </w:r>
          </w:p>
        </w:tc>
        <w:tc>
          <w:tcPr>
            <w:tcW w:w="1591" w:type="dxa"/>
            <w:tcBorders>
              <w:top w:val="single" w:sz="4" w:space="0" w:color="000000"/>
              <w:left w:val="single" w:sz="4" w:space="0" w:color="000000"/>
              <w:bottom w:val="single" w:sz="4" w:space="0" w:color="000000"/>
              <w:right w:val="single" w:sz="4" w:space="0" w:color="000000"/>
            </w:tcBorders>
          </w:tcPr>
          <w:p w14:paraId="0023244F" w14:textId="77777777" w:rsidR="00576278" w:rsidRPr="00576278" w:rsidRDefault="00576278" w:rsidP="00576278">
            <w:pPr>
              <w:spacing w:line="259" w:lineRule="auto"/>
              <w:rPr>
                <w:rFonts w:ascii="Times New Roman" w:hAnsi="Times New Roman" w:cs="Times New Roman"/>
                <w:sz w:val="24"/>
                <w:szCs w:val="24"/>
              </w:rPr>
            </w:pPr>
            <w:r w:rsidRPr="00576278">
              <w:rPr>
                <w:rFonts w:ascii="Times New Roman" w:hAnsi="Times New Roman" w:cs="Times New Roman"/>
                <w:sz w:val="24"/>
                <w:szCs w:val="24"/>
              </w:rPr>
              <w:t xml:space="preserve">E_PHONE </w:t>
            </w:r>
          </w:p>
        </w:tc>
        <w:tc>
          <w:tcPr>
            <w:tcW w:w="2112" w:type="dxa"/>
            <w:tcBorders>
              <w:top w:val="single" w:sz="4" w:space="0" w:color="000000"/>
              <w:left w:val="single" w:sz="4" w:space="0" w:color="000000"/>
              <w:bottom w:val="single" w:sz="4" w:space="0" w:color="000000"/>
              <w:right w:val="single" w:sz="4" w:space="0" w:color="000000"/>
            </w:tcBorders>
          </w:tcPr>
          <w:p w14:paraId="5F34A9F0" w14:textId="77777777" w:rsidR="00576278" w:rsidRPr="00576278" w:rsidRDefault="00576278" w:rsidP="00576278">
            <w:pPr>
              <w:spacing w:line="259" w:lineRule="auto"/>
              <w:ind w:right="62"/>
              <w:jc w:val="center"/>
              <w:rPr>
                <w:rFonts w:ascii="Times New Roman" w:hAnsi="Times New Roman" w:cs="Times New Roman"/>
                <w:sz w:val="24"/>
                <w:szCs w:val="24"/>
              </w:rPr>
            </w:pPr>
            <w:r w:rsidRPr="00576278">
              <w:rPr>
                <w:rFonts w:ascii="Times New Roman" w:hAnsi="Times New Roman" w:cs="Times New Roman"/>
                <w:sz w:val="24"/>
                <w:szCs w:val="24"/>
              </w:rPr>
              <w:t xml:space="preserve">VARCHAR(20) </w:t>
            </w:r>
          </w:p>
        </w:tc>
        <w:tc>
          <w:tcPr>
            <w:tcW w:w="3522" w:type="dxa"/>
            <w:vMerge/>
            <w:tcBorders>
              <w:top w:val="nil"/>
              <w:left w:val="single" w:sz="4" w:space="0" w:color="000000"/>
              <w:bottom w:val="single" w:sz="4" w:space="0" w:color="000000"/>
              <w:right w:val="single" w:sz="4" w:space="0" w:color="000000"/>
            </w:tcBorders>
          </w:tcPr>
          <w:p w14:paraId="026841B9" w14:textId="77777777" w:rsidR="00576278" w:rsidRPr="00576278" w:rsidRDefault="00576278" w:rsidP="00576278">
            <w:pPr>
              <w:spacing w:after="160" w:line="259" w:lineRule="auto"/>
              <w:rPr>
                <w:rFonts w:ascii="Times New Roman" w:hAnsi="Times New Roman" w:cs="Times New Roman"/>
                <w:sz w:val="24"/>
                <w:szCs w:val="24"/>
              </w:rPr>
            </w:pPr>
          </w:p>
        </w:tc>
      </w:tr>
      <w:tr w:rsidR="00576278" w:rsidRPr="00D138A3" w14:paraId="7B647362" w14:textId="77777777" w:rsidTr="00576278">
        <w:trPr>
          <w:trHeight w:val="326"/>
        </w:trPr>
        <w:tc>
          <w:tcPr>
            <w:tcW w:w="2806" w:type="dxa"/>
            <w:tcBorders>
              <w:top w:val="single" w:sz="4" w:space="0" w:color="000000"/>
              <w:left w:val="single" w:sz="4" w:space="0" w:color="000000"/>
              <w:bottom w:val="single" w:sz="4" w:space="0" w:color="000000"/>
              <w:right w:val="single" w:sz="4" w:space="0" w:color="000000"/>
            </w:tcBorders>
          </w:tcPr>
          <w:p w14:paraId="50D3917C" w14:textId="77777777" w:rsidR="00576278" w:rsidRPr="00D138A3" w:rsidRDefault="00576278" w:rsidP="00576278">
            <w:pPr>
              <w:spacing w:line="259" w:lineRule="auto"/>
              <w:ind w:left="2"/>
              <w:rPr>
                <w:rFonts w:ascii="Times New Roman" w:hAnsi="Times New Roman" w:cs="Times New Roman"/>
                <w:sz w:val="24"/>
                <w:szCs w:val="24"/>
              </w:rPr>
            </w:pPr>
            <w:r w:rsidRPr="00D138A3">
              <w:rPr>
                <w:rFonts w:ascii="Times New Roman" w:hAnsi="Times New Roman" w:cs="Times New Roman"/>
                <w:sz w:val="24"/>
                <w:szCs w:val="24"/>
              </w:rPr>
              <w:t xml:space="preserve">Логин </w:t>
            </w:r>
          </w:p>
        </w:tc>
        <w:tc>
          <w:tcPr>
            <w:tcW w:w="1591" w:type="dxa"/>
            <w:tcBorders>
              <w:top w:val="single" w:sz="4" w:space="0" w:color="000000"/>
              <w:left w:val="single" w:sz="4" w:space="0" w:color="000000"/>
              <w:bottom w:val="single" w:sz="4" w:space="0" w:color="000000"/>
              <w:right w:val="single" w:sz="4" w:space="0" w:color="000000"/>
            </w:tcBorders>
          </w:tcPr>
          <w:p w14:paraId="5F812361" w14:textId="77777777" w:rsidR="00576278" w:rsidRPr="00D138A3" w:rsidRDefault="00576278" w:rsidP="00576278">
            <w:pPr>
              <w:spacing w:line="259" w:lineRule="auto"/>
              <w:rPr>
                <w:rFonts w:ascii="Times New Roman" w:hAnsi="Times New Roman" w:cs="Times New Roman"/>
                <w:sz w:val="24"/>
                <w:szCs w:val="24"/>
              </w:rPr>
            </w:pPr>
            <w:r w:rsidRPr="00D138A3">
              <w:rPr>
                <w:rFonts w:ascii="Times New Roman" w:hAnsi="Times New Roman" w:cs="Times New Roman"/>
                <w:sz w:val="24"/>
                <w:szCs w:val="24"/>
              </w:rPr>
              <w:t xml:space="preserve">E_LOGIN </w:t>
            </w:r>
          </w:p>
        </w:tc>
        <w:tc>
          <w:tcPr>
            <w:tcW w:w="2112" w:type="dxa"/>
            <w:tcBorders>
              <w:top w:val="single" w:sz="4" w:space="0" w:color="000000"/>
              <w:left w:val="single" w:sz="4" w:space="0" w:color="000000"/>
              <w:bottom w:val="single" w:sz="4" w:space="0" w:color="000000"/>
              <w:right w:val="single" w:sz="4" w:space="0" w:color="000000"/>
            </w:tcBorders>
          </w:tcPr>
          <w:p w14:paraId="78371833" w14:textId="77777777" w:rsidR="00576278" w:rsidRPr="00D138A3" w:rsidRDefault="00576278" w:rsidP="00576278">
            <w:pPr>
              <w:spacing w:line="259" w:lineRule="auto"/>
              <w:ind w:right="62"/>
              <w:jc w:val="center"/>
              <w:rPr>
                <w:rFonts w:ascii="Times New Roman" w:hAnsi="Times New Roman" w:cs="Times New Roman"/>
                <w:sz w:val="24"/>
                <w:szCs w:val="24"/>
              </w:rPr>
            </w:pPr>
            <w:r>
              <w:rPr>
                <w:rFonts w:ascii="Times New Roman" w:hAnsi="Times New Roman" w:cs="Times New Roman"/>
                <w:sz w:val="24"/>
                <w:szCs w:val="24"/>
              </w:rPr>
              <w:t>VARCHAR(</w:t>
            </w:r>
            <w:r w:rsidRPr="00D138A3">
              <w:rPr>
                <w:rFonts w:ascii="Times New Roman" w:hAnsi="Times New Roman" w:cs="Times New Roman"/>
                <w:sz w:val="24"/>
                <w:szCs w:val="24"/>
              </w:rPr>
              <w:t xml:space="preserve">30) </w:t>
            </w:r>
          </w:p>
        </w:tc>
        <w:tc>
          <w:tcPr>
            <w:tcW w:w="3522" w:type="dxa"/>
            <w:tcBorders>
              <w:top w:val="single" w:sz="4" w:space="0" w:color="000000"/>
              <w:left w:val="single" w:sz="4" w:space="0" w:color="000000"/>
              <w:bottom w:val="single" w:sz="4" w:space="0" w:color="000000"/>
              <w:right w:val="single" w:sz="4" w:space="0" w:color="000000"/>
            </w:tcBorders>
          </w:tcPr>
          <w:p w14:paraId="74A8662B" w14:textId="77777777" w:rsidR="00576278" w:rsidRPr="00D138A3" w:rsidRDefault="00576278" w:rsidP="00576278">
            <w:pPr>
              <w:spacing w:line="259" w:lineRule="auto"/>
              <w:rPr>
                <w:rFonts w:ascii="Times New Roman" w:hAnsi="Times New Roman" w:cs="Times New Roman"/>
                <w:sz w:val="24"/>
                <w:szCs w:val="24"/>
              </w:rPr>
            </w:pPr>
            <w:r w:rsidRPr="00D138A3">
              <w:rPr>
                <w:rFonts w:ascii="Times New Roman" w:hAnsi="Times New Roman" w:cs="Times New Roman"/>
                <w:sz w:val="24"/>
                <w:szCs w:val="24"/>
              </w:rPr>
              <w:t xml:space="preserve"> </w:t>
            </w:r>
          </w:p>
        </w:tc>
      </w:tr>
    </w:tbl>
    <w:p w14:paraId="4230A217" w14:textId="428A3774" w:rsidR="00143ADB" w:rsidRPr="00143ADB" w:rsidRDefault="00143ADB" w:rsidP="00143ADB">
      <w:pPr>
        <w:pStyle w:val="2"/>
      </w:pPr>
      <w:bookmarkStart w:id="73" w:name="_Toc160379180"/>
      <w:bookmarkStart w:id="74" w:name="_Toc164881343"/>
      <w:r w:rsidRPr="00143ADB">
        <w:lastRenderedPageBreak/>
        <w:t>Приложение Ж</w:t>
      </w:r>
      <w:bookmarkEnd w:id="73"/>
      <w:bookmarkEnd w:id="74"/>
    </w:p>
    <w:p w14:paraId="5EC714E2" w14:textId="77777777" w:rsidR="00143ADB" w:rsidRPr="00143ADB" w:rsidRDefault="00143ADB" w:rsidP="00143ADB">
      <w:pPr>
        <w:keepNext/>
        <w:keepLines/>
        <w:numPr>
          <w:ilvl w:val="1"/>
          <w:numId w:val="0"/>
        </w:numPr>
        <w:tabs>
          <w:tab w:val="clear" w:pos="1134"/>
          <w:tab w:val="clear" w:pos="5940"/>
          <w:tab w:val="left" w:pos="-2835"/>
        </w:tabs>
        <w:jc w:val="center"/>
        <w:outlineLvl w:val="1"/>
      </w:pPr>
      <w:bookmarkStart w:id="75" w:name="_Toc160378578"/>
      <w:bookmarkStart w:id="76" w:name="_Toc160379181"/>
      <w:bookmarkStart w:id="77" w:name="_Toc164881344"/>
      <w:r w:rsidRPr="00143ADB">
        <w:t>Шаблон протокола тестирования</w:t>
      </w:r>
      <w:bookmarkEnd w:id="75"/>
      <w:bookmarkEnd w:id="76"/>
      <w:bookmarkEnd w:id="77"/>
    </w:p>
    <w:p w14:paraId="09C69FD1" w14:textId="73F857BF" w:rsidR="00576278" w:rsidRPr="00576278" w:rsidRDefault="00576278" w:rsidP="00576278">
      <w:pPr>
        <w:tabs>
          <w:tab w:val="clear" w:pos="1134"/>
          <w:tab w:val="clear" w:pos="5940"/>
        </w:tabs>
        <w:spacing w:before="100" w:beforeAutospacing="1" w:after="100" w:afterAutospacing="1"/>
        <w:ind w:left="0" w:firstLine="567"/>
        <w:rPr>
          <w:sz w:val="24"/>
          <w:szCs w:val="24"/>
        </w:rPr>
      </w:pPr>
      <w:r w:rsidRPr="00576278">
        <w:rPr>
          <w:sz w:val="24"/>
          <w:szCs w:val="24"/>
        </w:rPr>
        <w:t xml:space="preserve">Таблица </w:t>
      </w:r>
      <w:r>
        <w:rPr>
          <w:sz w:val="24"/>
          <w:szCs w:val="24"/>
        </w:rPr>
        <w:t>Ж</w:t>
      </w:r>
      <w:r w:rsidRPr="00576278">
        <w:rPr>
          <w:sz w:val="24"/>
          <w:szCs w:val="24"/>
        </w:rPr>
        <w:t>.1 – Описание информационных полей для тестирования</w:t>
      </w:r>
    </w:p>
    <w:tbl>
      <w:tblPr>
        <w:tblStyle w:val="af2"/>
        <w:tblW w:w="9776" w:type="dxa"/>
        <w:tblLayout w:type="fixed"/>
        <w:tblLook w:val="04A0" w:firstRow="1" w:lastRow="0" w:firstColumn="1" w:lastColumn="0" w:noHBand="0" w:noVBand="1"/>
      </w:tblPr>
      <w:tblGrid>
        <w:gridCol w:w="2405"/>
        <w:gridCol w:w="7371"/>
      </w:tblGrid>
      <w:tr w:rsidR="00576278" w:rsidRPr="00576278" w14:paraId="6AC9D718" w14:textId="77777777" w:rsidTr="00576278">
        <w:trPr>
          <w:trHeight w:val="113"/>
        </w:trPr>
        <w:tc>
          <w:tcPr>
            <w:tcW w:w="2405" w:type="dxa"/>
            <w:noWrap/>
            <w:hideMark/>
          </w:tcPr>
          <w:p w14:paraId="23EDD73D" w14:textId="77777777" w:rsidR="00576278" w:rsidRPr="00576278" w:rsidRDefault="00576278" w:rsidP="00576278">
            <w:pPr>
              <w:tabs>
                <w:tab w:val="left" w:pos="-7797"/>
              </w:tabs>
              <w:spacing w:line="240" w:lineRule="auto"/>
              <w:ind w:left="0" w:firstLine="0"/>
              <w:jc w:val="center"/>
              <w:rPr>
                <w:sz w:val="24"/>
                <w:szCs w:val="24"/>
                <w:lang w:eastAsia="en-AU"/>
              </w:rPr>
            </w:pPr>
            <w:r w:rsidRPr="00576278">
              <w:rPr>
                <w:sz w:val="24"/>
                <w:szCs w:val="24"/>
                <w:lang w:eastAsia="en-AU"/>
              </w:rPr>
              <w:t>Наименование</w:t>
            </w:r>
          </w:p>
        </w:tc>
        <w:tc>
          <w:tcPr>
            <w:tcW w:w="7371" w:type="dxa"/>
            <w:noWrap/>
            <w:hideMark/>
          </w:tcPr>
          <w:p w14:paraId="76670F7B" w14:textId="77777777" w:rsidR="00576278" w:rsidRPr="00576278" w:rsidRDefault="00576278" w:rsidP="00576278">
            <w:pPr>
              <w:tabs>
                <w:tab w:val="left" w:pos="-7797"/>
              </w:tabs>
              <w:spacing w:line="240" w:lineRule="auto"/>
              <w:ind w:left="0" w:firstLine="0"/>
              <w:jc w:val="center"/>
              <w:rPr>
                <w:sz w:val="24"/>
                <w:szCs w:val="24"/>
                <w:lang w:eastAsia="en-AU"/>
              </w:rPr>
            </w:pPr>
            <w:r w:rsidRPr="00576278">
              <w:rPr>
                <w:sz w:val="24"/>
                <w:szCs w:val="24"/>
                <w:lang w:eastAsia="en-AU"/>
              </w:rPr>
              <w:t>Описание</w:t>
            </w:r>
          </w:p>
        </w:tc>
      </w:tr>
      <w:tr w:rsidR="00576278" w:rsidRPr="00576278" w14:paraId="0A0D299A" w14:textId="77777777" w:rsidTr="00576278">
        <w:trPr>
          <w:trHeight w:val="113"/>
        </w:trPr>
        <w:tc>
          <w:tcPr>
            <w:tcW w:w="2405" w:type="dxa"/>
            <w:hideMark/>
          </w:tcPr>
          <w:p w14:paraId="5C4DA5D5" w14:textId="77777777" w:rsidR="00576278" w:rsidRPr="00576278" w:rsidRDefault="00576278" w:rsidP="00576278">
            <w:pPr>
              <w:tabs>
                <w:tab w:val="left" w:pos="-7797"/>
              </w:tabs>
              <w:spacing w:line="240" w:lineRule="auto"/>
              <w:ind w:left="0" w:firstLine="0"/>
              <w:jc w:val="left"/>
              <w:rPr>
                <w:sz w:val="24"/>
                <w:szCs w:val="24"/>
                <w:lang w:eastAsia="en-AU"/>
              </w:rPr>
            </w:pPr>
            <w:r w:rsidRPr="00576278">
              <w:rPr>
                <w:sz w:val="24"/>
                <w:szCs w:val="24"/>
                <w:lang w:eastAsia="en-AU"/>
              </w:rPr>
              <w:t>Даты тестирования</w:t>
            </w:r>
          </w:p>
        </w:tc>
        <w:tc>
          <w:tcPr>
            <w:tcW w:w="7371" w:type="dxa"/>
            <w:hideMark/>
          </w:tcPr>
          <w:p w14:paraId="29DFCECC" w14:textId="77777777" w:rsidR="00576278" w:rsidRPr="00576278" w:rsidRDefault="00576278" w:rsidP="00576278">
            <w:pPr>
              <w:tabs>
                <w:tab w:val="left" w:pos="-7797"/>
              </w:tabs>
              <w:spacing w:line="240" w:lineRule="auto"/>
              <w:ind w:left="0" w:firstLine="0"/>
              <w:rPr>
                <w:sz w:val="24"/>
                <w:szCs w:val="24"/>
                <w:lang w:eastAsia="en-AU"/>
              </w:rPr>
            </w:pPr>
            <w:r w:rsidRPr="00576278">
              <w:rPr>
                <w:sz w:val="24"/>
                <w:szCs w:val="24"/>
                <w:lang w:eastAsia="en-AU"/>
              </w:rPr>
              <w:t>Даты, когда проводили тестирование. Если тесты проводили через большие промежутки времени, дата тестирования может определяться отдельными тест кейсами</w:t>
            </w:r>
          </w:p>
        </w:tc>
      </w:tr>
      <w:tr w:rsidR="00576278" w:rsidRPr="00576278" w14:paraId="735C8B72" w14:textId="77777777" w:rsidTr="00576278">
        <w:trPr>
          <w:trHeight w:val="113"/>
        </w:trPr>
        <w:tc>
          <w:tcPr>
            <w:tcW w:w="2405" w:type="dxa"/>
            <w:hideMark/>
          </w:tcPr>
          <w:p w14:paraId="3601A2FB" w14:textId="77777777" w:rsidR="00576278" w:rsidRPr="00576278" w:rsidRDefault="00576278" w:rsidP="00576278">
            <w:pPr>
              <w:tabs>
                <w:tab w:val="left" w:pos="-7797"/>
              </w:tabs>
              <w:spacing w:line="240" w:lineRule="auto"/>
              <w:ind w:left="0" w:firstLine="0"/>
              <w:jc w:val="left"/>
              <w:rPr>
                <w:sz w:val="24"/>
                <w:szCs w:val="24"/>
                <w:lang w:eastAsia="en-AU"/>
              </w:rPr>
            </w:pPr>
            <w:r w:rsidRPr="00576278">
              <w:rPr>
                <w:sz w:val="24"/>
                <w:szCs w:val="24"/>
                <w:lang w:val="en-AU" w:eastAsia="en-AU"/>
              </w:rPr>
              <w:t>Test</w:t>
            </w:r>
            <w:r w:rsidRPr="00576278">
              <w:rPr>
                <w:sz w:val="24"/>
                <w:szCs w:val="24"/>
                <w:lang w:eastAsia="en-AU"/>
              </w:rPr>
              <w:t xml:space="preserve"> </w:t>
            </w:r>
            <w:r w:rsidRPr="00576278">
              <w:rPr>
                <w:sz w:val="24"/>
                <w:szCs w:val="24"/>
                <w:lang w:val="en-AU" w:eastAsia="en-AU"/>
              </w:rPr>
              <w:t>Case</w:t>
            </w:r>
            <w:r w:rsidRPr="00576278">
              <w:rPr>
                <w:sz w:val="24"/>
                <w:szCs w:val="24"/>
                <w:lang w:eastAsia="en-AU"/>
              </w:rPr>
              <w:t xml:space="preserve"> #</w:t>
            </w:r>
          </w:p>
        </w:tc>
        <w:tc>
          <w:tcPr>
            <w:tcW w:w="7371" w:type="dxa"/>
            <w:hideMark/>
          </w:tcPr>
          <w:p w14:paraId="77D64D33" w14:textId="77777777" w:rsidR="00576278" w:rsidRPr="00576278" w:rsidRDefault="00576278" w:rsidP="00576278">
            <w:pPr>
              <w:tabs>
                <w:tab w:val="left" w:pos="-7797"/>
              </w:tabs>
              <w:spacing w:line="240" w:lineRule="auto"/>
              <w:ind w:left="0" w:firstLine="0"/>
              <w:rPr>
                <w:sz w:val="24"/>
                <w:szCs w:val="24"/>
                <w:lang w:eastAsia="en-AU"/>
              </w:rPr>
            </w:pPr>
            <w:r w:rsidRPr="00576278">
              <w:rPr>
                <w:sz w:val="24"/>
                <w:szCs w:val="24"/>
                <w:lang w:eastAsia="en-AU"/>
              </w:rPr>
              <w:t xml:space="preserve">Уникальный </w:t>
            </w:r>
            <w:r w:rsidRPr="00576278">
              <w:rPr>
                <w:sz w:val="24"/>
                <w:szCs w:val="24"/>
                <w:lang w:val="en-AU" w:eastAsia="en-AU"/>
              </w:rPr>
              <w:t>ID</w:t>
            </w:r>
            <w:r w:rsidRPr="00576278">
              <w:rPr>
                <w:sz w:val="24"/>
                <w:szCs w:val="24"/>
                <w:lang w:eastAsia="en-AU"/>
              </w:rPr>
              <w:t xml:space="preserve"> для каждого </w:t>
            </w:r>
            <w:r w:rsidRPr="00576278">
              <w:rPr>
                <w:sz w:val="24"/>
                <w:szCs w:val="24"/>
                <w:lang w:val="en-AU" w:eastAsia="en-AU"/>
              </w:rPr>
              <w:t>testcase</w:t>
            </w:r>
            <w:r w:rsidRPr="00576278">
              <w:rPr>
                <w:sz w:val="24"/>
                <w:szCs w:val="24"/>
                <w:lang w:eastAsia="en-AU"/>
              </w:rPr>
              <w:t>. Следуйте определенной логике именования и нумерации. например ‘</w:t>
            </w:r>
            <w:r w:rsidRPr="00576278">
              <w:rPr>
                <w:sz w:val="24"/>
                <w:szCs w:val="24"/>
                <w:lang w:val="en-AU" w:eastAsia="en-AU"/>
              </w:rPr>
              <w:t>TC</w:t>
            </w:r>
            <w:r w:rsidRPr="00576278">
              <w:rPr>
                <w:sz w:val="24"/>
                <w:szCs w:val="24"/>
                <w:lang w:eastAsia="en-AU"/>
              </w:rPr>
              <w:t>_</w:t>
            </w:r>
            <w:r w:rsidRPr="00576278">
              <w:rPr>
                <w:sz w:val="24"/>
                <w:szCs w:val="24"/>
                <w:lang w:val="en-AU" w:eastAsia="en-AU"/>
              </w:rPr>
              <w:t>UI</w:t>
            </w:r>
            <w:r w:rsidRPr="00576278">
              <w:rPr>
                <w:sz w:val="24"/>
                <w:szCs w:val="24"/>
                <w:lang w:eastAsia="en-AU"/>
              </w:rPr>
              <w:t xml:space="preserve">_1′ указание на пользовательский интерфейс </w:t>
            </w:r>
            <w:r w:rsidRPr="00576278">
              <w:rPr>
                <w:sz w:val="24"/>
                <w:szCs w:val="24"/>
                <w:lang w:val="en-AU" w:eastAsia="en-AU"/>
              </w:rPr>
              <w:t>testcase</w:t>
            </w:r>
            <w:r w:rsidRPr="00576278">
              <w:rPr>
                <w:sz w:val="24"/>
                <w:szCs w:val="24"/>
                <w:lang w:eastAsia="en-AU"/>
              </w:rPr>
              <w:t xml:space="preserve"> #1′.</w:t>
            </w:r>
          </w:p>
        </w:tc>
      </w:tr>
      <w:tr w:rsidR="00576278" w:rsidRPr="00576278" w14:paraId="00E4408B" w14:textId="77777777" w:rsidTr="00576278">
        <w:trPr>
          <w:trHeight w:val="113"/>
        </w:trPr>
        <w:tc>
          <w:tcPr>
            <w:tcW w:w="2405" w:type="dxa"/>
            <w:hideMark/>
          </w:tcPr>
          <w:p w14:paraId="405E803C" w14:textId="77777777" w:rsidR="00576278" w:rsidRPr="00576278" w:rsidRDefault="00576278" w:rsidP="00576278">
            <w:pPr>
              <w:tabs>
                <w:tab w:val="left" w:pos="-7797"/>
              </w:tabs>
              <w:spacing w:line="240" w:lineRule="auto"/>
              <w:ind w:left="0" w:firstLine="0"/>
              <w:jc w:val="left"/>
              <w:rPr>
                <w:sz w:val="24"/>
                <w:szCs w:val="24"/>
                <w:lang w:eastAsia="en-AU"/>
              </w:rPr>
            </w:pPr>
            <w:r w:rsidRPr="00576278">
              <w:rPr>
                <w:sz w:val="24"/>
                <w:szCs w:val="24"/>
                <w:lang w:eastAsia="en-AU"/>
              </w:rPr>
              <w:t xml:space="preserve">Приоритет тестирования </w:t>
            </w:r>
            <w:r w:rsidRPr="00576278">
              <w:rPr>
                <w:i/>
                <w:iCs/>
                <w:sz w:val="24"/>
                <w:szCs w:val="24"/>
                <w:lang w:eastAsia="en-AU"/>
              </w:rPr>
              <w:t>(Малый/Средний/Высокий)</w:t>
            </w:r>
          </w:p>
        </w:tc>
        <w:tc>
          <w:tcPr>
            <w:tcW w:w="7371" w:type="dxa"/>
            <w:hideMark/>
          </w:tcPr>
          <w:p w14:paraId="046A6653" w14:textId="77777777" w:rsidR="00576278" w:rsidRPr="00576278" w:rsidRDefault="00576278" w:rsidP="00576278">
            <w:pPr>
              <w:tabs>
                <w:tab w:val="left" w:pos="-7797"/>
              </w:tabs>
              <w:spacing w:line="240" w:lineRule="auto"/>
              <w:ind w:left="0" w:firstLine="0"/>
              <w:rPr>
                <w:sz w:val="24"/>
                <w:szCs w:val="24"/>
                <w:lang w:eastAsia="en-AU"/>
              </w:rPr>
            </w:pPr>
            <w:r w:rsidRPr="00576278">
              <w:rPr>
                <w:sz w:val="24"/>
                <w:szCs w:val="24"/>
                <w:lang w:eastAsia="en-AU"/>
              </w:rPr>
              <w:t>Насколько важен каждый тест. Приоритет при испытании бизнес-правил или функционала может быть средним или высоким, в то время как незначительные формы пользовательского интерфейса могут быть с низким приоритетом.</w:t>
            </w:r>
          </w:p>
        </w:tc>
      </w:tr>
      <w:tr w:rsidR="00576278" w:rsidRPr="00576278" w14:paraId="256D5F90" w14:textId="77777777" w:rsidTr="00576278">
        <w:trPr>
          <w:trHeight w:val="113"/>
        </w:trPr>
        <w:tc>
          <w:tcPr>
            <w:tcW w:w="2405" w:type="dxa"/>
            <w:hideMark/>
          </w:tcPr>
          <w:p w14:paraId="4F8CC56C" w14:textId="77777777" w:rsidR="00576278" w:rsidRPr="00576278" w:rsidRDefault="00576278" w:rsidP="00576278">
            <w:pPr>
              <w:tabs>
                <w:tab w:val="left" w:pos="-7797"/>
              </w:tabs>
              <w:spacing w:line="240" w:lineRule="auto"/>
              <w:ind w:left="0" w:firstLine="0"/>
              <w:jc w:val="left"/>
              <w:rPr>
                <w:sz w:val="24"/>
                <w:szCs w:val="24"/>
                <w:lang w:eastAsia="en-AU"/>
              </w:rPr>
            </w:pPr>
            <w:r w:rsidRPr="00576278">
              <w:rPr>
                <w:sz w:val="24"/>
                <w:szCs w:val="24"/>
                <w:lang w:val="en-AU" w:eastAsia="en-AU"/>
              </w:rPr>
              <w:t>Название</w:t>
            </w:r>
            <w:r w:rsidRPr="00576278">
              <w:rPr>
                <w:sz w:val="24"/>
                <w:szCs w:val="24"/>
                <w:lang w:eastAsia="en-AU"/>
              </w:rPr>
              <w:t xml:space="preserve"> </w:t>
            </w:r>
            <w:r w:rsidRPr="00576278">
              <w:rPr>
                <w:sz w:val="24"/>
                <w:szCs w:val="24"/>
                <w:lang w:val="en-AU" w:eastAsia="en-AU"/>
              </w:rPr>
              <w:t>тестировани</w:t>
            </w:r>
            <w:r w:rsidRPr="00576278">
              <w:rPr>
                <w:sz w:val="24"/>
                <w:szCs w:val="24"/>
                <w:lang w:eastAsia="en-AU"/>
              </w:rPr>
              <w:t>я</w:t>
            </w:r>
            <w:r w:rsidRPr="00576278">
              <w:rPr>
                <w:sz w:val="24"/>
                <w:szCs w:val="24"/>
                <w:lang w:val="en-AU" w:eastAsia="en-AU"/>
              </w:rPr>
              <w:t>/</w:t>
            </w:r>
            <w:r w:rsidRPr="00576278">
              <w:rPr>
                <w:sz w:val="24"/>
                <w:szCs w:val="24"/>
                <w:lang w:eastAsia="en-AU"/>
              </w:rPr>
              <w:t xml:space="preserve"> Имя</w:t>
            </w:r>
          </w:p>
        </w:tc>
        <w:tc>
          <w:tcPr>
            <w:tcW w:w="7371" w:type="dxa"/>
            <w:hideMark/>
          </w:tcPr>
          <w:p w14:paraId="667EB186" w14:textId="77777777" w:rsidR="00576278" w:rsidRPr="00576278" w:rsidRDefault="00576278" w:rsidP="00576278">
            <w:pPr>
              <w:tabs>
                <w:tab w:val="left" w:pos="-7797"/>
              </w:tabs>
              <w:spacing w:line="240" w:lineRule="auto"/>
              <w:ind w:left="0" w:firstLine="0"/>
              <w:rPr>
                <w:sz w:val="24"/>
                <w:szCs w:val="24"/>
                <w:lang w:eastAsia="en-AU"/>
              </w:rPr>
            </w:pPr>
            <w:r w:rsidRPr="00576278">
              <w:rPr>
                <w:sz w:val="24"/>
                <w:szCs w:val="24"/>
                <w:lang w:eastAsia="en-AU"/>
              </w:rPr>
              <w:t>Название тестирования. Например, проверка формы авторизации с правильным логином и паролем.</w:t>
            </w:r>
          </w:p>
        </w:tc>
      </w:tr>
      <w:tr w:rsidR="00576278" w:rsidRPr="00576278" w14:paraId="64D0FEE0" w14:textId="77777777" w:rsidTr="00576278">
        <w:trPr>
          <w:trHeight w:val="113"/>
        </w:trPr>
        <w:tc>
          <w:tcPr>
            <w:tcW w:w="2405" w:type="dxa"/>
            <w:hideMark/>
          </w:tcPr>
          <w:p w14:paraId="6FF7D0C8" w14:textId="77777777" w:rsidR="00576278" w:rsidRPr="00576278" w:rsidRDefault="00576278" w:rsidP="00576278">
            <w:pPr>
              <w:tabs>
                <w:tab w:val="left" w:pos="-7797"/>
              </w:tabs>
              <w:spacing w:line="240" w:lineRule="auto"/>
              <w:ind w:left="0" w:firstLine="0"/>
              <w:jc w:val="left"/>
              <w:rPr>
                <w:sz w:val="24"/>
                <w:szCs w:val="24"/>
                <w:lang w:eastAsia="en-AU"/>
              </w:rPr>
            </w:pPr>
            <w:r w:rsidRPr="00576278">
              <w:rPr>
                <w:sz w:val="24"/>
                <w:szCs w:val="24"/>
                <w:lang w:eastAsia="en-AU"/>
              </w:rPr>
              <w:t>Резюме испытания</w:t>
            </w:r>
          </w:p>
        </w:tc>
        <w:tc>
          <w:tcPr>
            <w:tcW w:w="7371" w:type="dxa"/>
            <w:hideMark/>
          </w:tcPr>
          <w:p w14:paraId="11116EB6" w14:textId="77777777" w:rsidR="00576278" w:rsidRPr="00576278" w:rsidRDefault="00576278" w:rsidP="00576278">
            <w:pPr>
              <w:tabs>
                <w:tab w:val="left" w:pos="-7797"/>
              </w:tabs>
              <w:spacing w:line="240" w:lineRule="auto"/>
              <w:ind w:left="0" w:firstLine="0"/>
              <w:rPr>
                <w:sz w:val="24"/>
                <w:szCs w:val="24"/>
                <w:lang w:eastAsia="en-AU"/>
              </w:rPr>
            </w:pPr>
            <w:r w:rsidRPr="00576278">
              <w:rPr>
                <w:sz w:val="24"/>
                <w:szCs w:val="24"/>
                <w:lang w:eastAsia="en-AU"/>
              </w:rPr>
              <w:t>Описание, чего нужно достигнуть при тестировании.</w:t>
            </w:r>
          </w:p>
        </w:tc>
      </w:tr>
      <w:tr w:rsidR="00576278" w:rsidRPr="00576278" w14:paraId="448892EF" w14:textId="77777777" w:rsidTr="00576278">
        <w:trPr>
          <w:trHeight w:val="113"/>
        </w:trPr>
        <w:tc>
          <w:tcPr>
            <w:tcW w:w="2405" w:type="dxa"/>
            <w:hideMark/>
          </w:tcPr>
          <w:p w14:paraId="40CED182" w14:textId="77777777" w:rsidR="00576278" w:rsidRPr="00576278" w:rsidRDefault="00576278" w:rsidP="00576278">
            <w:pPr>
              <w:tabs>
                <w:tab w:val="left" w:pos="-7797"/>
              </w:tabs>
              <w:spacing w:line="240" w:lineRule="auto"/>
              <w:ind w:left="0" w:firstLine="0"/>
              <w:jc w:val="left"/>
              <w:rPr>
                <w:sz w:val="24"/>
                <w:szCs w:val="24"/>
                <w:lang w:eastAsia="en-AU"/>
              </w:rPr>
            </w:pPr>
            <w:r w:rsidRPr="00576278">
              <w:rPr>
                <w:sz w:val="24"/>
                <w:szCs w:val="24"/>
                <w:lang w:eastAsia="en-AU"/>
              </w:rPr>
              <w:t>Шаги тестирования</w:t>
            </w:r>
          </w:p>
        </w:tc>
        <w:tc>
          <w:tcPr>
            <w:tcW w:w="7371" w:type="dxa"/>
            <w:hideMark/>
          </w:tcPr>
          <w:p w14:paraId="594844E9" w14:textId="77777777" w:rsidR="00576278" w:rsidRPr="00576278" w:rsidRDefault="00576278" w:rsidP="00576278">
            <w:pPr>
              <w:tabs>
                <w:tab w:val="left" w:pos="-7797"/>
              </w:tabs>
              <w:spacing w:line="240" w:lineRule="auto"/>
              <w:ind w:left="0" w:firstLine="0"/>
              <w:rPr>
                <w:sz w:val="24"/>
                <w:szCs w:val="24"/>
                <w:lang w:eastAsia="en-AU"/>
              </w:rPr>
            </w:pPr>
            <w:r w:rsidRPr="00576278">
              <w:rPr>
                <w:sz w:val="24"/>
                <w:szCs w:val="24"/>
                <w:lang w:eastAsia="en-AU"/>
              </w:rPr>
              <w:t>Перечислите детально все шаги тестирования. Напишите в каком порядке должны быть выполнены эти шаги. Убедитесь, что вы обеспечили настолько максимальную детализацию насколько можете. Нумерованный список – будет хорошей идей</w:t>
            </w:r>
          </w:p>
        </w:tc>
      </w:tr>
      <w:tr w:rsidR="00576278" w:rsidRPr="00576278" w14:paraId="75670D98" w14:textId="77777777" w:rsidTr="00576278">
        <w:trPr>
          <w:trHeight w:val="113"/>
        </w:trPr>
        <w:tc>
          <w:tcPr>
            <w:tcW w:w="2405" w:type="dxa"/>
            <w:hideMark/>
          </w:tcPr>
          <w:p w14:paraId="4679B111" w14:textId="77777777" w:rsidR="00576278" w:rsidRPr="00576278" w:rsidRDefault="00576278" w:rsidP="00576278">
            <w:pPr>
              <w:tabs>
                <w:tab w:val="left" w:pos="-7797"/>
              </w:tabs>
              <w:spacing w:line="240" w:lineRule="auto"/>
              <w:ind w:left="0" w:firstLine="0"/>
              <w:jc w:val="left"/>
              <w:rPr>
                <w:sz w:val="24"/>
                <w:szCs w:val="24"/>
                <w:lang w:eastAsia="en-AU"/>
              </w:rPr>
            </w:pPr>
            <w:r w:rsidRPr="00576278">
              <w:rPr>
                <w:sz w:val="24"/>
                <w:szCs w:val="24"/>
                <w:lang w:eastAsia="en-AU"/>
              </w:rPr>
              <w:t>Данные тестирования</w:t>
            </w:r>
          </w:p>
        </w:tc>
        <w:tc>
          <w:tcPr>
            <w:tcW w:w="7371" w:type="dxa"/>
            <w:hideMark/>
          </w:tcPr>
          <w:p w14:paraId="458AB5A3" w14:textId="77777777" w:rsidR="00576278" w:rsidRPr="00576278" w:rsidRDefault="00576278" w:rsidP="00576278">
            <w:pPr>
              <w:tabs>
                <w:tab w:val="left" w:pos="-7797"/>
              </w:tabs>
              <w:spacing w:line="240" w:lineRule="auto"/>
              <w:ind w:left="0" w:firstLine="0"/>
              <w:rPr>
                <w:sz w:val="24"/>
                <w:szCs w:val="24"/>
                <w:lang w:eastAsia="en-AU"/>
              </w:rPr>
            </w:pPr>
            <w:r w:rsidRPr="00576278">
              <w:rPr>
                <w:sz w:val="24"/>
                <w:szCs w:val="24"/>
                <w:lang w:eastAsia="en-AU"/>
              </w:rPr>
              <w:t>Напишите тестовые данные, используемые для этого тестирования. Таким образом, актуальные данные, которые будут предложены и будут использоваться для проведения тестирования. Например, логин и пароль – для входа в систему.</w:t>
            </w:r>
          </w:p>
        </w:tc>
      </w:tr>
      <w:tr w:rsidR="00576278" w:rsidRPr="00576278" w14:paraId="5F1482E0" w14:textId="77777777" w:rsidTr="00576278">
        <w:trPr>
          <w:trHeight w:val="113"/>
        </w:trPr>
        <w:tc>
          <w:tcPr>
            <w:tcW w:w="2405" w:type="dxa"/>
            <w:hideMark/>
          </w:tcPr>
          <w:p w14:paraId="0D818931" w14:textId="77777777" w:rsidR="00576278" w:rsidRPr="00576278" w:rsidRDefault="00576278" w:rsidP="00576278">
            <w:pPr>
              <w:tabs>
                <w:tab w:val="left" w:pos="-7797"/>
              </w:tabs>
              <w:spacing w:line="240" w:lineRule="auto"/>
              <w:ind w:left="0" w:firstLine="0"/>
              <w:jc w:val="left"/>
              <w:rPr>
                <w:sz w:val="24"/>
                <w:szCs w:val="24"/>
                <w:lang w:eastAsia="en-AU"/>
              </w:rPr>
            </w:pPr>
            <w:r w:rsidRPr="00576278">
              <w:rPr>
                <w:sz w:val="24"/>
                <w:szCs w:val="24"/>
                <w:lang w:eastAsia="en-AU"/>
              </w:rPr>
              <w:t>Ожидаемый результат</w:t>
            </w:r>
          </w:p>
        </w:tc>
        <w:tc>
          <w:tcPr>
            <w:tcW w:w="7371" w:type="dxa"/>
            <w:hideMark/>
          </w:tcPr>
          <w:p w14:paraId="3D78D1C7" w14:textId="77777777" w:rsidR="00576278" w:rsidRPr="00576278" w:rsidRDefault="00576278" w:rsidP="00576278">
            <w:pPr>
              <w:tabs>
                <w:tab w:val="left" w:pos="-7797"/>
              </w:tabs>
              <w:spacing w:line="240" w:lineRule="auto"/>
              <w:ind w:left="0" w:firstLine="0"/>
              <w:rPr>
                <w:sz w:val="24"/>
                <w:szCs w:val="24"/>
                <w:lang w:eastAsia="en-AU"/>
              </w:rPr>
            </w:pPr>
            <w:r w:rsidRPr="00576278">
              <w:rPr>
                <w:sz w:val="24"/>
                <w:szCs w:val="24"/>
                <w:lang w:eastAsia="en-AU"/>
              </w:rPr>
              <w:t>Какой должен получится результат после выполнения теста? Опишите подробно ожидаемый результат, включая любые сообщения и ошибки, которые должны быть, выданы на экран.</w:t>
            </w:r>
          </w:p>
        </w:tc>
      </w:tr>
      <w:tr w:rsidR="00576278" w:rsidRPr="00576278" w14:paraId="44B3BD0B" w14:textId="77777777" w:rsidTr="00576278">
        <w:trPr>
          <w:trHeight w:val="113"/>
        </w:trPr>
        <w:tc>
          <w:tcPr>
            <w:tcW w:w="2405" w:type="dxa"/>
            <w:hideMark/>
          </w:tcPr>
          <w:p w14:paraId="30EDC56F" w14:textId="77777777" w:rsidR="00576278" w:rsidRPr="00576278" w:rsidRDefault="00576278" w:rsidP="00576278">
            <w:pPr>
              <w:tabs>
                <w:tab w:val="left" w:pos="-7797"/>
              </w:tabs>
              <w:spacing w:line="240" w:lineRule="auto"/>
              <w:ind w:left="0" w:firstLine="0"/>
              <w:jc w:val="left"/>
              <w:rPr>
                <w:sz w:val="24"/>
                <w:szCs w:val="24"/>
                <w:lang w:eastAsia="en-AU"/>
              </w:rPr>
            </w:pPr>
            <w:r w:rsidRPr="00576278">
              <w:rPr>
                <w:sz w:val="24"/>
                <w:szCs w:val="24"/>
                <w:lang w:eastAsia="en-AU"/>
              </w:rPr>
              <w:t>Фактический результат</w:t>
            </w:r>
          </w:p>
        </w:tc>
        <w:tc>
          <w:tcPr>
            <w:tcW w:w="7371" w:type="dxa"/>
            <w:hideMark/>
          </w:tcPr>
          <w:p w14:paraId="2CBC090B" w14:textId="77777777" w:rsidR="00576278" w:rsidRPr="00576278" w:rsidRDefault="00576278" w:rsidP="00576278">
            <w:pPr>
              <w:tabs>
                <w:tab w:val="left" w:pos="-7797"/>
              </w:tabs>
              <w:spacing w:line="240" w:lineRule="auto"/>
              <w:ind w:left="0" w:firstLine="0"/>
              <w:rPr>
                <w:sz w:val="24"/>
                <w:szCs w:val="24"/>
                <w:lang w:eastAsia="en-AU"/>
              </w:rPr>
            </w:pPr>
            <w:r w:rsidRPr="00576278">
              <w:rPr>
                <w:sz w:val="24"/>
                <w:szCs w:val="24"/>
                <w:lang w:eastAsia="en-AU"/>
              </w:rPr>
              <w:t>Какой фактический результат после выполнения теста? Опишите любое соответствующее поведение системы после выполнения тестирования.</w:t>
            </w:r>
          </w:p>
        </w:tc>
      </w:tr>
    </w:tbl>
    <w:p w14:paraId="3A21157F" w14:textId="77777777" w:rsidR="00576278" w:rsidRPr="00143ADB" w:rsidRDefault="00576278" w:rsidP="00143ADB">
      <w:pPr>
        <w:tabs>
          <w:tab w:val="clear" w:pos="1134"/>
          <w:tab w:val="clear" w:pos="5940"/>
          <w:tab w:val="left" w:pos="614"/>
        </w:tabs>
        <w:suppressAutoHyphens w:val="0"/>
        <w:ind w:left="0" w:firstLine="0"/>
        <w:jc w:val="left"/>
        <w:rPr>
          <w:b/>
          <w:sz w:val="24"/>
          <w:szCs w:val="24"/>
          <w:lang w:eastAsia="ru-RU"/>
        </w:rPr>
      </w:pPr>
    </w:p>
    <w:sectPr w:rsidR="00576278" w:rsidRPr="00143ADB" w:rsidSect="00251FF1">
      <w:headerReference w:type="default" r:id="rId55"/>
      <w:footerReference w:type="default" r:id="rId56"/>
      <w:footerReference w:type="first" r:id="rId57"/>
      <w:pgSz w:w="11906" w:h="16838" w:code="9"/>
      <w:pgMar w:top="709" w:right="424" w:bottom="1276" w:left="1134" w:header="709" w:footer="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989038" w14:textId="77777777" w:rsidR="00576278" w:rsidRDefault="00576278">
      <w:r>
        <w:separator/>
      </w:r>
    </w:p>
  </w:endnote>
  <w:endnote w:type="continuationSeparator" w:id="0">
    <w:p w14:paraId="64749A1E" w14:textId="77777777" w:rsidR="00576278" w:rsidRDefault="00576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CC"/>
    <w:family w:val="swiss"/>
    <w:pitch w:val="variable"/>
    <w:sig w:usb0="A00006FF" w:usb1="4000205B" w:usb2="00000010" w:usb3="00000000" w:csb0="0000019F"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4878950"/>
      <w:docPartObj>
        <w:docPartGallery w:val="Page Numbers (Bottom of Page)"/>
        <w:docPartUnique/>
      </w:docPartObj>
    </w:sdtPr>
    <w:sdtContent>
      <w:p w14:paraId="5B4EA3B9" w14:textId="59097DCF" w:rsidR="00576278" w:rsidRDefault="00576278">
        <w:pPr>
          <w:pStyle w:val="af"/>
          <w:jc w:val="right"/>
        </w:pPr>
        <w:r>
          <w:fldChar w:fldCharType="begin"/>
        </w:r>
        <w:r>
          <w:instrText>PAGE   \* MERGEFORMAT</w:instrText>
        </w:r>
        <w:r>
          <w:fldChar w:fldCharType="separate"/>
        </w:r>
        <w:r w:rsidR="00A020EA">
          <w:rPr>
            <w:noProof/>
          </w:rPr>
          <w:t>3</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28A1B2" w14:textId="48F66847" w:rsidR="00576278" w:rsidRDefault="00576278">
    <w:pPr>
      <w:pStyle w:val="af"/>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9B73C2" w14:textId="77777777" w:rsidR="00576278" w:rsidRDefault="00576278">
      <w:r>
        <w:separator/>
      </w:r>
    </w:p>
  </w:footnote>
  <w:footnote w:type="continuationSeparator" w:id="0">
    <w:p w14:paraId="20C6DBDC" w14:textId="77777777" w:rsidR="00576278" w:rsidRDefault="005762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6BDC33" w14:textId="56447CD6" w:rsidR="00576278" w:rsidRDefault="00576278" w:rsidP="00251FF1">
    <w:pPr>
      <w:pStyle w:val="af3"/>
      <w:tabs>
        <w:tab w:val="clear" w:pos="4677"/>
        <w:tab w:val="clear" w:pos="9355"/>
        <w:tab w:val="left" w:pos="1845"/>
      </w:tabs>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46E2D70"/>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decimal"/>
      <w:lvlText w:val="%1."/>
      <w:lvlJc w:val="left"/>
      <w:pPr>
        <w:tabs>
          <w:tab w:val="num" w:pos="360"/>
        </w:tabs>
        <w:ind w:left="360" w:hanging="360"/>
      </w:pPr>
    </w:lvl>
  </w:abstractNum>
  <w:abstractNum w:abstractNumId="2" w15:restartNumberingAfterBreak="0">
    <w:nsid w:val="00000003"/>
    <w:multiLevelType w:val="multilevel"/>
    <w:tmpl w:val="00000003"/>
    <w:name w:val="WW8Num3"/>
    <w:lvl w:ilvl="0">
      <w:start w:val="1"/>
      <w:numFmt w:val="decimal"/>
      <w:lvlText w:val=" %1 "/>
      <w:lvlJc w:val="left"/>
      <w:pPr>
        <w:tabs>
          <w:tab w:val="num" w:pos="720"/>
        </w:tabs>
        <w:ind w:left="720" w:hanging="360"/>
      </w:pPr>
    </w:lvl>
    <w:lvl w:ilvl="1">
      <w:start w:val="1"/>
      <w:numFmt w:val="decimal"/>
      <w:lvlText w:val=" %1.%2 "/>
      <w:lvlJc w:val="left"/>
      <w:pPr>
        <w:tabs>
          <w:tab w:val="num" w:pos="780"/>
        </w:tabs>
        <w:ind w:left="780" w:hanging="420"/>
      </w:pPr>
    </w:lvl>
    <w:lvl w:ilvl="2">
      <w:start w:val="1"/>
      <w:numFmt w:val="decimal"/>
      <w:lvlText w:val=" %1.%2.%3 "/>
      <w:lvlJc w:val="left"/>
      <w:pPr>
        <w:tabs>
          <w:tab w:val="num" w:pos="1080"/>
        </w:tabs>
        <w:ind w:left="1080" w:hanging="720"/>
      </w:pPr>
    </w:lvl>
    <w:lvl w:ilvl="3">
      <w:start w:val="1"/>
      <w:numFmt w:val="decimal"/>
      <w:lvlText w:val=" %1.%2.%3.%4 "/>
      <w:lvlJc w:val="left"/>
      <w:pPr>
        <w:tabs>
          <w:tab w:val="num" w:pos="1080"/>
        </w:tabs>
        <w:ind w:left="1080" w:hanging="720"/>
      </w:pPr>
    </w:lvl>
    <w:lvl w:ilvl="4">
      <w:start w:val="1"/>
      <w:numFmt w:val="decimal"/>
      <w:lvlText w:val=" %1.%2.%3.%4.%5 "/>
      <w:lvlJc w:val="left"/>
      <w:pPr>
        <w:tabs>
          <w:tab w:val="num" w:pos="1440"/>
        </w:tabs>
        <w:ind w:left="1440" w:hanging="1080"/>
      </w:pPr>
    </w:lvl>
    <w:lvl w:ilvl="5">
      <w:start w:val="1"/>
      <w:numFmt w:val="decimal"/>
      <w:lvlText w:val=" %1.%2.%3.%4.%5.%6 "/>
      <w:lvlJc w:val="left"/>
      <w:pPr>
        <w:tabs>
          <w:tab w:val="num" w:pos="1440"/>
        </w:tabs>
        <w:ind w:left="1440" w:hanging="1080"/>
      </w:pPr>
    </w:lvl>
    <w:lvl w:ilvl="6">
      <w:start w:val="1"/>
      <w:numFmt w:val="decimal"/>
      <w:lvlText w:val=" %1.%2.%3.%4.%5.%6.%7 "/>
      <w:lvlJc w:val="left"/>
      <w:pPr>
        <w:tabs>
          <w:tab w:val="num" w:pos="1800"/>
        </w:tabs>
        <w:ind w:left="1800" w:hanging="1440"/>
      </w:pPr>
    </w:lvl>
    <w:lvl w:ilvl="7">
      <w:start w:val="1"/>
      <w:numFmt w:val="decimal"/>
      <w:lvlText w:val=" %1.%2.%3.%4.%5.%6.%7.%8 "/>
      <w:lvlJc w:val="left"/>
      <w:pPr>
        <w:tabs>
          <w:tab w:val="num" w:pos="1800"/>
        </w:tabs>
        <w:ind w:left="1800" w:hanging="1440"/>
      </w:pPr>
    </w:lvl>
    <w:lvl w:ilvl="8">
      <w:start w:val="1"/>
      <w:numFmt w:val="decimal"/>
      <w:lvlText w:val=" %1.%2.%3.%4.%5.%6.%7.%8.%9 "/>
      <w:lvlJc w:val="left"/>
      <w:pPr>
        <w:tabs>
          <w:tab w:val="num" w:pos="2160"/>
        </w:tabs>
        <w:ind w:left="2160" w:hanging="1800"/>
      </w:pPr>
    </w:lvl>
  </w:abstractNum>
  <w:abstractNum w:abstractNumId="3" w15:restartNumberingAfterBreak="0">
    <w:nsid w:val="00000004"/>
    <w:multiLevelType w:val="singleLevel"/>
    <w:tmpl w:val="00000004"/>
    <w:name w:val="WW8Num4"/>
    <w:lvl w:ilvl="0">
      <w:start w:val="1"/>
      <w:numFmt w:val="bullet"/>
      <w:lvlText w:val=""/>
      <w:lvlJc w:val="left"/>
      <w:pPr>
        <w:tabs>
          <w:tab w:val="num" w:pos="1440"/>
        </w:tabs>
        <w:ind w:left="1440" w:hanging="360"/>
      </w:pPr>
      <w:rPr>
        <w:rFonts w:ascii="Symbol" w:hAnsi="Symbol"/>
      </w:rPr>
    </w:lvl>
  </w:abstractNum>
  <w:abstractNum w:abstractNumId="4" w15:restartNumberingAfterBreak="0">
    <w:nsid w:val="00000007"/>
    <w:multiLevelType w:val="multilevel"/>
    <w:tmpl w:val="00000007"/>
    <w:name w:val="WW8Num7"/>
    <w:lvl w:ilvl="0">
      <w:start w:val="1"/>
      <w:numFmt w:val="decimal"/>
      <w:lvlText w:val="%1."/>
      <w:lvlJc w:val="left"/>
      <w:pPr>
        <w:tabs>
          <w:tab w:val="num" w:pos="452"/>
        </w:tabs>
        <w:ind w:left="452" w:hanging="113"/>
      </w:pPr>
    </w:lvl>
    <w:lvl w:ilvl="1">
      <w:start w:val="1"/>
      <w:numFmt w:val="bullet"/>
      <w:lvlText w:val=""/>
      <w:lvlJc w:val="left"/>
      <w:pPr>
        <w:tabs>
          <w:tab w:val="num" w:pos="1589"/>
        </w:tabs>
        <w:ind w:left="1589" w:hanging="170"/>
      </w:pPr>
      <w:rPr>
        <w:rFonts w:ascii="Symbol" w:hAnsi="Symbol" w:cs="Courier New"/>
      </w:rPr>
    </w:lvl>
    <w:lvl w:ilvl="2">
      <w:start w:val="1"/>
      <w:numFmt w:val="lowerRoman"/>
      <w:lvlText w:val="%3."/>
      <w:lvlJc w:val="right"/>
      <w:pPr>
        <w:tabs>
          <w:tab w:val="num" w:pos="2499"/>
        </w:tabs>
        <w:ind w:left="2499" w:hanging="180"/>
      </w:pPr>
    </w:lvl>
    <w:lvl w:ilvl="3">
      <w:start w:val="1"/>
      <w:numFmt w:val="decimal"/>
      <w:lvlText w:val="%4."/>
      <w:lvlJc w:val="left"/>
      <w:pPr>
        <w:tabs>
          <w:tab w:val="num" w:pos="3219"/>
        </w:tabs>
        <w:ind w:left="3219" w:hanging="360"/>
      </w:pPr>
    </w:lvl>
    <w:lvl w:ilvl="4">
      <w:start w:val="1"/>
      <w:numFmt w:val="lowerLetter"/>
      <w:lvlText w:val="%5."/>
      <w:lvlJc w:val="left"/>
      <w:pPr>
        <w:tabs>
          <w:tab w:val="num" w:pos="3939"/>
        </w:tabs>
        <w:ind w:left="3939" w:hanging="360"/>
      </w:pPr>
    </w:lvl>
    <w:lvl w:ilvl="5">
      <w:start w:val="1"/>
      <w:numFmt w:val="lowerRoman"/>
      <w:lvlText w:val="%6."/>
      <w:lvlJc w:val="right"/>
      <w:pPr>
        <w:tabs>
          <w:tab w:val="num" w:pos="4659"/>
        </w:tabs>
        <w:ind w:left="4659" w:hanging="180"/>
      </w:pPr>
    </w:lvl>
    <w:lvl w:ilvl="6">
      <w:start w:val="1"/>
      <w:numFmt w:val="decimal"/>
      <w:lvlText w:val="%7."/>
      <w:lvlJc w:val="left"/>
      <w:pPr>
        <w:tabs>
          <w:tab w:val="num" w:pos="5379"/>
        </w:tabs>
        <w:ind w:left="5379" w:hanging="360"/>
      </w:pPr>
    </w:lvl>
    <w:lvl w:ilvl="7">
      <w:start w:val="1"/>
      <w:numFmt w:val="lowerLetter"/>
      <w:lvlText w:val="%8."/>
      <w:lvlJc w:val="left"/>
      <w:pPr>
        <w:tabs>
          <w:tab w:val="num" w:pos="6099"/>
        </w:tabs>
        <w:ind w:left="6099" w:hanging="360"/>
      </w:pPr>
    </w:lvl>
    <w:lvl w:ilvl="8">
      <w:start w:val="1"/>
      <w:numFmt w:val="lowerRoman"/>
      <w:lvlText w:val="%9."/>
      <w:lvlJc w:val="right"/>
      <w:pPr>
        <w:tabs>
          <w:tab w:val="num" w:pos="6819"/>
        </w:tabs>
        <w:ind w:left="6819" w:hanging="180"/>
      </w:pPr>
    </w:lvl>
  </w:abstractNum>
  <w:abstractNum w:abstractNumId="5" w15:restartNumberingAfterBreak="0">
    <w:nsid w:val="00000008"/>
    <w:multiLevelType w:val="multilevel"/>
    <w:tmpl w:val="00000008"/>
    <w:name w:val="WW8Num8"/>
    <w:lvl w:ilvl="0">
      <w:start w:val="1"/>
      <w:numFmt w:val="decimal"/>
      <w:lvlText w:val="%1."/>
      <w:lvlJc w:val="left"/>
      <w:pPr>
        <w:tabs>
          <w:tab w:val="num" w:pos="452"/>
        </w:tabs>
        <w:ind w:left="452" w:hanging="113"/>
      </w:pPr>
    </w:lvl>
    <w:lvl w:ilvl="1">
      <w:start w:val="1"/>
      <w:numFmt w:val="bullet"/>
      <w:lvlText w:val=""/>
      <w:lvlJc w:val="left"/>
      <w:pPr>
        <w:tabs>
          <w:tab w:val="num" w:pos="1589"/>
        </w:tabs>
        <w:ind w:left="1589" w:hanging="170"/>
      </w:pPr>
      <w:rPr>
        <w:rFonts w:ascii="Symbol" w:hAnsi="Symbol" w:cs="Courier New"/>
      </w:rPr>
    </w:lvl>
    <w:lvl w:ilvl="2">
      <w:start w:val="1"/>
      <w:numFmt w:val="lowerRoman"/>
      <w:lvlText w:val="%3."/>
      <w:lvlJc w:val="right"/>
      <w:pPr>
        <w:tabs>
          <w:tab w:val="num" w:pos="2499"/>
        </w:tabs>
        <w:ind w:left="2499" w:hanging="180"/>
      </w:pPr>
    </w:lvl>
    <w:lvl w:ilvl="3">
      <w:start w:val="1"/>
      <w:numFmt w:val="decimal"/>
      <w:lvlText w:val="%4."/>
      <w:lvlJc w:val="left"/>
      <w:pPr>
        <w:tabs>
          <w:tab w:val="num" w:pos="3219"/>
        </w:tabs>
        <w:ind w:left="3219" w:hanging="360"/>
      </w:pPr>
    </w:lvl>
    <w:lvl w:ilvl="4">
      <w:start w:val="1"/>
      <w:numFmt w:val="lowerLetter"/>
      <w:lvlText w:val="%5."/>
      <w:lvlJc w:val="left"/>
      <w:pPr>
        <w:tabs>
          <w:tab w:val="num" w:pos="3939"/>
        </w:tabs>
        <w:ind w:left="3939" w:hanging="360"/>
      </w:pPr>
    </w:lvl>
    <w:lvl w:ilvl="5">
      <w:start w:val="1"/>
      <w:numFmt w:val="lowerRoman"/>
      <w:lvlText w:val="%6."/>
      <w:lvlJc w:val="right"/>
      <w:pPr>
        <w:tabs>
          <w:tab w:val="num" w:pos="4659"/>
        </w:tabs>
        <w:ind w:left="4659" w:hanging="180"/>
      </w:pPr>
    </w:lvl>
    <w:lvl w:ilvl="6">
      <w:start w:val="1"/>
      <w:numFmt w:val="decimal"/>
      <w:lvlText w:val="%7."/>
      <w:lvlJc w:val="left"/>
      <w:pPr>
        <w:tabs>
          <w:tab w:val="num" w:pos="5379"/>
        </w:tabs>
        <w:ind w:left="5379" w:hanging="360"/>
      </w:pPr>
    </w:lvl>
    <w:lvl w:ilvl="7">
      <w:start w:val="1"/>
      <w:numFmt w:val="lowerLetter"/>
      <w:lvlText w:val="%8."/>
      <w:lvlJc w:val="left"/>
      <w:pPr>
        <w:tabs>
          <w:tab w:val="num" w:pos="6099"/>
        </w:tabs>
        <w:ind w:left="6099" w:hanging="360"/>
      </w:pPr>
    </w:lvl>
    <w:lvl w:ilvl="8">
      <w:start w:val="1"/>
      <w:numFmt w:val="lowerRoman"/>
      <w:lvlText w:val="%9."/>
      <w:lvlJc w:val="right"/>
      <w:pPr>
        <w:tabs>
          <w:tab w:val="num" w:pos="6819"/>
        </w:tabs>
        <w:ind w:left="6819" w:hanging="180"/>
      </w:pPr>
    </w:lvl>
  </w:abstractNum>
  <w:abstractNum w:abstractNumId="6" w15:restartNumberingAfterBreak="0">
    <w:nsid w:val="00000009"/>
    <w:multiLevelType w:val="singleLevel"/>
    <w:tmpl w:val="00000009"/>
    <w:name w:val="WW8Num9"/>
    <w:lvl w:ilvl="0">
      <w:start w:val="1"/>
      <w:numFmt w:val="bullet"/>
      <w:lvlText w:val=""/>
      <w:lvlJc w:val="left"/>
      <w:pPr>
        <w:tabs>
          <w:tab w:val="num" w:pos="1077"/>
        </w:tabs>
        <w:ind w:left="1077" w:hanging="170"/>
      </w:pPr>
      <w:rPr>
        <w:rFonts w:ascii="Symbol" w:hAnsi="Symbol" w:cs="Times New Roman"/>
      </w:rPr>
    </w:lvl>
  </w:abstractNum>
  <w:abstractNum w:abstractNumId="7" w15:restartNumberingAfterBreak="0">
    <w:nsid w:val="0000000A"/>
    <w:multiLevelType w:val="singleLevel"/>
    <w:tmpl w:val="0000000A"/>
    <w:name w:val="WW8Num10"/>
    <w:lvl w:ilvl="0">
      <w:start w:val="1"/>
      <w:numFmt w:val="bullet"/>
      <w:lvlText w:val=""/>
      <w:lvlJc w:val="left"/>
      <w:pPr>
        <w:tabs>
          <w:tab w:val="num" w:pos="1762"/>
        </w:tabs>
        <w:ind w:left="1762" w:hanging="170"/>
      </w:pPr>
      <w:rPr>
        <w:rFonts w:ascii="Symbol" w:hAnsi="Symbol" w:cs="Times New Roman"/>
      </w:rPr>
    </w:lvl>
  </w:abstractNum>
  <w:abstractNum w:abstractNumId="8" w15:restartNumberingAfterBreak="0">
    <w:nsid w:val="0000000B"/>
    <w:multiLevelType w:val="singleLevel"/>
    <w:tmpl w:val="0000000B"/>
    <w:name w:val="WW8Num11"/>
    <w:lvl w:ilvl="0">
      <w:start w:val="1"/>
      <w:numFmt w:val="bullet"/>
      <w:lvlText w:val=""/>
      <w:lvlJc w:val="left"/>
      <w:pPr>
        <w:tabs>
          <w:tab w:val="num" w:pos="1762"/>
        </w:tabs>
        <w:ind w:left="1762" w:hanging="170"/>
      </w:pPr>
      <w:rPr>
        <w:rFonts w:ascii="Symbol" w:hAnsi="Symbol"/>
      </w:rPr>
    </w:lvl>
  </w:abstractNum>
  <w:abstractNum w:abstractNumId="9" w15:restartNumberingAfterBreak="0">
    <w:nsid w:val="0000000E"/>
    <w:multiLevelType w:val="singleLevel"/>
    <w:tmpl w:val="A6D60C3A"/>
    <w:name w:val="WW8Num14"/>
    <w:lvl w:ilvl="0">
      <w:start w:val="1"/>
      <w:numFmt w:val="lowerLetter"/>
      <w:lvlText w:val="%1)"/>
      <w:lvlJc w:val="left"/>
      <w:pPr>
        <w:tabs>
          <w:tab w:val="num" w:pos="360"/>
        </w:tabs>
        <w:ind w:left="360" w:hanging="360"/>
      </w:pPr>
    </w:lvl>
  </w:abstractNum>
  <w:abstractNum w:abstractNumId="10" w15:restartNumberingAfterBreak="0">
    <w:nsid w:val="0000000F"/>
    <w:multiLevelType w:val="multilevel"/>
    <w:tmpl w:val="C694B5CA"/>
    <w:name w:val="WW8Num15"/>
    <w:lvl w:ilvl="0">
      <w:start w:val="1"/>
      <w:numFmt w:val="decimal"/>
      <w:lvlText w:val="%1)"/>
      <w:lvlJc w:val="left"/>
      <w:pPr>
        <w:tabs>
          <w:tab w:val="num" w:pos="833"/>
        </w:tabs>
        <w:ind w:left="833" w:hanging="360"/>
      </w:pPr>
    </w:lvl>
    <w:lvl w:ilvl="1">
      <w:start w:val="1"/>
      <w:numFmt w:val="decimal"/>
      <w:lvlText w:val="%2)"/>
      <w:lvlJc w:val="left"/>
      <w:pPr>
        <w:tabs>
          <w:tab w:val="num" w:pos="1913"/>
        </w:tabs>
        <w:ind w:left="1913" w:hanging="360"/>
      </w:pPr>
    </w:lvl>
    <w:lvl w:ilvl="2">
      <w:start w:val="1"/>
      <w:numFmt w:val="lowerRoman"/>
      <w:lvlText w:val="%3."/>
      <w:lvlJc w:val="right"/>
      <w:pPr>
        <w:tabs>
          <w:tab w:val="num" w:pos="2633"/>
        </w:tabs>
        <w:ind w:left="2633" w:hanging="180"/>
      </w:pPr>
    </w:lvl>
    <w:lvl w:ilvl="3">
      <w:start w:val="1"/>
      <w:numFmt w:val="decimal"/>
      <w:lvlText w:val="%4."/>
      <w:lvlJc w:val="left"/>
      <w:pPr>
        <w:tabs>
          <w:tab w:val="num" w:pos="3353"/>
        </w:tabs>
        <w:ind w:left="3353" w:hanging="360"/>
      </w:pPr>
    </w:lvl>
    <w:lvl w:ilvl="4">
      <w:start w:val="1"/>
      <w:numFmt w:val="lowerLetter"/>
      <w:lvlText w:val="%5."/>
      <w:lvlJc w:val="left"/>
      <w:pPr>
        <w:tabs>
          <w:tab w:val="num" w:pos="4073"/>
        </w:tabs>
        <w:ind w:left="4073" w:hanging="360"/>
      </w:pPr>
    </w:lvl>
    <w:lvl w:ilvl="5">
      <w:start w:val="1"/>
      <w:numFmt w:val="lowerRoman"/>
      <w:lvlText w:val="%6."/>
      <w:lvlJc w:val="right"/>
      <w:pPr>
        <w:tabs>
          <w:tab w:val="num" w:pos="4793"/>
        </w:tabs>
        <w:ind w:left="4793" w:hanging="180"/>
      </w:pPr>
    </w:lvl>
    <w:lvl w:ilvl="6">
      <w:start w:val="1"/>
      <w:numFmt w:val="decimal"/>
      <w:lvlText w:val="%7."/>
      <w:lvlJc w:val="left"/>
      <w:pPr>
        <w:tabs>
          <w:tab w:val="num" w:pos="5513"/>
        </w:tabs>
        <w:ind w:left="5513" w:hanging="360"/>
      </w:pPr>
    </w:lvl>
    <w:lvl w:ilvl="7">
      <w:start w:val="1"/>
      <w:numFmt w:val="lowerLetter"/>
      <w:lvlText w:val="%8."/>
      <w:lvlJc w:val="left"/>
      <w:pPr>
        <w:tabs>
          <w:tab w:val="num" w:pos="6233"/>
        </w:tabs>
        <w:ind w:left="6233" w:hanging="360"/>
      </w:pPr>
    </w:lvl>
    <w:lvl w:ilvl="8">
      <w:start w:val="1"/>
      <w:numFmt w:val="lowerRoman"/>
      <w:lvlText w:val="%9."/>
      <w:lvlJc w:val="right"/>
      <w:pPr>
        <w:tabs>
          <w:tab w:val="num" w:pos="6953"/>
        </w:tabs>
        <w:ind w:left="6953" w:hanging="180"/>
      </w:pPr>
    </w:lvl>
  </w:abstractNum>
  <w:abstractNum w:abstractNumId="11" w15:restartNumberingAfterBreak="0">
    <w:nsid w:val="00000010"/>
    <w:multiLevelType w:val="singleLevel"/>
    <w:tmpl w:val="00000010"/>
    <w:name w:val="WW8Num16"/>
    <w:lvl w:ilvl="0">
      <w:start w:val="1"/>
      <w:numFmt w:val="bullet"/>
      <w:lvlText w:val=""/>
      <w:lvlJc w:val="left"/>
      <w:pPr>
        <w:tabs>
          <w:tab w:val="num" w:pos="737"/>
        </w:tabs>
        <w:ind w:left="737" w:hanging="360"/>
      </w:pPr>
      <w:rPr>
        <w:rFonts w:ascii="Symbol" w:hAnsi="Symbol"/>
      </w:rPr>
    </w:lvl>
  </w:abstractNum>
  <w:abstractNum w:abstractNumId="12" w15:restartNumberingAfterBreak="0">
    <w:nsid w:val="00000011"/>
    <w:multiLevelType w:val="multilevel"/>
    <w:tmpl w:val="00000011"/>
    <w:name w:val="WW8Num17"/>
    <w:lvl w:ilvl="0">
      <w:start w:val="1"/>
      <w:numFmt w:val="decimal"/>
      <w:lvlText w:val="%1)"/>
      <w:lvlJc w:val="left"/>
      <w:pPr>
        <w:tabs>
          <w:tab w:val="num" w:pos="780"/>
        </w:tabs>
        <w:ind w:left="780" w:hanging="360"/>
      </w:pPr>
    </w:lvl>
    <w:lvl w:ilvl="1">
      <w:start w:val="1"/>
      <w:numFmt w:val="bullet"/>
      <w:lvlText w:val=""/>
      <w:lvlJc w:val="left"/>
      <w:pPr>
        <w:tabs>
          <w:tab w:val="num" w:pos="1500"/>
        </w:tabs>
        <w:ind w:left="1500" w:hanging="360"/>
      </w:pPr>
      <w:rPr>
        <w:rFonts w:ascii="Symbol" w:hAnsi="Symbol"/>
      </w:rPr>
    </w:lvl>
    <w:lvl w:ilvl="2">
      <w:start w:val="1"/>
      <w:numFmt w:val="lowerRoman"/>
      <w:lvlText w:val="%3."/>
      <w:lvlJc w:val="right"/>
      <w:pPr>
        <w:tabs>
          <w:tab w:val="num" w:pos="2220"/>
        </w:tabs>
        <w:ind w:left="2220" w:hanging="180"/>
      </w:pPr>
    </w:lvl>
    <w:lvl w:ilvl="3">
      <w:start w:val="1"/>
      <w:numFmt w:val="decimal"/>
      <w:lvlText w:val="%4."/>
      <w:lvlJc w:val="left"/>
      <w:pPr>
        <w:tabs>
          <w:tab w:val="num" w:pos="2940"/>
        </w:tabs>
        <w:ind w:left="2940" w:hanging="360"/>
      </w:pPr>
    </w:lvl>
    <w:lvl w:ilvl="4">
      <w:start w:val="1"/>
      <w:numFmt w:val="lowerLetter"/>
      <w:lvlText w:val="%5."/>
      <w:lvlJc w:val="left"/>
      <w:pPr>
        <w:tabs>
          <w:tab w:val="num" w:pos="3660"/>
        </w:tabs>
        <w:ind w:left="3660" w:hanging="360"/>
      </w:pPr>
    </w:lvl>
    <w:lvl w:ilvl="5">
      <w:start w:val="1"/>
      <w:numFmt w:val="lowerRoman"/>
      <w:lvlText w:val="%6."/>
      <w:lvlJc w:val="right"/>
      <w:pPr>
        <w:tabs>
          <w:tab w:val="num" w:pos="4380"/>
        </w:tabs>
        <w:ind w:left="4380" w:hanging="180"/>
      </w:pPr>
    </w:lvl>
    <w:lvl w:ilvl="6">
      <w:start w:val="1"/>
      <w:numFmt w:val="decimal"/>
      <w:lvlText w:val="%7."/>
      <w:lvlJc w:val="left"/>
      <w:pPr>
        <w:tabs>
          <w:tab w:val="num" w:pos="5100"/>
        </w:tabs>
        <w:ind w:left="5100" w:hanging="360"/>
      </w:pPr>
    </w:lvl>
    <w:lvl w:ilvl="7">
      <w:start w:val="1"/>
      <w:numFmt w:val="lowerLetter"/>
      <w:lvlText w:val="%8."/>
      <w:lvlJc w:val="left"/>
      <w:pPr>
        <w:tabs>
          <w:tab w:val="num" w:pos="5820"/>
        </w:tabs>
        <w:ind w:left="5820" w:hanging="360"/>
      </w:pPr>
    </w:lvl>
    <w:lvl w:ilvl="8">
      <w:start w:val="1"/>
      <w:numFmt w:val="lowerRoman"/>
      <w:lvlText w:val="%9."/>
      <w:lvlJc w:val="right"/>
      <w:pPr>
        <w:tabs>
          <w:tab w:val="num" w:pos="6540"/>
        </w:tabs>
        <w:ind w:left="6540" w:hanging="180"/>
      </w:pPr>
    </w:lvl>
  </w:abstractNum>
  <w:abstractNum w:abstractNumId="13" w15:restartNumberingAfterBreak="0">
    <w:nsid w:val="00000012"/>
    <w:multiLevelType w:val="multilevel"/>
    <w:tmpl w:val="00000012"/>
    <w:name w:val="WW8Num18"/>
    <w:lvl w:ilvl="0">
      <w:start w:val="1"/>
      <w:numFmt w:val="decimal"/>
      <w:lvlText w:val="%1)"/>
      <w:lvlJc w:val="left"/>
      <w:pPr>
        <w:tabs>
          <w:tab w:val="num" w:pos="780"/>
        </w:tabs>
        <w:ind w:left="780" w:hanging="360"/>
      </w:pPr>
    </w:lvl>
    <w:lvl w:ilvl="1">
      <w:start w:val="1"/>
      <w:numFmt w:val="bullet"/>
      <w:lvlText w:val=""/>
      <w:lvlJc w:val="left"/>
      <w:pPr>
        <w:tabs>
          <w:tab w:val="num" w:pos="1500"/>
        </w:tabs>
        <w:ind w:left="1500" w:hanging="360"/>
      </w:pPr>
      <w:rPr>
        <w:rFonts w:ascii="Symbol" w:hAnsi="Symbol" w:cs="Courier New"/>
      </w:rPr>
    </w:lvl>
    <w:lvl w:ilvl="2">
      <w:start w:val="1"/>
      <w:numFmt w:val="lowerRoman"/>
      <w:lvlText w:val="%3."/>
      <w:lvlJc w:val="right"/>
      <w:pPr>
        <w:tabs>
          <w:tab w:val="num" w:pos="2220"/>
        </w:tabs>
        <w:ind w:left="2220" w:hanging="180"/>
      </w:pPr>
    </w:lvl>
    <w:lvl w:ilvl="3">
      <w:start w:val="1"/>
      <w:numFmt w:val="decimal"/>
      <w:lvlText w:val="%4."/>
      <w:lvlJc w:val="left"/>
      <w:pPr>
        <w:tabs>
          <w:tab w:val="num" w:pos="2940"/>
        </w:tabs>
        <w:ind w:left="2940" w:hanging="360"/>
      </w:pPr>
    </w:lvl>
    <w:lvl w:ilvl="4">
      <w:start w:val="1"/>
      <w:numFmt w:val="lowerLetter"/>
      <w:lvlText w:val="%5."/>
      <w:lvlJc w:val="left"/>
      <w:pPr>
        <w:tabs>
          <w:tab w:val="num" w:pos="3660"/>
        </w:tabs>
        <w:ind w:left="3660" w:hanging="360"/>
      </w:pPr>
    </w:lvl>
    <w:lvl w:ilvl="5">
      <w:start w:val="1"/>
      <w:numFmt w:val="lowerRoman"/>
      <w:lvlText w:val="%6."/>
      <w:lvlJc w:val="right"/>
      <w:pPr>
        <w:tabs>
          <w:tab w:val="num" w:pos="4380"/>
        </w:tabs>
        <w:ind w:left="4380" w:hanging="180"/>
      </w:pPr>
    </w:lvl>
    <w:lvl w:ilvl="6">
      <w:start w:val="1"/>
      <w:numFmt w:val="decimal"/>
      <w:lvlText w:val="%7."/>
      <w:lvlJc w:val="left"/>
      <w:pPr>
        <w:tabs>
          <w:tab w:val="num" w:pos="5100"/>
        </w:tabs>
        <w:ind w:left="5100" w:hanging="360"/>
      </w:pPr>
    </w:lvl>
    <w:lvl w:ilvl="7">
      <w:start w:val="1"/>
      <w:numFmt w:val="lowerLetter"/>
      <w:lvlText w:val="%8."/>
      <w:lvlJc w:val="left"/>
      <w:pPr>
        <w:tabs>
          <w:tab w:val="num" w:pos="5820"/>
        </w:tabs>
        <w:ind w:left="5820" w:hanging="360"/>
      </w:pPr>
    </w:lvl>
    <w:lvl w:ilvl="8">
      <w:start w:val="1"/>
      <w:numFmt w:val="lowerRoman"/>
      <w:lvlText w:val="%9."/>
      <w:lvlJc w:val="right"/>
      <w:pPr>
        <w:tabs>
          <w:tab w:val="num" w:pos="6540"/>
        </w:tabs>
        <w:ind w:left="6540" w:hanging="180"/>
      </w:pPr>
    </w:lvl>
  </w:abstractNum>
  <w:abstractNum w:abstractNumId="14" w15:restartNumberingAfterBreak="0">
    <w:nsid w:val="00000013"/>
    <w:multiLevelType w:val="multilevel"/>
    <w:tmpl w:val="00000013"/>
    <w:name w:val="WW8Num19"/>
    <w:lvl w:ilvl="0">
      <w:start w:val="1"/>
      <w:numFmt w:val="decimal"/>
      <w:lvlText w:val=" %1 "/>
      <w:lvlJc w:val="left"/>
      <w:pPr>
        <w:tabs>
          <w:tab w:val="num" w:pos="720"/>
        </w:tabs>
        <w:ind w:left="720" w:hanging="360"/>
      </w:pPr>
    </w:lvl>
    <w:lvl w:ilvl="1">
      <w:start w:val="1"/>
      <w:numFmt w:val="decimal"/>
      <w:lvlText w:val=" %1.%2 "/>
      <w:lvlJc w:val="left"/>
      <w:pPr>
        <w:tabs>
          <w:tab w:val="num" w:pos="780"/>
        </w:tabs>
        <w:ind w:left="780" w:hanging="420"/>
      </w:pPr>
    </w:lvl>
    <w:lvl w:ilvl="2">
      <w:start w:val="1"/>
      <w:numFmt w:val="decimal"/>
      <w:lvlText w:val=" %1.%2.%3 "/>
      <w:lvlJc w:val="left"/>
      <w:pPr>
        <w:tabs>
          <w:tab w:val="num" w:pos="1080"/>
        </w:tabs>
        <w:ind w:left="1080" w:hanging="720"/>
      </w:pPr>
    </w:lvl>
    <w:lvl w:ilvl="3">
      <w:start w:val="1"/>
      <w:numFmt w:val="decimal"/>
      <w:lvlText w:val=" %1.%2.%3.%4 "/>
      <w:lvlJc w:val="left"/>
      <w:pPr>
        <w:tabs>
          <w:tab w:val="num" w:pos="1080"/>
        </w:tabs>
        <w:ind w:left="1080" w:hanging="720"/>
      </w:pPr>
    </w:lvl>
    <w:lvl w:ilvl="4">
      <w:start w:val="1"/>
      <w:numFmt w:val="decimal"/>
      <w:lvlText w:val=" %1.%2.%3.%4.%5 "/>
      <w:lvlJc w:val="left"/>
      <w:pPr>
        <w:tabs>
          <w:tab w:val="num" w:pos="1440"/>
        </w:tabs>
        <w:ind w:left="1440" w:hanging="1080"/>
      </w:pPr>
    </w:lvl>
    <w:lvl w:ilvl="5">
      <w:start w:val="1"/>
      <w:numFmt w:val="decimal"/>
      <w:lvlText w:val=" %1.%2.%3.%4.%5.%6 "/>
      <w:lvlJc w:val="left"/>
      <w:pPr>
        <w:tabs>
          <w:tab w:val="num" w:pos="1440"/>
        </w:tabs>
        <w:ind w:left="1440" w:hanging="1080"/>
      </w:pPr>
    </w:lvl>
    <w:lvl w:ilvl="6">
      <w:start w:val="1"/>
      <w:numFmt w:val="decimal"/>
      <w:lvlText w:val=" %1.%2.%3.%4.%5.%6.%7 "/>
      <w:lvlJc w:val="left"/>
      <w:pPr>
        <w:tabs>
          <w:tab w:val="num" w:pos="1800"/>
        </w:tabs>
        <w:ind w:left="1800" w:hanging="1440"/>
      </w:pPr>
    </w:lvl>
    <w:lvl w:ilvl="7">
      <w:start w:val="1"/>
      <w:numFmt w:val="decimal"/>
      <w:lvlText w:val=" %1.%2.%3.%4.%5.%6.%7.%8 "/>
      <w:lvlJc w:val="left"/>
      <w:pPr>
        <w:tabs>
          <w:tab w:val="num" w:pos="1800"/>
        </w:tabs>
        <w:ind w:left="1800" w:hanging="1440"/>
      </w:pPr>
    </w:lvl>
    <w:lvl w:ilvl="8">
      <w:start w:val="1"/>
      <w:numFmt w:val="decimal"/>
      <w:lvlText w:val=" %1.%2.%3.%4.%5.%6.%7.%8.%9 "/>
      <w:lvlJc w:val="left"/>
      <w:pPr>
        <w:tabs>
          <w:tab w:val="num" w:pos="2160"/>
        </w:tabs>
        <w:ind w:left="2160" w:hanging="1800"/>
      </w:pPr>
    </w:lvl>
  </w:abstractNum>
  <w:abstractNum w:abstractNumId="15" w15:restartNumberingAfterBreak="0">
    <w:nsid w:val="00A15125"/>
    <w:multiLevelType w:val="hybridMultilevel"/>
    <w:tmpl w:val="6A20D9D2"/>
    <w:lvl w:ilvl="0" w:tplc="3942003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05DA38DE"/>
    <w:multiLevelType w:val="singleLevel"/>
    <w:tmpl w:val="A6D60C3A"/>
    <w:name w:val="WW8Num132"/>
    <w:lvl w:ilvl="0">
      <w:start w:val="1"/>
      <w:numFmt w:val="lowerLetter"/>
      <w:lvlText w:val="%1)"/>
      <w:lvlJc w:val="left"/>
      <w:pPr>
        <w:tabs>
          <w:tab w:val="num" w:pos="360"/>
        </w:tabs>
        <w:ind w:left="360" w:hanging="360"/>
      </w:pPr>
    </w:lvl>
  </w:abstractNum>
  <w:abstractNum w:abstractNumId="17" w15:restartNumberingAfterBreak="0">
    <w:nsid w:val="0C414036"/>
    <w:multiLevelType w:val="hybridMultilevel"/>
    <w:tmpl w:val="15361498"/>
    <w:lvl w:ilvl="0" w:tplc="89AE769C">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FF0221"/>
    <w:multiLevelType w:val="hybridMultilevel"/>
    <w:tmpl w:val="A7E80AD6"/>
    <w:lvl w:ilvl="0" w:tplc="EEFCC1CC">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4FB2EBC"/>
    <w:multiLevelType w:val="hybridMultilevel"/>
    <w:tmpl w:val="3B325ABC"/>
    <w:lvl w:ilvl="0" w:tplc="3942003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3E7269AC"/>
    <w:multiLevelType w:val="hybridMultilevel"/>
    <w:tmpl w:val="8E82B8D2"/>
    <w:lvl w:ilvl="0" w:tplc="3942003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15:restartNumberingAfterBreak="0">
    <w:nsid w:val="508F3DBF"/>
    <w:multiLevelType w:val="singleLevel"/>
    <w:tmpl w:val="A6D60C3A"/>
    <w:name w:val="WW8Num122"/>
    <w:lvl w:ilvl="0">
      <w:start w:val="1"/>
      <w:numFmt w:val="lowerLetter"/>
      <w:lvlText w:val="%1)"/>
      <w:lvlJc w:val="left"/>
      <w:pPr>
        <w:tabs>
          <w:tab w:val="num" w:pos="360"/>
        </w:tabs>
        <w:ind w:left="360" w:hanging="360"/>
      </w:pPr>
    </w:lvl>
  </w:abstractNum>
  <w:abstractNum w:abstractNumId="22" w15:restartNumberingAfterBreak="0">
    <w:nsid w:val="5C62694F"/>
    <w:multiLevelType w:val="singleLevel"/>
    <w:tmpl w:val="A6D60C3A"/>
    <w:name w:val="WW8Num92"/>
    <w:lvl w:ilvl="0">
      <w:start w:val="1"/>
      <w:numFmt w:val="lowerLetter"/>
      <w:lvlText w:val="%1)"/>
      <w:lvlJc w:val="left"/>
      <w:pPr>
        <w:tabs>
          <w:tab w:val="num" w:pos="360"/>
        </w:tabs>
        <w:ind w:left="360" w:hanging="360"/>
      </w:pPr>
    </w:lvl>
  </w:abstractNum>
  <w:abstractNum w:abstractNumId="23" w15:restartNumberingAfterBreak="0">
    <w:nsid w:val="5F8A0521"/>
    <w:multiLevelType w:val="multilevel"/>
    <w:tmpl w:val="DDAEFD82"/>
    <w:lvl w:ilvl="0">
      <w:start w:val="1"/>
      <w:numFmt w:val="decimal"/>
      <w:lvlText w:val="%1"/>
      <w:lvlJc w:val="left"/>
      <w:pPr>
        <w:tabs>
          <w:tab w:val="num" w:pos="0"/>
        </w:tabs>
        <w:ind w:left="0" w:firstLine="0"/>
      </w:pPr>
      <w:rPr>
        <w:rFonts w:hint="default"/>
        <w:b w:val="0"/>
        <w:i w:val="0"/>
      </w:rPr>
    </w:lvl>
    <w:lvl w:ilvl="1">
      <w:start w:val="1"/>
      <w:numFmt w:val="decimal"/>
      <w:lvlText w:val="%1.%2"/>
      <w:lvlJc w:val="left"/>
      <w:pPr>
        <w:tabs>
          <w:tab w:val="num" w:pos="767"/>
        </w:tabs>
        <w:ind w:left="937" w:hanging="397"/>
      </w:pPr>
      <w:rPr>
        <w:rFonts w:hint="default"/>
      </w:rPr>
    </w:lvl>
    <w:lvl w:ilvl="2">
      <w:start w:val="1"/>
      <w:numFmt w:val="decimal"/>
      <w:lvlText w:val="%1.%2.%3"/>
      <w:lvlJc w:val="left"/>
      <w:pPr>
        <w:tabs>
          <w:tab w:val="num" w:pos="284"/>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24" w15:restartNumberingAfterBreak="0">
    <w:nsid w:val="61DC0B86"/>
    <w:multiLevelType w:val="hybridMultilevel"/>
    <w:tmpl w:val="F4564F76"/>
    <w:lvl w:ilvl="0" w:tplc="308CE034">
      <w:start w:val="1"/>
      <w:numFmt w:val="bullet"/>
      <w:lvlText w:val=""/>
      <w:lvlJc w:val="left"/>
      <w:pPr>
        <w:ind w:left="720" w:hanging="360"/>
      </w:pPr>
      <w:rPr>
        <w:rFonts w:ascii="Symbol" w:hAnsi="Symbol" w:hint="default"/>
      </w:rPr>
    </w:lvl>
    <w:lvl w:ilvl="1" w:tplc="EE782C34">
      <w:start w:val="1"/>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A9E4706"/>
    <w:multiLevelType w:val="hybridMultilevel"/>
    <w:tmpl w:val="0E68EBA6"/>
    <w:lvl w:ilvl="0" w:tplc="266E97AA">
      <w:start w:val="1"/>
      <w:numFmt w:val="decimal"/>
      <w:lvlText w:val="%1"/>
      <w:lvlJc w:val="left"/>
      <w:pPr>
        <w:ind w:left="1287" w:hanging="360"/>
      </w:pPr>
      <w:rPr>
        <w:rFonts w:cs="Times New Roman" w:hint="default"/>
        <w:i w:val="0"/>
        <w:sz w:val="28"/>
        <w:szCs w:val="28"/>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23"/>
  </w:num>
  <w:num w:numId="2">
    <w:abstractNumId w:val="18"/>
  </w:num>
  <w:num w:numId="3">
    <w:abstractNumId w:val="15"/>
  </w:num>
  <w:num w:numId="4">
    <w:abstractNumId w:val="20"/>
  </w:num>
  <w:num w:numId="5">
    <w:abstractNumId w:val="19"/>
  </w:num>
  <w:num w:numId="6">
    <w:abstractNumId w:val="17"/>
  </w:num>
  <w:num w:numId="7">
    <w:abstractNumId w:val="25"/>
  </w:num>
  <w:num w:numId="8">
    <w:abstractNumId w:val="24"/>
  </w:num>
  <w:num w:numId="9">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ru-RU" w:vendorID="1" w:dllVersion="512"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2"/>
  </w:compat>
  <w:rsids>
    <w:rsidRoot w:val="000A0B43"/>
    <w:rsid w:val="0000104C"/>
    <w:rsid w:val="00010116"/>
    <w:rsid w:val="00011ABE"/>
    <w:rsid w:val="0001243B"/>
    <w:rsid w:val="000134BE"/>
    <w:rsid w:val="0001451E"/>
    <w:rsid w:val="00014E64"/>
    <w:rsid w:val="00020C1B"/>
    <w:rsid w:val="00020D98"/>
    <w:rsid w:val="00031E53"/>
    <w:rsid w:val="000459EF"/>
    <w:rsid w:val="00054751"/>
    <w:rsid w:val="00061F3E"/>
    <w:rsid w:val="00065570"/>
    <w:rsid w:val="0006558B"/>
    <w:rsid w:val="00067959"/>
    <w:rsid w:val="00067DD3"/>
    <w:rsid w:val="00070E66"/>
    <w:rsid w:val="00071B41"/>
    <w:rsid w:val="000A07D0"/>
    <w:rsid w:val="000A0B43"/>
    <w:rsid w:val="000A4A51"/>
    <w:rsid w:val="000B0F9C"/>
    <w:rsid w:val="000B3533"/>
    <w:rsid w:val="000B44C0"/>
    <w:rsid w:val="000B4A29"/>
    <w:rsid w:val="000B71CB"/>
    <w:rsid w:val="000B7C83"/>
    <w:rsid w:val="000C2626"/>
    <w:rsid w:val="000C388B"/>
    <w:rsid w:val="000C3BE6"/>
    <w:rsid w:val="000C51B1"/>
    <w:rsid w:val="000D0824"/>
    <w:rsid w:val="000D1FB2"/>
    <w:rsid w:val="000D4523"/>
    <w:rsid w:val="000F02F4"/>
    <w:rsid w:val="000F23BB"/>
    <w:rsid w:val="000F5678"/>
    <w:rsid w:val="000F7C2E"/>
    <w:rsid w:val="00101708"/>
    <w:rsid w:val="0011049D"/>
    <w:rsid w:val="00111591"/>
    <w:rsid w:val="00112F47"/>
    <w:rsid w:val="00113917"/>
    <w:rsid w:val="001161D4"/>
    <w:rsid w:val="0011778E"/>
    <w:rsid w:val="00121750"/>
    <w:rsid w:val="00122A77"/>
    <w:rsid w:val="00125200"/>
    <w:rsid w:val="00141928"/>
    <w:rsid w:val="00143ADB"/>
    <w:rsid w:val="001443B4"/>
    <w:rsid w:val="00146792"/>
    <w:rsid w:val="0016052C"/>
    <w:rsid w:val="001623F0"/>
    <w:rsid w:val="00171716"/>
    <w:rsid w:val="001724B5"/>
    <w:rsid w:val="00173EE7"/>
    <w:rsid w:val="00176588"/>
    <w:rsid w:val="00181441"/>
    <w:rsid w:val="001830CD"/>
    <w:rsid w:val="00185F81"/>
    <w:rsid w:val="00186F05"/>
    <w:rsid w:val="00187E8B"/>
    <w:rsid w:val="0019772D"/>
    <w:rsid w:val="001A100C"/>
    <w:rsid w:val="001A153B"/>
    <w:rsid w:val="001A1C0D"/>
    <w:rsid w:val="001B6549"/>
    <w:rsid w:val="001B7DEC"/>
    <w:rsid w:val="001C0D60"/>
    <w:rsid w:val="001D265F"/>
    <w:rsid w:val="001D4AF6"/>
    <w:rsid w:val="001D6178"/>
    <w:rsid w:val="001D6D2F"/>
    <w:rsid w:val="001E0031"/>
    <w:rsid w:val="001E20B0"/>
    <w:rsid w:val="001E4A9A"/>
    <w:rsid w:val="00201B52"/>
    <w:rsid w:val="00203BDB"/>
    <w:rsid w:val="00207BEF"/>
    <w:rsid w:val="002103DB"/>
    <w:rsid w:val="0022416F"/>
    <w:rsid w:val="00230D76"/>
    <w:rsid w:val="002332C2"/>
    <w:rsid w:val="00234AF2"/>
    <w:rsid w:val="00246BB7"/>
    <w:rsid w:val="00251FF1"/>
    <w:rsid w:val="0026179C"/>
    <w:rsid w:val="00261FD9"/>
    <w:rsid w:val="00262C5C"/>
    <w:rsid w:val="00262E16"/>
    <w:rsid w:val="0026477D"/>
    <w:rsid w:val="00265176"/>
    <w:rsid w:val="002702A2"/>
    <w:rsid w:val="00275437"/>
    <w:rsid w:val="00276020"/>
    <w:rsid w:val="00281278"/>
    <w:rsid w:val="00282E1C"/>
    <w:rsid w:val="002830D2"/>
    <w:rsid w:val="00284CB9"/>
    <w:rsid w:val="0028672B"/>
    <w:rsid w:val="00286FCD"/>
    <w:rsid w:val="002A4ABE"/>
    <w:rsid w:val="002A5EC3"/>
    <w:rsid w:val="002A63F7"/>
    <w:rsid w:val="002B3BB9"/>
    <w:rsid w:val="002B5997"/>
    <w:rsid w:val="002C228A"/>
    <w:rsid w:val="002C2D8B"/>
    <w:rsid w:val="002C3393"/>
    <w:rsid w:val="002C6BCC"/>
    <w:rsid w:val="002E0059"/>
    <w:rsid w:val="002E4DFF"/>
    <w:rsid w:val="002E78B7"/>
    <w:rsid w:val="002F05B7"/>
    <w:rsid w:val="002F0C92"/>
    <w:rsid w:val="002F2F2D"/>
    <w:rsid w:val="002F490C"/>
    <w:rsid w:val="00313261"/>
    <w:rsid w:val="003153F2"/>
    <w:rsid w:val="003318DA"/>
    <w:rsid w:val="00331AFA"/>
    <w:rsid w:val="00332525"/>
    <w:rsid w:val="00332CE2"/>
    <w:rsid w:val="003336EE"/>
    <w:rsid w:val="003423D5"/>
    <w:rsid w:val="00344C8D"/>
    <w:rsid w:val="00346DFE"/>
    <w:rsid w:val="00352C40"/>
    <w:rsid w:val="0036705F"/>
    <w:rsid w:val="0036757C"/>
    <w:rsid w:val="00375863"/>
    <w:rsid w:val="00380223"/>
    <w:rsid w:val="00383455"/>
    <w:rsid w:val="003835B6"/>
    <w:rsid w:val="00391D08"/>
    <w:rsid w:val="00394C09"/>
    <w:rsid w:val="00396519"/>
    <w:rsid w:val="00396F11"/>
    <w:rsid w:val="003B0B78"/>
    <w:rsid w:val="003B318D"/>
    <w:rsid w:val="003B68E9"/>
    <w:rsid w:val="003C6DD9"/>
    <w:rsid w:val="003C7259"/>
    <w:rsid w:val="003C7A68"/>
    <w:rsid w:val="003D2F3B"/>
    <w:rsid w:val="003D6414"/>
    <w:rsid w:val="003D709A"/>
    <w:rsid w:val="003E2846"/>
    <w:rsid w:val="003E669D"/>
    <w:rsid w:val="003E790E"/>
    <w:rsid w:val="003F157A"/>
    <w:rsid w:val="003F7116"/>
    <w:rsid w:val="0040284D"/>
    <w:rsid w:val="00402AE5"/>
    <w:rsid w:val="00416527"/>
    <w:rsid w:val="004173B7"/>
    <w:rsid w:val="00417770"/>
    <w:rsid w:val="00421345"/>
    <w:rsid w:val="00422038"/>
    <w:rsid w:val="0042612A"/>
    <w:rsid w:val="00443A84"/>
    <w:rsid w:val="00446E69"/>
    <w:rsid w:val="0046378D"/>
    <w:rsid w:val="00463B0E"/>
    <w:rsid w:val="00465066"/>
    <w:rsid w:val="00466342"/>
    <w:rsid w:val="004801E4"/>
    <w:rsid w:val="00483AC8"/>
    <w:rsid w:val="00484D50"/>
    <w:rsid w:val="004868E8"/>
    <w:rsid w:val="00486C75"/>
    <w:rsid w:val="004909D9"/>
    <w:rsid w:val="004911AD"/>
    <w:rsid w:val="00491E8A"/>
    <w:rsid w:val="004934BD"/>
    <w:rsid w:val="00494B1C"/>
    <w:rsid w:val="00496FAA"/>
    <w:rsid w:val="004971A7"/>
    <w:rsid w:val="004A00E8"/>
    <w:rsid w:val="004A20C6"/>
    <w:rsid w:val="004A5477"/>
    <w:rsid w:val="004A57D4"/>
    <w:rsid w:val="004A65FE"/>
    <w:rsid w:val="004B1EF1"/>
    <w:rsid w:val="004C7CE9"/>
    <w:rsid w:val="004D1352"/>
    <w:rsid w:val="004D7CD0"/>
    <w:rsid w:val="004F2EC5"/>
    <w:rsid w:val="004F74F2"/>
    <w:rsid w:val="00504091"/>
    <w:rsid w:val="00506236"/>
    <w:rsid w:val="00506C4B"/>
    <w:rsid w:val="00522E0F"/>
    <w:rsid w:val="00522FFC"/>
    <w:rsid w:val="005276C5"/>
    <w:rsid w:val="00536AEC"/>
    <w:rsid w:val="00537FF1"/>
    <w:rsid w:val="00544630"/>
    <w:rsid w:val="00545FEB"/>
    <w:rsid w:val="0055210B"/>
    <w:rsid w:val="0056363A"/>
    <w:rsid w:val="00563E20"/>
    <w:rsid w:val="005704C9"/>
    <w:rsid w:val="00575D0F"/>
    <w:rsid w:val="00576278"/>
    <w:rsid w:val="00590645"/>
    <w:rsid w:val="00592BB3"/>
    <w:rsid w:val="00595633"/>
    <w:rsid w:val="005A4619"/>
    <w:rsid w:val="005A6593"/>
    <w:rsid w:val="005A678A"/>
    <w:rsid w:val="005B0EFF"/>
    <w:rsid w:val="005B2A64"/>
    <w:rsid w:val="005B5C86"/>
    <w:rsid w:val="005B65CE"/>
    <w:rsid w:val="005B7298"/>
    <w:rsid w:val="005C0114"/>
    <w:rsid w:val="005C68AF"/>
    <w:rsid w:val="005C70D4"/>
    <w:rsid w:val="005E61D4"/>
    <w:rsid w:val="005E774B"/>
    <w:rsid w:val="005E7A98"/>
    <w:rsid w:val="005E7F2F"/>
    <w:rsid w:val="005F58A9"/>
    <w:rsid w:val="006161A2"/>
    <w:rsid w:val="00616A49"/>
    <w:rsid w:val="00626418"/>
    <w:rsid w:val="00627948"/>
    <w:rsid w:val="00634258"/>
    <w:rsid w:val="00636C5E"/>
    <w:rsid w:val="006426C2"/>
    <w:rsid w:val="00647807"/>
    <w:rsid w:val="0065429F"/>
    <w:rsid w:val="00660A26"/>
    <w:rsid w:val="0066298F"/>
    <w:rsid w:val="00662D4E"/>
    <w:rsid w:val="0066736E"/>
    <w:rsid w:val="00670103"/>
    <w:rsid w:val="006735B3"/>
    <w:rsid w:val="0067687B"/>
    <w:rsid w:val="00680C78"/>
    <w:rsid w:val="00681202"/>
    <w:rsid w:val="006824C7"/>
    <w:rsid w:val="006834D9"/>
    <w:rsid w:val="0068549D"/>
    <w:rsid w:val="006913EA"/>
    <w:rsid w:val="006945E1"/>
    <w:rsid w:val="00694800"/>
    <w:rsid w:val="00697BB5"/>
    <w:rsid w:val="00697DB1"/>
    <w:rsid w:val="006A1AC6"/>
    <w:rsid w:val="006A4ED8"/>
    <w:rsid w:val="006B65C8"/>
    <w:rsid w:val="006B707D"/>
    <w:rsid w:val="006C5EEB"/>
    <w:rsid w:val="006D4017"/>
    <w:rsid w:val="006D6F10"/>
    <w:rsid w:val="006E423E"/>
    <w:rsid w:val="006E45E4"/>
    <w:rsid w:val="006E619E"/>
    <w:rsid w:val="006E7ED5"/>
    <w:rsid w:val="006F114D"/>
    <w:rsid w:val="0070121A"/>
    <w:rsid w:val="00704084"/>
    <w:rsid w:val="00711BA4"/>
    <w:rsid w:val="007145A6"/>
    <w:rsid w:val="00720FE7"/>
    <w:rsid w:val="0072249D"/>
    <w:rsid w:val="007243A4"/>
    <w:rsid w:val="00736075"/>
    <w:rsid w:val="00743461"/>
    <w:rsid w:val="007444B4"/>
    <w:rsid w:val="007463CD"/>
    <w:rsid w:val="00752FBA"/>
    <w:rsid w:val="00757E59"/>
    <w:rsid w:val="00762448"/>
    <w:rsid w:val="00773CE3"/>
    <w:rsid w:val="00777AB2"/>
    <w:rsid w:val="00780807"/>
    <w:rsid w:val="007809AD"/>
    <w:rsid w:val="0078181F"/>
    <w:rsid w:val="00785D42"/>
    <w:rsid w:val="00792474"/>
    <w:rsid w:val="007965F3"/>
    <w:rsid w:val="00796A8F"/>
    <w:rsid w:val="00797497"/>
    <w:rsid w:val="007A1103"/>
    <w:rsid w:val="007A2DAE"/>
    <w:rsid w:val="007A2EC7"/>
    <w:rsid w:val="007A5DAF"/>
    <w:rsid w:val="007B1EF3"/>
    <w:rsid w:val="007B450D"/>
    <w:rsid w:val="007B4931"/>
    <w:rsid w:val="007C3520"/>
    <w:rsid w:val="007C3E3C"/>
    <w:rsid w:val="007C47ED"/>
    <w:rsid w:val="007D2650"/>
    <w:rsid w:val="007D2BD1"/>
    <w:rsid w:val="007D7B98"/>
    <w:rsid w:val="007E3A26"/>
    <w:rsid w:val="00802878"/>
    <w:rsid w:val="00802A3C"/>
    <w:rsid w:val="00803855"/>
    <w:rsid w:val="008053EE"/>
    <w:rsid w:val="00813D49"/>
    <w:rsid w:val="00815321"/>
    <w:rsid w:val="008178AF"/>
    <w:rsid w:val="00817BBE"/>
    <w:rsid w:val="0082054F"/>
    <w:rsid w:val="008332DD"/>
    <w:rsid w:val="00833620"/>
    <w:rsid w:val="008349CD"/>
    <w:rsid w:val="00837C0A"/>
    <w:rsid w:val="0084039A"/>
    <w:rsid w:val="00840508"/>
    <w:rsid w:val="00852937"/>
    <w:rsid w:val="0086199B"/>
    <w:rsid w:val="00861CDB"/>
    <w:rsid w:val="0086344B"/>
    <w:rsid w:val="00865D2D"/>
    <w:rsid w:val="008674B4"/>
    <w:rsid w:val="008709B9"/>
    <w:rsid w:val="00875BC9"/>
    <w:rsid w:val="00876E72"/>
    <w:rsid w:val="008805F0"/>
    <w:rsid w:val="00887FA3"/>
    <w:rsid w:val="0089165C"/>
    <w:rsid w:val="008940D9"/>
    <w:rsid w:val="00895CC3"/>
    <w:rsid w:val="008A0678"/>
    <w:rsid w:val="008A3D00"/>
    <w:rsid w:val="008B068B"/>
    <w:rsid w:val="008B11F1"/>
    <w:rsid w:val="008B24C3"/>
    <w:rsid w:val="008C0C8E"/>
    <w:rsid w:val="008C1CB6"/>
    <w:rsid w:val="008C32D9"/>
    <w:rsid w:val="008C42BE"/>
    <w:rsid w:val="008D41C5"/>
    <w:rsid w:val="008D7BC9"/>
    <w:rsid w:val="008D7CA0"/>
    <w:rsid w:val="008E35E7"/>
    <w:rsid w:val="008E7C25"/>
    <w:rsid w:val="008F0CBF"/>
    <w:rsid w:val="008F6CD0"/>
    <w:rsid w:val="008F762F"/>
    <w:rsid w:val="0090683B"/>
    <w:rsid w:val="00906853"/>
    <w:rsid w:val="00906DB6"/>
    <w:rsid w:val="00910066"/>
    <w:rsid w:val="009216AD"/>
    <w:rsid w:val="009247E2"/>
    <w:rsid w:val="0093052B"/>
    <w:rsid w:val="00932D23"/>
    <w:rsid w:val="00933C0D"/>
    <w:rsid w:val="00934897"/>
    <w:rsid w:val="00943428"/>
    <w:rsid w:val="00952413"/>
    <w:rsid w:val="0095244D"/>
    <w:rsid w:val="00957A68"/>
    <w:rsid w:val="00957D3F"/>
    <w:rsid w:val="00961772"/>
    <w:rsid w:val="009649C9"/>
    <w:rsid w:val="00965B6B"/>
    <w:rsid w:val="00965DAE"/>
    <w:rsid w:val="00971646"/>
    <w:rsid w:val="00972910"/>
    <w:rsid w:val="00973B39"/>
    <w:rsid w:val="00974588"/>
    <w:rsid w:val="00974E99"/>
    <w:rsid w:val="00982169"/>
    <w:rsid w:val="0099466B"/>
    <w:rsid w:val="00995120"/>
    <w:rsid w:val="00996E52"/>
    <w:rsid w:val="009A2A93"/>
    <w:rsid w:val="009A4569"/>
    <w:rsid w:val="009A71AD"/>
    <w:rsid w:val="009B33E4"/>
    <w:rsid w:val="009B474E"/>
    <w:rsid w:val="009C1AC7"/>
    <w:rsid w:val="009C2B02"/>
    <w:rsid w:val="009C2D11"/>
    <w:rsid w:val="009C4365"/>
    <w:rsid w:val="009D0D91"/>
    <w:rsid w:val="009D1B56"/>
    <w:rsid w:val="009D262E"/>
    <w:rsid w:val="009E65A2"/>
    <w:rsid w:val="009F154B"/>
    <w:rsid w:val="009F1C83"/>
    <w:rsid w:val="009F2A5D"/>
    <w:rsid w:val="00A020EA"/>
    <w:rsid w:val="00A032D1"/>
    <w:rsid w:val="00A057F6"/>
    <w:rsid w:val="00A06F76"/>
    <w:rsid w:val="00A11170"/>
    <w:rsid w:val="00A11354"/>
    <w:rsid w:val="00A12675"/>
    <w:rsid w:val="00A169E3"/>
    <w:rsid w:val="00A23E0A"/>
    <w:rsid w:val="00A2529B"/>
    <w:rsid w:val="00A25566"/>
    <w:rsid w:val="00A25C4B"/>
    <w:rsid w:val="00A31375"/>
    <w:rsid w:val="00A34DA7"/>
    <w:rsid w:val="00A53336"/>
    <w:rsid w:val="00A56394"/>
    <w:rsid w:val="00A60250"/>
    <w:rsid w:val="00A604BE"/>
    <w:rsid w:val="00A60EC0"/>
    <w:rsid w:val="00A616FD"/>
    <w:rsid w:val="00A6391C"/>
    <w:rsid w:val="00A71F6F"/>
    <w:rsid w:val="00A779F3"/>
    <w:rsid w:val="00A835CE"/>
    <w:rsid w:val="00A949E1"/>
    <w:rsid w:val="00AA61B1"/>
    <w:rsid w:val="00AB016C"/>
    <w:rsid w:val="00AB6A1B"/>
    <w:rsid w:val="00AB73BB"/>
    <w:rsid w:val="00AC110B"/>
    <w:rsid w:val="00AC1468"/>
    <w:rsid w:val="00AC3399"/>
    <w:rsid w:val="00AE3EF8"/>
    <w:rsid w:val="00AE6CA8"/>
    <w:rsid w:val="00AE6EDB"/>
    <w:rsid w:val="00AE7D2C"/>
    <w:rsid w:val="00AF3CDA"/>
    <w:rsid w:val="00AF5C69"/>
    <w:rsid w:val="00AF5EDE"/>
    <w:rsid w:val="00AF6B7C"/>
    <w:rsid w:val="00AF7340"/>
    <w:rsid w:val="00B04316"/>
    <w:rsid w:val="00B07DE4"/>
    <w:rsid w:val="00B114AF"/>
    <w:rsid w:val="00B12143"/>
    <w:rsid w:val="00B12BFD"/>
    <w:rsid w:val="00B14E70"/>
    <w:rsid w:val="00B16D9B"/>
    <w:rsid w:val="00B179D4"/>
    <w:rsid w:val="00B2120D"/>
    <w:rsid w:val="00B247F1"/>
    <w:rsid w:val="00B33B8A"/>
    <w:rsid w:val="00B34220"/>
    <w:rsid w:val="00B35F6C"/>
    <w:rsid w:val="00B41BBD"/>
    <w:rsid w:val="00B45FDA"/>
    <w:rsid w:val="00B46C3F"/>
    <w:rsid w:val="00B53C3B"/>
    <w:rsid w:val="00B643A0"/>
    <w:rsid w:val="00B679A6"/>
    <w:rsid w:val="00B72A0D"/>
    <w:rsid w:val="00B73E86"/>
    <w:rsid w:val="00B74F69"/>
    <w:rsid w:val="00B9061C"/>
    <w:rsid w:val="00B91D7E"/>
    <w:rsid w:val="00B9468E"/>
    <w:rsid w:val="00BA1B56"/>
    <w:rsid w:val="00BA3211"/>
    <w:rsid w:val="00BA4025"/>
    <w:rsid w:val="00BA6463"/>
    <w:rsid w:val="00BA7384"/>
    <w:rsid w:val="00BA7722"/>
    <w:rsid w:val="00BA7D05"/>
    <w:rsid w:val="00BB2A01"/>
    <w:rsid w:val="00BB51AD"/>
    <w:rsid w:val="00BC5DDE"/>
    <w:rsid w:val="00BD4E63"/>
    <w:rsid w:val="00BD51D6"/>
    <w:rsid w:val="00BE225E"/>
    <w:rsid w:val="00BE5093"/>
    <w:rsid w:val="00BE614B"/>
    <w:rsid w:val="00BF5808"/>
    <w:rsid w:val="00C02E30"/>
    <w:rsid w:val="00C05C47"/>
    <w:rsid w:val="00C12D55"/>
    <w:rsid w:val="00C15815"/>
    <w:rsid w:val="00C15A07"/>
    <w:rsid w:val="00C22116"/>
    <w:rsid w:val="00C339BB"/>
    <w:rsid w:val="00C35848"/>
    <w:rsid w:val="00C361E9"/>
    <w:rsid w:val="00C36CFA"/>
    <w:rsid w:val="00C37208"/>
    <w:rsid w:val="00C45E6C"/>
    <w:rsid w:val="00C61C79"/>
    <w:rsid w:val="00C62B5A"/>
    <w:rsid w:val="00C65D36"/>
    <w:rsid w:val="00C667C5"/>
    <w:rsid w:val="00C70D7B"/>
    <w:rsid w:val="00C71B35"/>
    <w:rsid w:val="00C77C7F"/>
    <w:rsid w:val="00C80CAC"/>
    <w:rsid w:val="00C8545D"/>
    <w:rsid w:val="00C85B2F"/>
    <w:rsid w:val="00C92659"/>
    <w:rsid w:val="00C935EE"/>
    <w:rsid w:val="00CA41F2"/>
    <w:rsid w:val="00CA7306"/>
    <w:rsid w:val="00CA74CA"/>
    <w:rsid w:val="00CA7C8A"/>
    <w:rsid w:val="00CA7E6E"/>
    <w:rsid w:val="00CB041F"/>
    <w:rsid w:val="00CB0638"/>
    <w:rsid w:val="00CC33A6"/>
    <w:rsid w:val="00CC5013"/>
    <w:rsid w:val="00CE75D8"/>
    <w:rsid w:val="00CE7B7E"/>
    <w:rsid w:val="00CF1A20"/>
    <w:rsid w:val="00CF2270"/>
    <w:rsid w:val="00CF6B93"/>
    <w:rsid w:val="00D2101B"/>
    <w:rsid w:val="00D32AF0"/>
    <w:rsid w:val="00D4765A"/>
    <w:rsid w:val="00D50F95"/>
    <w:rsid w:val="00D56B4C"/>
    <w:rsid w:val="00D572EA"/>
    <w:rsid w:val="00D65150"/>
    <w:rsid w:val="00D7257E"/>
    <w:rsid w:val="00D72D59"/>
    <w:rsid w:val="00D82D84"/>
    <w:rsid w:val="00D855B9"/>
    <w:rsid w:val="00D85E7E"/>
    <w:rsid w:val="00D85FE0"/>
    <w:rsid w:val="00D90F95"/>
    <w:rsid w:val="00D915C4"/>
    <w:rsid w:val="00D95C3F"/>
    <w:rsid w:val="00DA3A82"/>
    <w:rsid w:val="00DA5803"/>
    <w:rsid w:val="00DA746E"/>
    <w:rsid w:val="00DB2B4E"/>
    <w:rsid w:val="00DB53A8"/>
    <w:rsid w:val="00DC15FD"/>
    <w:rsid w:val="00DC56D1"/>
    <w:rsid w:val="00DC59D8"/>
    <w:rsid w:val="00DC6910"/>
    <w:rsid w:val="00DE11D2"/>
    <w:rsid w:val="00DE67A8"/>
    <w:rsid w:val="00DF32B0"/>
    <w:rsid w:val="00DF5C73"/>
    <w:rsid w:val="00E00917"/>
    <w:rsid w:val="00E0267A"/>
    <w:rsid w:val="00E026BC"/>
    <w:rsid w:val="00E117E4"/>
    <w:rsid w:val="00E16A44"/>
    <w:rsid w:val="00E24114"/>
    <w:rsid w:val="00E2702F"/>
    <w:rsid w:val="00E30ECD"/>
    <w:rsid w:val="00E344C2"/>
    <w:rsid w:val="00E35ED7"/>
    <w:rsid w:val="00E36383"/>
    <w:rsid w:val="00E53074"/>
    <w:rsid w:val="00E57DF7"/>
    <w:rsid w:val="00E6602C"/>
    <w:rsid w:val="00E73631"/>
    <w:rsid w:val="00E770B8"/>
    <w:rsid w:val="00E7734F"/>
    <w:rsid w:val="00E80701"/>
    <w:rsid w:val="00E8572C"/>
    <w:rsid w:val="00E85B1D"/>
    <w:rsid w:val="00E937E3"/>
    <w:rsid w:val="00EA10E9"/>
    <w:rsid w:val="00EA20A4"/>
    <w:rsid w:val="00EA4D0C"/>
    <w:rsid w:val="00EB6064"/>
    <w:rsid w:val="00EC6014"/>
    <w:rsid w:val="00ED0447"/>
    <w:rsid w:val="00ED6814"/>
    <w:rsid w:val="00ED71FF"/>
    <w:rsid w:val="00EE0469"/>
    <w:rsid w:val="00EF501A"/>
    <w:rsid w:val="00EF60F7"/>
    <w:rsid w:val="00EF72F8"/>
    <w:rsid w:val="00EF79C2"/>
    <w:rsid w:val="00F031EA"/>
    <w:rsid w:val="00F0353F"/>
    <w:rsid w:val="00F03872"/>
    <w:rsid w:val="00F123D3"/>
    <w:rsid w:val="00F14B9E"/>
    <w:rsid w:val="00F22055"/>
    <w:rsid w:val="00F45F2F"/>
    <w:rsid w:val="00F624BB"/>
    <w:rsid w:val="00F64091"/>
    <w:rsid w:val="00F74011"/>
    <w:rsid w:val="00F748EC"/>
    <w:rsid w:val="00F76244"/>
    <w:rsid w:val="00F77665"/>
    <w:rsid w:val="00F77C72"/>
    <w:rsid w:val="00F80106"/>
    <w:rsid w:val="00F80C82"/>
    <w:rsid w:val="00F85F42"/>
    <w:rsid w:val="00F878B8"/>
    <w:rsid w:val="00F9379D"/>
    <w:rsid w:val="00F94159"/>
    <w:rsid w:val="00FA214A"/>
    <w:rsid w:val="00FA366D"/>
    <w:rsid w:val="00FA375C"/>
    <w:rsid w:val="00FA5DA0"/>
    <w:rsid w:val="00FB0AEA"/>
    <w:rsid w:val="00FB21B0"/>
    <w:rsid w:val="00FB5B25"/>
    <w:rsid w:val="00FC00C8"/>
    <w:rsid w:val="00FC417A"/>
    <w:rsid w:val="00FD0A8F"/>
    <w:rsid w:val="00FD1D7B"/>
    <w:rsid w:val="00FD31B4"/>
    <w:rsid w:val="00FD4D75"/>
    <w:rsid w:val="00FD7679"/>
    <w:rsid w:val="00FE0490"/>
    <w:rsid w:val="00FE288B"/>
    <w:rsid w:val="00FE432B"/>
    <w:rsid w:val="00FE465E"/>
    <w:rsid w:val="00FE64D9"/>
    <w:rsid w:val="00FE72CD"/>
    <w:rsid w:val="00FF78B8"/>
    <w:rsid w:val="00FF7D8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775A689E"/>
  <w15:docId w15:val="{8F6188C0-8B7C-4EF2-AA1E-681904BD2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pPr>
        <w:ind w:left="902" w:hanging="335"/>
        <w:jc w:val="both"/>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2" w:semiHidden="1" w:uiPriority="99"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99"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99"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0A0B43"/>
    <w:pPr>
      <w:widowControl w:val="0"/>
      <w:tabs>
        <w:tab w:val="left" w:pos="1134"/>
        <w:tab w:val="left" w:pos="5940"/>
      </w:tabs>
      <w:suppressAutoHyphens/>
      <w:spacing w:line="360" w:lineRule="auto"/>
      <w:ind w:left="142"/>
    </w:pPr>
    <w:rPr>
      <w:sz w:val="28"/>
      <w:lang w:eastAsia="ar-SA"/>
    </w:rPr>
  </w:style>
  <w:style w:type="paragraph" w:styleId="1">
    <w:name w:val="heading 1"/>
    <w:basedOn w:val="a0"/>
    <w:next w:val="a1"/>
    <w:link w:val="10"/>
    <w:uiPriority w:val="9"/>
    <w:qFormat/>
    <w:rsid w:val="007B4931"/>
    <w:pPr>
      <w:spacing w:before="280" w:after="280"/>
      <w:ind w:left="0"/>
      <w:outlineLvl w:val="0"/>
    </w:pPr>
    <w:rPr>
      <w:b/>
      <w:bCs/>
      <w:kern w:val="1"/>
      <w:szCs w:val="48"/>
    </w:rPr>
  </w:style>
  <w:style w:type="paragraph" w:styleId="2">
    <w:name w:val="heading 2"/>
    <w:basedOn w:val="a0"/>
    <w:next w:val="a0"/>
    <w:link w:val="20"/>
    <w:autoRedefine/>
    <w:uiPriority w:val="9"/>
    <w:qFormat/>
    <w:rsid w:val="00251FF1"/>
    <w:pPr>
      <w:keepNext/>
      <w:keepLines/>
      <w:numPr>
        <w:ilvl w:val="1"/>
      </w:numPr>
      <w:tabs>
        <w:tab w:val="clear" w:pos="1134"/>
        <w:tab w:val="clear" w:pos="5940"/>
        <w:tab w:val="left" w:pos="-2835"/>
      </w:tabs>
      <w:spacing w:line="480" w:lineRule="auto"/>
      <w:ind w:left="142" w:hanging="335"/>
      <w:jc w:val="center"/>
      <w:outlineLvl w:val="1"/>
    </w:pPr>
  </w:style>
  <w:style w:type="paragraph" w:styleId="3">
    <w:name w:val="heading 3"/>
    <w:basedOn w:val="a0"/>
    <w:next w:val="a0"/>
    <w:link w:val="30"/>
    <w:autoRedefine/>
    <w:uiPriority w:val="9"/>
    <w:qFormat/>
    <w:rsid w:val="006B707D"/>
    <w:pPr>
      <w:keepNext/>
      <w:tabs>
        <w:tab w:val="clear" w:pos="1134"/>
        <w:tab w:val="clear" w:pos="5940"/>
      </w:tabs>
      <w:spacing w:before="100" w:beforeAutospacing="1"/>
      <w:ind w:left="0" w:firstLine="567"/>
      <w:outlineLvl w:val="2"/>
    </w:pPr>
  </w:style>
  <w:style w:type="paragraph" w:styleId="4">
    <w:name w:val="heading 4"/>
    <w:basedOn w:val="a0"/>
    <w:next w:val="a1"/>
    <w:link w:val="40"/>
    <w:autoRedefine/>
    <w:uiPriority w:val="9"/>
    <w:qFormat/>
    <w:rsid w:val="00780807"/>
    <w:pPr>
      <w:tabs>
        <w:tab w:val="clear" w:pos="1134"/>
        <w:tab w:val="clear" w:pos="5940"/>
        <w:tab w:val="left" w:pos="-3960"/>
      </w:tabs>
      <w:spacing w:line="480" w:lineRule="auto"/>
      <w:ind w:left="0" w:firstLine="567"/>
      <w:outlineLvl w:val="3"/>
    </w:pPr>
  </w:style>
  <w:style w:type="paragraph" w:styleId="5">
    <w:name w:val="heading 5"/>
    <w:basedOn w:val="a0"/>
    <w:next w:val="a1"/>
    <w:link w:val="50"/>
    <w:uiPriority w:val="9"/>
    <w:qFormat/>
    <w:rsid w:val="007B4931"/>
    <w:pPr>
      <w:keepNext/>
      <w:numPr>
        <w:ilvl w:val="4"/>
        <w:numId w:val="1"/>
      </w:numPr>
      <w:spacing w:before="240" w:after="120"/>
      <w:outlineLvl w:val="4"/>
    </w:pPr>
    <w:rPr>
      <w:rFonts w:ascii="Arial" w:eastAsia="MS Mincho" w:hAnsi="Arial" w:cs="MS Mincho"/>
      <w:b/>
      <w:bCs/>
      <w:sz w:val="24"/>
      <w:szCs w:val="24"/>
    </w:rPr>
  </w:style>
  <w:style w:type="paragraph" w:styleId="6">
    <w:name w:val="heading 6"/>
    <w:basedOn w:val="a0"/>
    <w:next w:val="a1"/>
    <w:link w:val="60"/>
    <w:uiPriority w:val="9"/>
    <w:qFormat/>
    <w:rsid w:val="007B4931"/>
    <w:pPr>
      <w:keepNext/>
      <w:numPr>
        <w:ilvl w:val="5"/>
        <w:numId w:val="1"/>
      </w:numPr>
      <w:spacing w:before="240" w:after="120"/>
      <w:outlineLvl w:val="5"/>
    </w:pPr>
    <w:rPr>
      <w:rFonts w:ascii="Arial" w:eastAsia="MS Mincho" w:hAnsi="Arial" w:cs="MS Mincho"/>
      <w:b/>
      <w:bCs/>
      <w:sz w:val="21"/>
      <w:szCs w:val="21"/>
    </w:rPr>
  </w:style>
  <w:style w:type="paragraph" w:styleId="7">
    <w:name w:val="heading 7"/>
    <w:basedOn w:val="a0"/>
    <w:next w:val="a1"/>
    <w:qFormat/>
    <w:rsid w:val="007B4931"/>
    <w:pPr>
      <w:keepNext/>
      <w:numPr>
        <w:ilvl w:val="6"/>
        <w:numId w:val="1"/>
      </w:numPr>
      <w:spacing w:before="240" w:after="120"/>
      <w:outlineLvl w:val="6"/>
    </w:pPr>
    <w:rPr>
      <w:rFonts w:ascii="Arial" w:eastAsia="MS Mincho" w:hAnsi="Arial" w:cs="MS Mincho"/>
      <w:b/>
      <w:bCs/>
      <w:sz w:val="21"/>
      <w:szCs w:val="21"/>
    </w:rPr>
  </w:style>
  <w:style w:type="paragraph" w:styleId="8">
    <w:name w:val="heading 8"/>
    <w:basedOn w:val="a0"/>
    <w:next w:val="a1"/>
    <w:qFormat/>
    <w:rsid w:val="007B4931"/>
    <w:pPr>
      <w:keepNext/>
      <w:numPr>
        <w:ilvl w:val="7"/>
        <w:numId w:val="1"/>
      </w:numPr>
      <w:spacing w:before="240" w:after="120"/>
      <w:outlineLvl w:val="7"/>
    </w:pPr>
    <w:rPr>
      <w:rFonts w:ascii="Arial" w:eastAsia="MS Mincho" w:hAnsi="Arial" w:cs="MS Mincho"/>
      <w:b/>
      <w:bCs/>
      <w:sz w:val="21"/>
      <w:szCs w:val="21"/>
    </w:rPr>
  </w:style>
  <w:style w:type="paragraph" w:styleId="9">
    <w:name w:val="heading 9"/>
    <w:basedOn w:val="a0"/>
    <w:next w:val="a1"/>
    <w:qFormat/>
    <w:rsid w:val="007B4931"/>
    <w:pPr>
      <w:keepNext/>
      <w:numPr>
        <w:ilvl w:val="8"/>
        <w:numId w:val="1"/>
      </w:numPr>
      <w:spacing w:before="240" w:after="120"/>
      <w:outlineLvl w:val="8"/>
    </w:pPr>
    <w:rPr>
      <w:rFonts w:ascii="Arial" w:eastAsia="MS Mincho" w:hAnsi="Arial" w:cs="MS Mincho"/>
      <w:b/>
      <w:bCs/>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link w:val="a5"/>
    <w:uiPriority w:val="99"/>
    <w:rsid w:val="000A0B43"/>
    <w:pPr>
      <w:spacing w:after="120"/>
    </w:pPr>
  </w:style>
  <w:style w:type="paragraph" w:customStyle="1" w:styleId="11">
    <w:name w:val="диплом1"/>
    <w:basedOn w:val="1"/>
    <w:autoRedefine/>
    <w:rsid w:val="00B46C3F"/>
    <w:pPr>
      <w:tabs>
        <w:tab w:val="clear" w:pos="1134"/>
        <w:tab w:val="clear" w:pos="5940"/>
      </w:tabs>
      <w:spacing w:before="0" w:after="0" w:line="480" w:lineRule="auto"/>
      <w:ind w:firstLine="567"/>
    </w:pPr>
    <w:rPr>
      <w:b w:val="0"/>
      <w:kern w:val="28"/>
      <w:sz w:val="20"/>
      <w:szCs w:val="20"/>
    </w:rPr>
  </w:style>
  <w:style w:type="paragraph" w:customStyle="1" w:styleId="21">
    <w:name w:val="диплом2"/>
    <w:basedOn w:val="2"/>
    <w:autoRedefine/>
    <w:rsid w:val="002C3393"/>
    <w:pPr>
      <w:numPr>
        <w:ilvl w:val="0"/>
      </w:numPr>
      <w:ind w:left="142" w:firstLine="567"/>
      <w:jc w:val="both"/>
    </w:pPr>
    <w:rPr>
      <w:bCs/>
    </w:rPr>
  </w:style>
  <w:style w:type="paragraph" w:styleId="12">
    <w:name w:val="toc 1"/>
    <w:basedOn w:val="a0"/>
    <w:next w:val="a0"/>
    <w:autoRedefine/>
    <w:uiPriority w:val="39"/>
    <w:rsid w:val="008805F0"/>
    <w:pPr>
      <w:tabs>
        <w:tab w:val="clear" w:pos="1134"/>
        <w:tab w:val="clear" w:pos="5940"/>
        <w:tab w:val="right" w:pos="9344"/>
      </w:tabs>
      <w:ind w:left="0"/>
    </w:pPr>
    <w:rPr>
      <w:bCs/>
      <w:noProof/>
      <w:szCs w:val="28"/>
    </w:rPr>
  </w:style>
  <w:style w:type="paragraph" w:customStyle="1" w:styleId="a6">
    <w:name w:val="текст диплом"/>
    <w:basedOn w:val="a0"/>
    <w:link w:val="a7"/>
    <w:rsid w:val="007A2EC7"/>
    <w:pPr>
      <w:tabs>
        <w:tab w:val="clear" w:pos="1134"/>
        <w:tab w:val="clear" w:pos="5940"/>
      </w:tabs>
      <w:ind w:left="0" w:firstLine="567"/>
    </w:pPr>
  </w:style>
  <w:style w:type="character" w:customStyle="1" w:styleId="a7">
    <w:name w:val="текст диплом Знак"/>
    <w:link w:val="a6"/>
    <w:rsid w:val="007A2EC7"/>
    <w:rPr>
      <w:sz w:val="28"/>
      <w:lang w:val="ru-RU" w:eastAsia="ar-SA" w:bidi="ar-SA"/>
    </w:rPr>
  </w:style>
  <w:style w:type="paragraph" w:styleId="22">
    <w:name w:val="Body Text Indent 2"/>
    <w:basedOn w:val="a0"/>
    <w:link w:val="23"/>
    <w:uiPriority w:val="99"/>
    <w:rsid w:val="007B4931"/>
    <w:pPr>
      <w:spacing w:after="120" w:line="480" w:lineRule="auto"/>
      <w:ind w:left="283"/>
    </w:pPr>
  </w:style>
  <w:style w:type="character" w:customStyle="1" w:styleId="a8">
    <w:name w:val="ЗаголовокТаблицы"/>
    <w:rsid w:val="008D7CA0"/>
    <w:rPr>
      <w:b/>
    </w:rPr>
  </w:style>
  <w:style w:type="paragraph" w:customStyle="1" w:styleId="a9">
    <w:name w:val="Формула"/>
    <w:basedOn w:val="a0"/>
    <w:uiPriority w:val="99"/>
    <w:rsid w:val="008D7CA0"/>
    <w:pPr>
      <w:widowControl/>
      <w:tabs>
        <w:tab w:val="center" w:pos="4678"/>
        <w:tab w:val="right" w:pos="9356"/>
      </w:tabs>
      <w:spacing w:before="40" w:after="40" w:line="220" w:lineRule="atLeast"/>
    </w:pPr>
    <w:rPr>
      <w:sz w:val="22"/>
    </w:rPr>
  </w:style>
  <w:style w:type="paragraph" w:customStyle="1" w:styleId="aa">
    <w:name w:val="Содержимое таблицы"/>
    <w:basedOn w:val="a0"/>
    <w:rsid w:val="008D7CA0"/>
    <w:pPr>
      <w:suppressLineNumbers/>
    </w:pPr>
  </w:style>
  <w:style w:type="paragraph" w:customStyle="1" w:styleId="13">
    <w:name w:val="Название объекта1"/>
    <w:basedOn w:val="a0"/>
    <w:next w:val="a0"/>
    <w:rsid w:val="008D7CA0"/>
    <w:pPr>
      <w:tabs>
        <w:tab w:val="left" w:pos="6804"/>
      </w:tabs>
      <w:spacing w:before="60" w:after="180"/>
      <w:ind w:left="0"/>
      <w:jc w:val="left"/>
    </w:pPr>
    <w:rPr>
      <w:b/>
      <w:bCs/>
    </w:rPr>
  </w:style>
  <w:style w:type="paragraph" w:customStyle="1" w:styleId="ab">
    <w:name w:val="НазваниеТемы"/>
    <w:basedOn w:val="a0"/>
    <w:rsid w:val="008D7CA0"/>
    <w:pPr>
      <w:ind w:left="0"/>
      <w:jc w:val="center"/>
    </w:pPr>
    <w:rPr>
      <w:b/>
      <w:sz w:val="32"/>
    </w:rPr>
  </w:style>
  <w:style w:type="paragraph" w:customStyle="1" w:styleId="ac">
    <w:name w:val="Таблица"/>
    <w:basedOn w:val="a0"/>
    <w:rsid w:val="008D7CA0"/>
    <w:pPr>
      <w:ind w:left="0"/>
      <w:jc w:val="center"/>
    </w:pPr>
    <w:rPr>
      <w:szCs w:val="26"/>
    </w:rPr>
  </w:style>
  <w:style w:type="paragraph" w:customStyle="1" w:styleId="ad">
    <w:name w:val="Таблица влево"/>
    <w:basedOn w:val="a0"/>
    <w:rsid w:val="008D7CA0"/>
    <w:pPr>
      <w:ind w:left="0"/>
    </w:pPr>
    <w:rPr>
      <w:szCs w:val="26"/>
    </w:rPr>
  </w:style>
  <w:style w:type="paragraph" w:customStyle="1" w:styleId="14">
    <w:name w:val="1_список диплома"/>
    <w:basedOn w:val="24"/>
    <w:link w:val="15"/>
    <w:rsid w:val="00982169"/>
    <w:pPr>
      <w:tabs>
        <w:tab w:val="clear" w:pos="1134"/>
        <w:tab w:val="clear" w:pos="5940"/>
      </w:tabs>
      <w:ind w:left="567" w:firstLine="0"/>
    </w:pPr>
  </w:style>
  <w:style w:type="character" w:customStyle="1" w:styleId="25">
    <w:name w:val="Список 2 Знак"/>
    <w:link w:val="24"/>
    <w:rsid w:val="00522E0F"/>
    <w:rPr>
      <w:sz w:val="28"/>
      <w:lang w:val="ru-RU" w:eastAsia="ar-SA" w:bidi="ar-SA"/>
    </w:rPr>
  </w:style>
  <w:style w:type="paragraph" w:styleId="24">
    <w:name w:val="List 2"/>
    <w:basedOn w:val="a0"/>
    <w:link w:val="25"/>
    <w:uiPriority w:val="99"/>
    <w:rsid w:val="00522E0F"/>
    <w:pPr>
      <w:ind w:left="566" w:hanging="283"/>
    </w:pPr>
  </w:style>
  <w:style w:type="character" w:customStyle="1" w:styleId="15">
    <w:name w:val="1_список диплома Знак Знак"/>
    <w:basedOn w:val="25"/>
    <w:link w:val="14"/>
    <w:rsid w:val="00982169"/>
    <w:rPr>
      <w:sz w:val="28"/>
      <w:lang w:val="ru-RU" w:eastAsia="ar-SA" w:bidi="ar-SA"/>
    </w:rPr>
  </w:style>
  <w:style w:type="paragraph" w:customStyle="1" w:styleId="26">
    <w:name w:val="2_список диплома"/>
    <w:basedOn w:val="a0"/>
    <w:autoRedefine/>
    <w:rsid w:val="00A11354"/>
    <w:pPr>
      <w:tabs>
        <w:tab w:val="clear" w:pos="1134"/>
        <w:tab w:val="clear" w:pos="5940"/>
        <w:tab w:val="left" w:pos="-3960"/>
        <w:tab w:val="left" w:pos="1440"/>
      </w:tabs>
      <w:ind w:left="0"/>
    </w:pPr>
  </w:style>
  <w:style w:type="paragraph" w:customStyle="1" w:styleId="16">
    <w:name w:val="Заголовок1"/>
    <w:basedOn w:val="a0"/>
    <w:next w:val="a1"/>
    <w:uiPriority w:val="99"/>
    <w:rsid w:val="008B24C3"/>
    <w:pPr>
      <w:keepNext/>
      <w:spacing w:before="240" w:after="120"/>
    </w:pPr>
    <w:rPr>
      <w:rFonts w:ascii="Arial" w:eastAsia="MS Mincho" w:hAnsi="Arial" w:cs="MS Mincho"/>
      <w:szCs w:val="28"/>
    </w:rPr>
  </w:style>
  <w:style w:type="character" w:styleId="ae">
    <w:name w:val="Hyperlink"/>
    <w:uiPriority w:val="99"/>
    <w:rsid w:val="008B24C3"/>
    <w:rPr>
      <w:color w:val="000080"/>
      <w:u w:val="single"/>
    </w:rPr>
  </w:style>
  <w:style w:type="paragraph" w:customStyle="1" w:styleId="210">
    <w:name w:val="Основной текст с отступом 21"/>
    <w:basedOn w:val="a0"/>
    <w:rsid w:val="008B24C3"/>
    <w:pPr>
      <w:widowControl/>
      <w:tabs>
        <w:tab w:val="clear" w:pos="1134"/>
        <w:tab w:val="clear" w:pos="5940"/>
      </w:tabs>
      <w:overflowPunct w:val="0"/>
      <w:autoSpaceDE w:val="0"/>
      <w:spacing w:line="240" w:lineRule="auto"/>
      <w:ind w:left="0" w:firstLine="567"/>
      <w:textAlignment w:val="baseline"/>
    </w:pPr>
  </w:style>
  <w:style w:type="paragraph" w:customStyle="1" w:styleId="a80">
    <w:name w:val="a8"/>
    <w:basedOn w:val="a0"/>
    <w:rsid w:val="008B24C3"/>
    <w:pPr>
      <w:widowControl/>
      <w:tabs>
        <w:tab w:val="clear" w:pos="1134"/>
        <w:tab w:val="clear" w:pos="5940"/>
      </w:tabs>
      <w:overflowPunct w:val="0"/>
      <w:autoSpaceDE w:val="0"/>
      <w:spacing w:line="240" w:lineRule="auto"/>
      <w:ind w:left="0" w:firstLine="425"/>
      <w:textAlignment w:val="baseline"/>
    </w:pPr>
    <w:rPr>
      <w:sz w:val="24"/>
    </w:rPr>
  </w:style>
  <w:style w:type="character" w:customStyle="1" w:styleId="17">
    <w:name w:val="Гиперссылка1"/>
    <w:rsid w:val="008B24C3"/>
    <w:rPr>
      <w:color w:val="0000FF"/>
      <w:u w:val="single"/>
    </w:rPr>
  </w:style>
  <w:style w:type="paragraph" w:customStyle="1" w:styleId="31">
    <w:name w:val="Основной текст с отступом 31"/>
    <w:basedOn w:val="a0"/>
    <w:rsid w:val="008B24C3"/>
    <w:pPr>
      <w:widowControl/>
      <w:tabs>
        <w:tab w:val="clear" w:pos="1134"/>
        <w:tab w:val="clear" w:pos="5940"/>
      </w:tabs>
      <w:overflowPunct w:val="0"/>
      <w:autoSpaceDE w:val="0"/>
      <w:spacing w:line="240" w:lineRule="auto"/>
      <w:ind w:left="0" w:firstLine="567"/>
      <w:jc w:val="left"/>
      <w:textAlignment w:val="baseline"/>
    </w:pPr>
    <w:rPr>
      <w:sz w:val="24"/>
    </w:rPr>
  </w:style>
  <w:style w:type="paragraph" w:styleId="af">
    <w:name w:val="footer"/>
    <w:aliases w:val="Нижний колонтитул Знак Знак Знак,Нижний колонтитул1,Нижний колонтитул Знак Знак"/>
    <w:basedOn w:val="a0"/>
    <w:link w:val="af0"/>
    <w:uiPriority w:val="99"/>
    <w:rsid w:val="00B679A6"/>
    <w:pPr>
      <w:tabs>
        <w:tab w:val="clear" w:pos="1134"/>
        <w:tab w:val="clear" w:pos="5940"/>
        <w:tab w:val="center" w:pos="4677"/>
        <w:tab w:val="right" w:pos="9355"/>
      </w:tabs>
    </w:pPr>
  </w:style>
  <w:style w:type="character" w:styleId="af1">
    <w:name w:val="page number"/>
    <w:basedOn w:val="a2"/>
    <w:uiPriority w:val="99"/>
    <w:rsid w:val="00B679A6"/>
  </w:style>
  <w:style w:type="table" w:styleId="af2">
    <w:name w:val="Table Grid"/>
    <w:basedOn w:val="a3"/>
    <w:uiPriority w:val="39"/>
    <w:rsid w:val="00796A8F"/>
    <w:pPr>
      <w:widowControl w:val="0"/>
      <w:tabs>
        <w:tab w:val="left" w:pos="1134"/>
        <w:tab w:val="left" w:pos="5940"/>
      </w:tabs>
      <w:suppressAutoHyphens/>
      <w:spacing w:line="360" w:lineRule="auto"/>
      <w:ind w:left="142"/>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7">
    <w:name w:val="toc 2"/>
    <w:basedOn w:val="a0"/>
    <w:next w:val="a0"/>
    <w:autoRedefine/>
    <w:uiPriority w:val="39"/>
    <w:rsid w:val="00A56394"/>
    <w:pPr>
      <w:tabs>
        <w:tab w:val="clear" w:pos="1134"/>
        <w:tab w:val="clear" w:pos="5940"/>
        <w:tab w:val="right" w:pos="0"/>
      </w:tabs>
      <w:spacing w:line="312" w:lineRule="auto"/>
      <w:ind w:left="0" w:firstLine="0"/>
    </w:pPr>
    <w:rPr>
      <w:b/>
      <w:bCs/>
      <w:sz w:val="20"/>
    </w:rPr>
  </w:style>
  <w:style w:type="paragraph" w:styleId="32">
    <w:name w:val="toc 3"/>
    <w:basedOn w:val="a0"/>
    <w:next w:val="a0"/>
    <w:autoRedefine/>
    <w:uiPriority w:val="39"/>
    <w:rsid w:val="00A56394"/>
    <w:pPr>
      <w:tabs>
        <w:tab w:val="clear" w:pos="1134"/>
        <w:tab w:val="clear" w:pos="5940"/>
        <w:tab w:val="right" w:pos="10338"/>
      </w:tabs>
      <w:ind w:left="0" w:firstLine="0"/>
      <w:jc w:val="left"/>
    </w:pPr>
    <w:rPr>
      <w:sz w:val="20"/>
    </w:rPr>
  </w:style>
  <w:style w:type="paragraph" w:styleId="41">
    <w:name w:val="toc 4"/>
    <w:basedOn w:val="a0"/>
    <w:next w:val="a0"/>
    <w:autoRedefine/>
    <w:uiPriority w:val="39"/>
    <w:rsid w:val="00346DFE"/>
    <w:pPr>
      <w:tabs>
        <w:tab w:val="clear" w:pos="1134"/>
        <w:tab w:val="clear" w:pos="5940"/>
      </w:tabs>
      <w:ind w:left="560"/>
      <w:jc w:val="left"/>
    </w:pPr>
    <w:rPr>
      <w:sz w:val="20"/>
    </w:rPr>
  </w:style>
  <w:style w:type="paragraph" w:styleId="51">
    <w:name w:val="toc 5"/>
    <w:basedOn w:val="a0"/>
    <w:next w:val="a0"/>
    <w:autoRedefine/>
    <w:uiPriority w:val="39"/>
    <w:rsid w:val="00B179D4"/>
    <w:pPr>
      <w:tabs>
        <w:tab w:val="clear" w:pos="1134"/>
        <w:tab w:val="clear" w:pos="5940"/>
      </w:tabs>
      <w:ind w:left="840"/>
      <w:jc w:val="left"/>
    </w:pPr>
    <w:rPr>
      <w:sz w:val="20"/>
    </w:rPr>
  </w:style>
  <w:style w:type="paragraph" w:styleId="61">
    <w:name w:val="toc 6"/>
    <w:basedOn w:val="a0"/>
    <w:next w:val="a0"/>
    <w:autoRedefine/>
    <w:uiPriority w:val="39"/>
    <w:rsid w:val="00B179D4"/>
    <w:pPr>
      <w:tabs>
        <w:tab w:val="clear" w:pos="1134"/>
        <w:tab w:val="clear" w:pos="5940"/>
      </w:tabs>
      <w:ind w:left="1120"/>
      <w:jc w:val="left"/>
    </w:pPr>
    <w:rPr>
      <w:sz w:val="20"/>
    </w:rPr>
  </w:style>
  <w:style w:type="paragraph" w:styleId="70">
    <w:name w:val="toc 7"/>
    <w:basedOn w:val="a0"/>
    <w:next w:val="a0"/>
    <w:autoRedefine/>
    <w:uiPriority w:val="39"/>
    <w:rsid w:val="00B179D4"/>
    <w:pPr>
      <w:tabs>
        <w:tab w:val="clear" w:pos="1134"/>
        <w:tab w:val="clear" w:pos="5940"/>
      </w:tabs>
      <w:ind w:left="1400"/>
      <w:jc w:val="left"/>
    </w:pPr>
    <w:rPr>
      <w:sz w:val="20"/>
    </w:rPr>
  </w:style>
  <w:style w:type="paragraph" w:styleId="80">
    <w:name w:val="toc 8"/>
    <w:basedOn w:val="a0"/>
    <w:next w:val="a0"/>
    <w:autoRedefine/>
    <w:uiPriority w:val="39"/>
    <w:rsid w:val="00B179D4"/>
    <w:pPr>
      <w:tabs>
        <w:tab w:val="clear" w:pos="1134"/>
        <w:tab w:val="clear" w:pos="5940"/>
      </w:tabs>
      <w:ind w:left="1680"/>
      <w:jc w:val="left"/>
    </w:pPr>
    <w:rPr>
      <w:sz w:val="20"/>
    </w:rPr>
  </w:style>
  <w:style w:type="paragraph" w:styleId="90">
    <w:name w:val="toc 9"/>
    <w:basedOn w:val="a0"/>
    <w:next w:val="a0"/>
    <w:autoRedefine/>
    <w:uiPriority w:val="39"/>
    <w:rsid w:val="00B179D4"/>
    <w:pPr>
      <w:tabs>
        <w:tab w:val="clear" w:pos="1134"/>
        <w:tab w:val="clear" w:pos="5940"/>
      </w:tabs>
      <w:ind w:left="1960"/>
      <w:jc w:val="left"/>
    </w:pPr>
    <w:rPr>
      <w:sz w:val="20"/>
    </w:rPr>
  </w:style>
  <w:style w:type="paragraph" w:styleId="af3">
    <w:name w:val="header"/>
    <w:basedOn w:val="a0"/>
    <w:link w:val="af4"/>
    <w:uiPriority w:val="99"/>
    <w:rsid w:val="00B35F6C"/>
    <w:pPr>
      <w:tabs>
        <w:tab w:val="clear" w:pos="1134"/>
        <w:tab w:val="clear" w:pos="5940"/>
        <w:tab w:val="center" w:pos="4677"/>
        <w:tab w:val="right" w:pos="9355"/>
      </w:tabs>
    </w:pPr>
  </w:style>
  <w:style w:type="paragraph" w:customStyle="1" w:styleId="101">
    <w:name w:val="Стиль 1_список диплома + Слева:  0 см Первая строка:  1 см"/>
    <w:basedOn w:val="14"/>
    <w:autoRedefine/>
    <w:rsid w:val="00E35ED7"/>
    <w:pPr>
      <w:ind w:left="0" w:firstLine="567"/>
    </w:pPr>
  </w:style>
  <w:style w:type="paragraph" w:customStyle="1" w:styleId="18">
    <w:name w:val="Обычный1"/>
    <w:rsid w:val="002F490C"/>
    <w:pPr>
      <w:widowControl w:val="0"/>
      <w:suppressAutoHyphens/>
    </w:pPr>
    <w:rPr>
      <w:sz w:val="24"/>
      <w:lang w:eastAsia="ar-SA"/>
    </w:rPr>
  </w:style>
  <w:style w:type="paragraph" w:styleId="af5">
    <w:name w:val="Balloon Text"/>
    <w:basedOn w:val="a0"/>
    <w:link w:val="af6"/>
    <w:uiPriority w:val="99"/>
    <w:rsid w:val="003D709A"/>
    <w:rPr>
      <w:rFonts w:ascii="Tahoma" w:hAnsi="Tahoma" w:cs="Tahoma"/>
      <w:sz w:val="16"/>
      <w:szCs w:val="16"/>
    </w:rPr>
  </w:style>
  <w:style w:type="paragraph" w:customStyle="1" w:styleId="91">
    <w:name w:val="Заголовок 91"/>
    <w:basedOn w:val="a0"/>
    <w:next w:val="a0"/>
    <w:rsid w:val="007B1EF3"/>
    <w:pPr>
      <w:keepNext/>
      <w:jc w:val="center"/>
    </w:pPr>
  </w:style>
  <w:style w:type="paragraph" w:styleId="af7">
    <w:name w:val="Body Text Indent"/>
    <w:basedOn w:val="a0"/>
    <w:link w:val="af8"/>
    <w:uiPriority w:val="99"/>
    <w:rsid w:val="002F2F2D"/>
    <w:pPr>
      <w:spacing w:after="120"/>
      <w:ind w:left="283"/>
    </w:pPr>
  </w:style>
  <w:style w:type="paragraph" w:styleId="af9">
    <w:name w:val="Normal (Web)"/>
    <w:basedOn w:val="a0"/>
    <w:uiPriority w:val="99"/>
    <w:unhideWhenUsed/>
    <w:rsid w:val="00CA74CA"/>
    <w:pPr>
      <w:widowControl/>
      <w:tabs>
        <w:tab w:val="clear" w:pos="1134"/>
        <w:tab w:val="clear" w:pos="5940"/>
      </w:tabs>
      <w:suppressAutoHyphens w:val="0"/>
      <w:spacing w:before="100" w:beforeAutospacing="1" w:after="100" w:afterAutospacing="1" w:line="240" w:lineRule="auto"/>
      <w:ind w:left="0"/>
      <w:jc w:val="left"/>
    </w:pPr>
    <w:rPr>
      <w:sz w:val="24"/>
      <w:szCs w:val="24"/>
      <w:lang w:eastAsia="ru-RU"/>
    </w:rPr>
  </w:style>
  <w:style w:type="character" w:styleId="afa">
    <w:name w:val="Strong"/>
    <w:basedOn w:val="a2"/>
    <w:uiPriority w:val="22"/>
    <w:qFormat/>
    <w:rsid w:val="00CA74CA"/>
    <w:rPr>
      <w:b/>
      <w:bCs/>
    </w:rPr>
  </w:style>
  <w:style w:type="character" w:customStyle="1" w:styleId="af4">
    <w:name w:val="Верхний колонтитул Знак"/>
    <w:link w:val="af3"/>
    <w:uiPriority w:val="99"/>
    <w:locked/>
    <w:rsid w:val="00D56B4C"/>
    <w:rPr>
      <w:sz w:val="28"/>
      <w:lang w:eastAsia="ar-SA"/>
    </w:rPr>
  </w:style>
  <w:style w:type="paragraph" w:styleId="afb">
    <w:name w:val="caption"/>
    <w:basedOn w:val="a0"/>
    <w:next w:val="a0"/>
    <w:unhideWhenUsed/>
    <w:qFormat/>
    <w:rsid w:val="00C62B5A"/>
    <w:pPr>
      <w:spacing w:after="200" w:line="240" w:lineRule="auto"/>
    </w:pPr>
    <w:rPr>
      <w:b/>
      <w:bCs/>
      <w:color w:val="4F81BD" w:themeColor="accent1"/>
      <w:sz w:val="18"/>
      <w:szCs w:val="18"/>
    </w:rPr>
  </w:style>
  <w:style w:type="paragraph" w:customStyle="1" w:styleId="afc">
    <w:name w:val="Чертежный"/>
    <w:rsid w:val="00D95C3F"/>
    <w:pPr>
      <w:ind w:left="0"/>
    </w:pPr>
    <w:rPr>
      <w:rFonts w:ascii="ISOCPEUR" w:hAnsi="ISOCPEUR"/>
      <w:i/>
      <w:sz w:val="28"/>
      <w:lang w:val="uk-UA"/>
    </w:rPr>
  </w:style>
  <w:style w:type="paragraph" w:customStyle="1" w:styleId="Style1">
    <w:name w:val="Style1"/>
    <w:basedOn w:val="a0"/>
    <w:rsid w:val="00D95C3F"/>
    <w:pPr>
      <w:tabs>
        <w:tab w:val="clear" w:pos="1134"/>
        <w:tab w:val="clear" w:pos="5940"/>
      </w:tabs>
      <w:suppressAutoHyphens w:val="0"/>
      <w:autoSpaceDE w:val="0"/>
      <w:autoSpaceDN w:val="0"/>
      <w:adjustRightInd w:val="0"/>
      <w:spacing w:line="240" w:lineRule="auto"/>
      <w:ind w:left="0"/>
      <w:jc w:val="left"/>
    </w:pPr>
    <w:rPr>
      <w:sz w:val="24"/>
      <w:szCs w:val="24"/>
      <w:lang w:eastAsia="ru-RU"/>
    </w:rPr>
  </w:style>
  <w:style w:type="paragraph" w:customStyle="1" w:styleId="Style9">
    <w:name w:val="Style9"/>
    <w:basedOn w:val="a0"/>
    <w:rsid w:val="00D95C3F"/>
    <w:pPr>
      <w:tabs>
        <w:tab w:val="clear" w:pos="1134"/>
        <w:tab w:val="clear" w:pos="5940"/>
      </w:tabs>
      <w:suppressAutoHyphens w:val="0"/>
      <w:autoSpaceDE w:val="0"/>
      <w:autoSpaceDN w:val="0"/>
      <w:adjustRightInd w:val="0"/>
      <w:spacing w:line="240" w:lineRule="auto"/>
      <w:ind w:left="0"/>
      <w:jc w:val="left"/>
    </w:pPr>
    <w:rPr>
      <w:sz w:val="24"/>
      <w:szCs w:val="24"/>
      <w:lang w:eastAsia="ru-RU"/>
    </w:rPr>
  </w:style>
  <w:style w:type="character" w:customStyle="1" w:styleId="FontStyle68">
    <w:name w:val="Font Style68"/>
    <w:basedOn w:val="a2"/>
    <w:rsid w:val="00D95C3F"/>
    <w:rPr>
      <w:rFonts w:ascii="Times New Roman" w:hAnsi="Times New Roman" w:cs="Times New Roman"/>
      <w:spacing w:val="10"/>
      <w:sz w:val="24"/>
      <w:szCs w:val="24"/>
    </w:rPr>
  </w:style>
  <w:style w:type="paragraph" w:customStyle="1" w:styleId="bodytext">
    <w:name w:val="bodytext"/>
    <w:basedOn w:val="a0"/>
    <w:rsid w:val="000C3BE6"/>
    <w:pPr>
      <w:widowControl/>
      <w:tabs>
        <w:tab w:val="clear" w:pos="1134"/>
        <w:tab w:val="clear" w:pos="5940"/>
      </w:tabs>
      <w:suppressAutoHyphens w:val="0"/>
      <w:spacing w:before="100" w:beforeAutospacing="1" w:after="100" w:afterAutospacing="1" w:line="240" w:lineRule="auto"/>
      <w:ind w:left="0"/>
      <w:jc w:val="left"/>
    </w:pPr>
    <w:rPr>
      <w:sz w:val="24"/>
      <w:szCs w:val="24"/>
      <w:lang w:eastAsia="ru-RU"/>
    </w:rPr>
  </w:style>
  <w:style w:type="character" w:customStyle="1" w:styleId="apple-converted-space">
    <w:name w:val="apple-converted-space"/>
    <w:basedOn w:val="a2"/>
    <w:rsid w:val="000C3BE6"/>
  </w:style>
  <w:style w:type="paragraph" w:styleId="afd">
    <w:name w:val="List Paragraph"/>
    <w:aliases w:val="Содержание. 2 уровень"/>
    <w:basedOn w:val="a0"/>
    <w:link w:val="afe"/>
    <w:uiPriority w:val="34"/>
    <w:qFormat/>
    <w:rsid w:val="00974E99"/>
    <w:pPr>
      <w:tabs>
        <w:tab w:val="clear" w:pos="1134"/>
        <w:tab w:val="clear" w:pos="5940"/>
      </w:tabs>
      <w:suppressAutoHyphens w:val="0"/>
      <w:autoSpaceDE w:val="0"/>
      <w:autoSpaceDN w:val="0"/>
      <w:adjustRightInd w:val="0"/>
      <w:spacing w:line="240" w:lineRule="auto"/>
      <w:ind w:left="708"/>
      <w:jc w:val="left"/>
    </w:pPr>
    <w:rPr>
      <w:sz w:val="20"/>
      <w:lang w:eastAsia="ru-RU"/>
    </w:rPr>
  </w:style>
  <w:style w:type="paragraph" w:customStyle="1" w:styleId="aff">
    <w:name w:val="список с точками"/>
    <w:basedOn w:val="a0"/>
    <w:rsid w:val="005F58A9"/>
    <w:pPr>
      <w:widowControl/>
      <w:tabs>
        <w:tab w:val="clear" w:pos="1134"/>
        <w:tab w:val="clear" w:pos="5940"/>
        <w:tab w:val="left" w:pos="720"/>
        <w:tab w:val="left" w:pos="756"/>
      </w:tabs>
      <w:suppressAutoHyphens w:val="0"/>
      <w:spacing w:line="312" w:lineRule="auto"/>
      <w:ind w:left="756" w:hanging="360"/>
    </w:pPr>
    <w:rPr>
      <w:rFonts w:cs="Calibri"/>
      <w:sz w:val="24"/>
      <w:szCs w:val="24"/>
    </w:rPr>
  </w:style>
  <w:style w:type="character" w:styleId="aff0">
    <w:name w:val="footnote reference"/>
    <w:aliases w:val="Знак сноски-FN,Ciae niinee-FN,AЗнак сноски зел"/>
    <w:basedOn w:val="a2"/>
    <w:uiPriority w:val="99"/>
    <w:unhideWhenUsed/>
    <w:rsid w:val="00E53074"/>
    <w:rPr>
      <w:vertAlign w:val="superscript"/>
    </w:rPr>
  </w:style>
  <w:style w:type="paragraph" w:styleId="aff1">
    <w:name w:val="List"/>
    <w:basedOn w:val="a0"/>
    <w:uiPriority w:val="99"/>
    <w:rsid w:val="00E53074"/>
    <w:pPr>
      <w:ind w:left="283" w:hanging="283"/>
      <w:contextualSpacing/>
    </w:pPr>
  </w:style>
  <w:style w:type="character" w:customStyle="1" w:styleId="af0">
    <w:name w:val="Нижний колонтитул Знак"/>
    <w:aliases w:val="Нижний колонтитул Знак Знак Знак Знак,Нижний колонтитул1 Знак,Нижний колонтитул Знак Знак Знак1"/>
    <w:basedOn w:val="a2"/>
    <w:link w:val="af"/>
    <w:uiPriority w:val="99"/>
    <w:rsid w:val="009A2A93"/>
    <w:rPr>
      <w:sz w:val="28"/>
      <w:lang w:eastAsia="ar-SA"/>
    </w:rPr>
  </w:style>
  <w:style w:type="table" w:customStyle="1" w:styleId="TableGrid">
    <w:name w:val="TableGrid"/>
    <w:rsid w:val="001E4A9A"/>
    <w:pPr>
      <w:ind w:left="0" w:firstLine="0"/>
      <w:jc w:val="left"/>
    </w:pPr>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fontstyle01">
    <w:name w:val="fontstyle01"/>
    <w:basedOn w:val="a2"/>
    <w:rsid w:val="00BC5DDE"/>
    <w:rPr>
      <w:rFonts w:ascii="Cambria" w:hAnsi="Cambria" w:hint="default"/>
      <w:b/>
      <w:bCs/>
      <w:i w:val="0"/>
      <w:iCs w:val="0"/>
      <w:color w:val="000000"/>
      <w:sz w:val="32"/>
      <w:szCs w:val="32"/>
    </w:rPr>
  </w:style>
  <w:style w:type="character" w:customStyle="1" w:styleId="10">
    <w:name w:val="Заголовок 1 Знак"/>
    <w:basedOn w:val="a2"/>
    <w:link w:val="1"/>
    <w:uiPriority w:val="9"/>
    <w:rsid w:val="00B74F69"/>
    <w:rPr>
      <w:b/>
      <w:bCs/>
      <w:kern w:val="1"/>
      <w:sz w:val="28"/>
      <w:szCs w:val="48"/>
      <w:lang w:eastAsia="ar-SA"/>
    </w:rPr>
  </w:style>
  <w:style w:type="character" w:customStyle="1" w:styleId="20">
    <w:name w:val="Заголовок 2 Знак"/>
    <w:basedOn w:val="a2"/>
    <w:link w:val="2"/>
    <w:uiPriority w:val="9"/>
    <w:rsid w:val="00251FF1"/>
    <w:rPr>
      <w:sz w:val="28"/>
      <w:lang w:eastAsia="ar-SA"/>
    </w:rPr>
  </w:style>
  <w:style w:type="character" w:customStyle="1" w:styleId="30">
    <w:name w:val="Заголовок 3 Знак"/>
    <w:basedOn w:val="a2"/>
    <w:link w:val="3"/>
    <w:uiPriority w:val="9"/>
    <w:rsid w:val="00B74F69"/>
    <w:rPr>
      <w:sz w:val="28"/>
      <w:lang w:eastAsia="ar-SA"/>
    </w:rPr>
  </w:style>
  <w:style w:type="character" w:customStyle="1" w:styleId="40">
    <w:name w:val="Заголовок 4 Знак"/>
    <w:basedOn w:val="a2"/>
    <w:link w:val="4"/>
    <w:uiPriority w:val="9"/>
    <w:rsid w:val="00B74F69"/>
    <w:rPr>
      <w:sz w:val="28"/>
      <w:lang w:eastAsia="ar-SA"/>
    </w:rPr>
  </w:style>
  <w:style w:type="character" w:customStyle="1" w:styleId="50">
    <w:name w:val="Заголовок 5 Знак"/>
    <w:basedOn w:val="a2"/>
    <w:link w:val="5"/>
    <w:uiPriority w:val="9"/>
    <w:rsid w:val="00B74F69"/>
    <w:rPr>
      <w:rFonts w:ascii="Arial" w:eastAsia="MS Mincho" w:hAnsi="Arial" w:cs="MS Mincho"/>
      <w:b/>
      <w:bCs/>
      <w:sz w:val="24"/>
      <w:szCs w:val="24"/>
      <w:lang w:eastAsia="ar-SA"/>
    </w:rPr>
  </w:style>
  <w:style w:type="character" w:customStyle="1" w:styleId="60">
    <w:name w:val="Заголовок 6 Знак"/>
    <w:basedOn w:val="a2"/>
    <w:link w:val="6"/>
    <w:uiPriority w:val="9"/>
    <w:rsid w:val="00B74F69"/>
    <w:rPr>
      <w:rFonts w:ascii="Arial" w:eastAsia="MS Mincho" w:hAnsi="Arial" w:cs="MS Mincho"/>
      <w:b/>
      <w:bCs/>
      <w:sz w:val="21"/>
      <w:szCs w:val="21"/>
      <w:lang w:eastAsia="ar-SA"/>
    </w:rPr>
  </w:style>
  <w:style w:type="character" w:customStyle="1" w:styleId="a5">
    <w:name w:val="Основной текст Знак"/>
    <w:basedOn w:val="a2"/>
    <w:link w:val="a1"/>
    <w:uiPriority w:val="99"/>
    <w:rsid w:val="00B74F69"/>
    <w:rPr>
      <w:sz w:val="28"/>
      <w:lang w:eastAsia="ar-SA"/>
    </w:rPr>
  </w:style>
  <w:style w:type="paragraph" w:styleId="28">
    <w:name w:val="Body Text 2"/>
    <w:basedOn w:val="a0"/>
    <w:link w:val="29"/>
    <w:uiPriority w:val="99"/>
    <w:rsid w:val="00B74F69"/>
    <w:pPr>
      <w:widowControl/>
      <w:tabs>
        <w:tab w:val="clear" w:pos="1134"/>
        <w:tab w:val="clear" w:pos="5940"/>
      </w:tabs>
      <w:suppressAutoHyphens w:val="0"/>
      <w:spacing w:line="240" w:lineRule="auto"/>
      <w:ind w:left="0" w:right="-57" w:firstLine="0"/>
    </w:pPr>
    <w:rPr>
      <w:rFonts w:eastAsia="PMingLiU"/>
      <w:szCs w:val="24"/>
      <w:lang w:eastAsia="ru-RU"/>
    </w:rPr>
  </w:style>
  <w:style w:type="character" w:customStyle="1" w:styleId="29">
    <w:name w:val="Основной текст 2 Знак"/>
    <w:basedOn w:val="a2"/>
    <w:link w:val="28"/>
    <w:uiPriority w:val="99"/>
    <w:rsid w:val="00B74F69"/>
    <w:rPr>
      <w:rFonts w:eastAsia="PMingLiU"/>
      <w:sz w:val="28"/>
      <w:szCs w:val="24"/>
    </w:rPr>
  </w:style>
  <w:style w:type="character" w:customStyle="1" w:styleId="blk">
    <w:name w:val="blk"/>
    <w:rsid w:val="00B74F69"/>
  </w:style>
  <w:style w:type="paragraph" w:customStyle="1" w:styleId="19">
    <w:name w:val="Обычный (веб)1"/>
    <w:basedOn w:val="a0"/>
    <w:next w:val="af9"/>
    <w:uiPriority w:val="99"/>
    <w:qFormat/>
    <w:rsid w:val="00B74F69"/>
    <w:pPr>
      <w:tabs>
        <w:tab w:val="clear" w:pos="1134"/>
        <w:tab w:val="clear" w:pos="5940"/>
      </w:tabs>
      <w:suppressAutoHyphens w:val="0"/>
      <w:spacing w:line="240" w:lineRule="auto"/>
      <w:ind w:left="0" w:firstLine="0"/>
      <w:jc w:val="left"/>
    </w:pPr>
    <w:rPr>
      <w:rFonts w:eastAsia="PMingLiU"/>
      <w:sz w:val="24"/>
      <w:szCs w:val="24"/>
      <w:lang w:val="en-US" w:eastAsia="nl-NL"/>
    </w:rPr>
  </w:style>
  <w:style w:type="paragraph" w:styleId="aff2">
    <w:name w:val="footnote text"/>
    <w:aliases w:val="F1,Текст сноски Знак1 Знак1,Текст сноски Знак Знак Знак1,Текст сноски Знак1 Знак Знак,Текст сноски Знак Знак Знак Знак,Текст сноски Знак4,Текст сноски Знак Знак3,Текст сноски Знак1 Знак Знак Знак3 Знак,Текст сноски Знак3 Знак1,Знак6"/>
    <w:basedOn w:val="a0"/>
    <w:link w:val="aff3"/>
    <w:uiPriority w:val="99"/>
    <w:rsid w:val="00B74F69"/>
    <w:pPr>
      <w:widowControl/>
      <w:tabs>
        <w:tab w:val="clear" w:pos="1134"/>
        <w:tab w:val="clear" w:pos="5940"/>
      </w:tabs>
      <w:suppressAutoHyphens w:val="0"/>
      <w:spacing w:line="240" w:lineRule="auto"/>
      <w:ind w:left="0" w:firstLine="0"/>
      <w:jc w:val="left"/>
    </w:pPr>
    <w:rPr>
      <w:rFonts w:eastAsia="PMingLiU"/>
      <w:sz w:val="20"/>
      <w:lang w:val="en-US" w:eastAsia="ru-RU"/>
    </w:rPr>
  </w:style>
  <w:style w:type="character" w:customStyle="1" w:styleId="aff3">
    <w:name w:val="Текст сноски Знак"/>
    <w:aliases w:val="F1 Знак,Текст сноски Знак1 Знак1 Знак,Текст сноски Знак Знак Знак1 Знак,Текст сноски Знак1 Знак Знак Знак,Текст сноски Знак Знак Знак Знак Знак,Текст сноски Знак4 Знак,Текст сноски Знак Знак3 Знак,Текст сноски Знак3 Знак1 Знак"/>
    <w:basedOn w:val="a2"/>
    <w:link w:val="aff2"/>
    <w:uiPriority w:val="99"/>
    <w:rsid w:val="00B74F69"/>
    <w:rPr>
      <w:rFonts w:eastAsia="PMingLiU"/>
      <w:lang w:val="en-US"/>
    </w:rPr>
  </w:style>
  <w:style w:type="character" w:customStyle="1" w:styleId="FootnoteTextChar">
    <w:name w:val="Footnote Text Char"/>
    <w:locked/>
    <w:rsid w:val="00B74F69"/>
    <w:rPr>
      <w:rFonts w:ascii="Times New Roman" w:hAnsi="Times New Roman"/>
      <w:sz w:val="20"/>
      <w:lang w:val="x-none" w:eastAsia="ru-RU"/>
    </w:rPr>
  </w:style>
  <w:style w:type="character" w:styleId="aff4">
    <w:name w:val="Emphasis"/>
    <w:uiPriority w:val="20"/>
    <w:qFormat/>
    <w:rsid w:val="00B74F69"/>
    <w:rPr>
      <w:rFonts w:cs="Times New Roman"/>
      <w:i/>
    </w:rPr>
  </w:style>
  <w:style w:type="character" w:customStyle="1" w:styleId="af6">
    <w:name w:val="Текст выноски Знак"/>
    <w:basedOn w:val="a2"/>
    <w:link w:val="af5"/>
    <w:uiPriority w:val="99"/>
    <w:rsid w:val="00B74F69"/>
    <w:rPr>
      <w:rFonts w:ascii="Tahoma" w:hAnsi="Tahoma" w:cs="Tahoma"/>
      <w:sz w:val="16"/>
      <w:szCs w:val="16"/>
      <w:lang w:eastAsia="ar-SA"/>
    </w:rPr>
  </w:style>
  <w:style w:type="paragraph" w:customStyle="1" w:styleId="ConsPlusNormal">
    <w:name w:val="ConsPlusNormal"/>
    <w:rsid w:val="00B74F69"/>
    <w:pPr>
      <w:widowControl w:val="0"/>
      <w:autoSpaceDE w:val="0"/>
      <w:autoSpaceDN w:val="0"/>
      <w:adjustRightInd w:val="0"/>
      <w:ind w:left="0" w:firstLine="0"/>
      <w:jc w:val="left"/>
    </w:pPr>
    <w:rPr>
      <w:rFonts w:ascii="Arial" w:eastAsia="PMingLiU" w:hAnsi="Arial" w:cs="Arial"/>
    </w:rPr>
  </w:style>
  <w:style w:type="character" w:customStyle="1" w:styleId="23">
    <w:name w:val="Основной текст с отступом 2 Знак"/>
    <w:basedOn w:val="a2"/>
    <w:link w:val="22"/>
    <w:uiPriority w:val="99"/>
    <w:rsid w:val="00B74F69"/>
    <w:rPr>
      <w:sz w:val="28"/>
      <w:lang w:eastAsia="ar-SA"/>
    </w:rPr>
  </w:style>
  <w:style w:type="paragraph" w:styleId="aff5">
    <w:name w:val="annotation text"/>
    <w:basedOn w:val="a0"/>
    <w:link w:val="aff6"/>
    <w:uiPriority w:val="99"/>
    <w:unhideWhenUsed/>
    <w:rsid w:val="00B74F69"/>
    <w:pPr>
      <w:widowControl/>
      <w:tabs>
        <w:tab w:val="clear" w:pos="1134"/>
        <w:tab w:val="clear" w:pos="5940"/>
      </w:tabs>
      <w:suppressAutoHyphens w:val="0"/>
      <w:spacing w:line="240" w:lineRule="auto"/>
      <w:ind w:left="0" w:firstLine="0"/>
      <w:jc w:val="left"/>
    </w:pPr>
    <w:rPr>
      <w:rFonts w:eastAsia="PMingLiU"/>
      <w:sz w:val="20"/>
      <w:lang w:eastAsia="ru-RU"/>
    </w:rPr>
  </w:style>
  <w:style w:type="character" w:customStyle="1" w:styleId="aff6">
    <w:name w:val="Текст примечания Знак"/>
    <w:basedOn w:val="a2"/>
    <w:link w:val="aff5"/>
    <w:uiPriority w:val="99"/>
    <w:rsid w:val="00B74F69"/>
    <w:rPr>
      <w:rFonts w:eastAsia="PMingLiU"/>
    </w:rPr>
  </w:style>
  <w:style w:type="character" w:customStyle="1" w:styleId="1a">
    <w:name w:val="Текст примечания Знак1"/>
    <w:uiPriority w:val="99"/>
    <w:semiHidden/>
    <w:rsid w:val="00B74F69"/>
    <w:rPr>
      <w:rFonts w:cs="Times New Roman"/>
      <w:sz w:val="20"/>
      <w:szCs w:val="20"/>
    </w:rPr>
  </w:style>
  <w:style w:type="paragraph" w:styleId="aff7">
    <w:name w:val="annotation subject"/>
    <w:basedOn w:val="aff5"/>
    <w:next w:val="aff5"/>
    <w:link w:val="aff8"/>
    <w:uiPriority w:val="99"/>
    <w:unhideWhenUsed/>
    <w:rsid w:val="00B74F69"/>
    <w:rPr>
      <w:rFonts w:ascii="Calibri" w:hAnsi="Calibri"/>
      <w:b/>
      <w:bCs/>
      <w:sz w:val="22"/>
      <w:szCs w:val="22"/>
    </w:rPr>
  </w:style>
  <w:style w:type="character" w:customStyle="1" w:styleId="aff8">
    <w:name w:val="Тема примечания Знак"/>
    <w:basedOn w:val="aff6"/>
    <w:link w:val="aff7"/>
    <w:uiPriority w:val="99"/>
    <w:rsid w:val="00B74F69"/>
    <w:rPr>
      <w:rFonts w:ascii="Calibri" w:eastAsia="PMingLiU" w:hAnsi="Calibri"/>
      <w:b/>
      <w:bCs/>
      <w:sz w:val="22"/>
      <w:szCs w:val="22"/>
    </w:rPr>
  </w:style>
  <w:style w:type="character" w:customStyle="1" w:styleId="1b">
    <w:name w:val="Тема примечания Знак1"/>
    <w:uiPriority w:val="99"/>
    <w:semiHidden/>
    <w:rsid w:val="00B74F69"/>
    <w:rPr>
      <w:rFonts w:cs="Times New Roman"/>
      <w:b/>
      <w:bCs/>
      <w:sz w:val="20"/>
      <w:szCs w:val="20"/>
    </w:rPr>
  </w:style>
  <w:style w:type="character" w:customStyle="1" w:styleId="aff9">
    <w:name w:val="Цветовое выделение"/>
    <w:uiPriority w:val="99"/>
    <w:rsid w:val="00B74F69"/>
    <w:rPr>
      <w:b/>
      <w:color w:val="26282F"/>
    </w:rPr>
  </w:style>
  <w:style w:type="character" w:customStyle="1" w:styleId="affa">
    <w:name w:val="Гипертекстовая ссылка"/>
    <w:uiPriority w:val="99"/>
    <w:rsid w:val="00B74F69"/>
    <w:rPr>
      <w:b/>
      <w:color w:val="106BBE"/>
    </w:rPr>
  </w:style>
  <w:style w:type="character" w:customStyle="1" w:styleId="affb">
    <w:name w:val="Активная гипертекстовая ссылка"/>
    <w:uiPriority w:val="99"/>
    <w:rsid w:val="00B74F69"/>
    <w:rPr>
      <w:b/>
      <w:color w:val="106BBE"/>
      <w:u w:val="single"/>
    </w:rPr>
  </w:style>
  <w:style w:type="paragraph" w:customStyle="1" w:styleId="affc">
    <w:name w:val="Внимание"/>
    <w:basedOn w:val="a0"/>
    <w:next w:val="a0"/>
    <w:uiPriority w:val="99"/>
    <w:rsid w:val="00B74F69"/>
    <w:pPr>
      <w:tabs>
        <w:tab w:val="clear" w:pos="1134"/>
        <w:tab w:val="clear" w:pos="5940"/>
      </w:tabs>
      <w:suppressAutoHyphens w:val="0"/>
      <w:autoSpaceDE w:val="0"/>
      <w:autoSpaceDN w:val="0"/>
      <w:adjustRightInd w:val="0"/>
      <w:spacing w:before="240" w:after="240"/>
      <w:ind w:left="420" w:right="420" w:firstLine="300"/>
    </w:pPr>
    <w:rPr>
      <w:rFonts w:eastAsia="PMingLiU"/>
      <w:sz w:val="24"/>
      <w:szCs w:val="24"/>
      <w:shd w:val="clear" w:color="auto" w:fill="F5F3DA"/>
      <w:lang w:eastAsia="ru-RU"/>
    </w:rPr>
  </w:style>
  <w:style w:type="paragraph" w:customStyle="1" w:styleId="affd">
    <w:name w:val="Внимание: криминал!!"/>
    <w:basedOn w:val="affc"/>
    <w:next w:val="a0"/>
    <w:uiPriority w:val="99"/>
    <w:rsid w:val="00B74F69"/>
  </w:style>
  <w:style w:type="paragraph" w:customStyle="1" w:styleId="affe">
    <w:name w:val="Внимание: недобросовестность!"/>
    <w:basedOn w:val="affc"/>
    <w:next w:val="a0"/>
    <w:uiPriority w:val="99"/>
    <w:rsid w:val="00B74F69"/>
  </w:style>
  <w:style w:type="character" w:customStyle="1" w:styleId="afff">
    <w:name w:val="Выделение для Базового Поиска"/>
    <w:uiPriority w:val="99"/>
    <w:rsid w:val="00B74F69"/>
    <w:rPr>
      <w:b/>
      <w:color w:val="0058A9"/>
    </w:rPr>
  </w:style>
  <w:style w:type="character" w:customStyle="1" w:styleId="afff0">
    <w:name w:val="Выделение для Базового Поиска (курсив)"/>
    <w:uiPriority w:val="99"/>
    <w:rsid w:val="00B74F69"/>
    <w:rPr>
      <w:b/>
      <w:i/>
      <w:color w:val="0058A9"/>
    </w:rPr>
  </w:style>
  <w:style w:type="paragraph" w:customStyle="1" w:styleId="afff1">
    <w:name w:val="Дочерний элемент списка"/>
    <w:basedOn w:val="a0"/>
    <w:next w:val="a0"/>
    <w:uiPriority w:val="99"/>
    <w:rsid w:val="00B74F69"/>
    <w:pPr>
      <w:tabs>
        <w:tab w:val="clear" w:pos="1134"/>
        <w:tab w:val="clear" w:pos="5940"/>
      </w:tabs>
      <w:suppressAutoHyphens w:val="0"/>
      <w:autoSpaceDE w:val="0"/>
      <w:autoSpaceDN w:val="0"/>
      <w:adjustRightInd w:val="0"/>
      <w:ind w:left="0" w:firstLine="0"/>
    </w:pPr>
    <w:rPr>
      <w:rFonts w:eastAsia="PMingLiU"/>
      <w:color w:val="868381"/>
      <w:sz w:val="20"/>
      <w:lang w:eastAsia="ru-RU"/>
    </w:rPr>
  </w:style>
  <w:style w:type="paragraph" w:customStyle="1" w:styleId="afff2">
    <w:name w:val="Основное меню (преемственное)"/>
    <w:basedOn w:val="a0"/>
    <w:next w:val="a0"/>
    <w:uiPriority w:val="99"/>
    <w:rsid w:val="00B74F69"/>
    <w:pPr>
      <w:tabs>
        <w:tab w:val="clear" w:pos="1134"/>
        <w:tab w:val="clear" w:pos="5940"/>
      </w:tabs>
      <w:suppressAutoHyphens w:val="0"/>
      <w:autoSpaceDE w:val="0"/>
      <w:autoSpaceDN w:val="0"/>
      <w:adjustRightInd w:val="0"/>
      <w:ind w:left="0" w:firstLine="720"/>
    </w:pPr>
    <w:rPr>
      <w:rFonts w:ascii="Verdana" w:eastAsia="PMingLiU" w:hAnsi="Verdana" w:cs="Verdana"/>
      <w:sz w:val="22"/>
      <w:szCs w:val="22"/>
      <w:lang w:eastAsia="ru-RU"/>
    </w:rPr>
  </w:style>
  <w:style w:type="paragraph" w:customStyle="1" w:styleId="afff3">
    <w:name w:val="Заголовок группы контролов"/>
    <w:basedOn w:val="a0"/>
    <w:next w:val="a0"/>
    <w:uiPriority w:val="99"/>
    <w:rsid w:val="00B74F69"/>
    <w:pPr>
      <w:tabs>
        <w:tab w:val="clear" w:pos="1134"/>
        <w:tab w:val="clear" w:pos="5940"/>
      </w:tabs>
      <w:suppressAutoHyphens w:val="0"/>
      <w:autoSpaceDE w:val="0"/>
      <w:autoSpaceDN w:val="0"/>
      <w:adjustRightInd w:val="0"/>
      <w:ind w:left="0" w:firstLine="720"/>
    </w:pPr>
    <w:rPr>
      <w:rFonts w:eastAsia="PMingLiU"/>
      <w:b/>
      <w:bCs/>
      <w:color w:val="000000"/>
      <w:sz w:val="24"/>
      <w:szCs w:val="24"/>
      <w:lang w:eastAsia="ru-RU"/>
    </w:rPr>
  </w:style>
  <w:style w:type="paragraph" w:customStyle="1" w:styleId="afff4">
    <w:name w:val="Заголовок для информации об изменениях"/>
    <w:basedOn w:val="1"/>
    <w:next w:val="a0"/>
    <w:uiPriority w:val="99"/>
    <w:rsid w:val="00B74F69"/>
    <w:pPr>
      <w:keepNext/>
      <w:keepLines/>
      <w:widowControl/>
      <w:tabs>
        <w:tab w:val="clear" w:pos="1134"/>
        <w:tab w:val="clear" w:pos="5940"/>
      </w:tabs>
      <w:suppressAutoHyphens w:val="0"/>
      <w:autoSpaceDE w:val="0"/>
      <w:autoSpaceDN w:val="0"/>
      <w:adjustRightInd w:val="0"/>
      <w:spacing w:before="0" w:after="240"/>
      <w:ind w:firstLine="0"/>
      <w:jc w:val="center"/>
      <w:outlineLvl w:val="9"/>
    </w:pPr>
    <w:rPr>
      <w:rFonts w:eastAsia="PMingLiU"/>
      <w:b w:val="0"/>
      <w:bCs w:val="0"/>
      <w:kern w:val="0"/>
      <w:sz w:val="18"/>
      <w:szCs w:val="18"/>
      <w:shd w:val="clear" w:color="auto" w:fill="FFFFFF"/>
      <w:lang w:eastAsia="ru-RU"/>
    </w:rPr>
  </w:style>
  <w:style w:type="paragraph" w:customStyle="1" w:styleId="afff5">
    <w:name w:val="Заголовок распахивающейся части диалога"/>
    <w:basedOn w:val="a0"/>
    <w:next w:val="a0"/>
    <w:uiPriority w:val="99"/>
    <w:rsid w:val="00B74F69"/>
    <w:pPr>
      <w:tabs>
        <w:tab w:val="clear" w:pos="1134"/>
        <w:tab w:val="clear" w:pos="5940"/>
      </w:tabs>
      <w:suppressAutoHyphens w:val="0"/>
      <w:autoSpaceDE w:val="0"/>
      <w:autoSpaceDN w:val="0"/>
      <w:adjustRightInd w:val="0"/>
      <w:ind w:left="0" w:firstLine="720"/>
    </w:pPr>
    <w:rPr>
      <w:rFonts w:eastAsia="PMingLiU"/>
      <w:i/>
      <w:iCs/>
      <w:color w:val="000080"/>
      <w:sz w:val="22"/>
      <w:szCs w:val="22"/>
      <w:lang w:eastAsia="ru-RU"/>
    </w:rPr>
  </w:style>
  <w:style w:type="character" w:customStyle="1" w:styleId="afff6">
    <w:name w:val="Заголовок своего сообщения"/>
    <w:uiPriority w:val="99"/>
    <w:rsid w:val="00B74F69"/>
    <w:rPr>
      <w:b/>
      <w:color w:val="26282F"/>
    </w:rPr>
  </w:style>
  <w:style w:type="paragraph" w:customStyle="1" w:styleId="afff7">
    <w:name w:val="Заголовок статьи"/>
    <w:basedOn w:val="a0"/>
    <w:next w:val="a0"/>
    <w:uiPriority w:val="99"/>
    <w:rsid w:val="00B74F69"/>
    <w:pPr>
      <w:tabs>
        <w:tab w:val="clear" w:pos="1134"/>
        <w:tab w:val="clear" w:pos="5940"/>
      </w:tabs>
      <w:suppressAutoHyphens w:val="0"/>
      <w:autoSpaceDE w:val="0"/>
      <w:autoSpaceDN w:val="0"/>
      <w:adjustRightInd w:val="0"/>
      <w:ind w:left="1612" w:hanging="892"/>
    </w:pPr>
    <w:rPr>
      <w:rFonts w:eastAsia="PMingLiU"/>
      <w:sz w:val="24"/>
      <w:szCs w:val="24"/>
      <w:lang w:eastAsia="ru-RU"/>
    </w:rPr>
  </w:style>
  <w:style w:type="character" w:customStyle="1" w:styleId="afff8">
    <w:name w:val="Заголовок чужого сообщения"/>
    <w:uiPriority w:val="99"/>
    <w:rsid w:val="00B74F69"/>
    <w:rPr>
      <w:b/>
      <w:color w:val="FF0000"/>
    </w:rPr>
  </w:style>
  <w:style w:type="paragraph" w:customStyle="1" w:styleId="afff9">
    <w:name w:val="Заголовок ЭР (левое окно)"/>
    <w:basedOn w:val="a0"/>
    <w:next w:val="a0"/>
    <w:uiPriority w:val="99"/>
    <w:rsid w:val="00B74F69"/>
    <w:pPr>
      <w:tabs>
        <w:tab w:val="clear" w:pos="1134"/>
        <w:tab w:val="clear" w:pos="5940"/>
      </w:tabs>
      <w:suppressAutoHyphens w:val="0"/>
      <w:autoSpaceDE w:val="0"/>
      <w:autoSpaceDN w:val="0"/>
      <w:adjustRightInd w:val="0"/>
      <w:spacing w:before="300" w:after="250"/>
      <w:ind w:left="0" w:firstLine="0"/>
      <w:jc w:val="center"/>
    </w:pPr>
    <w:rPr>
      <w:rFonts w:eastAsia="PMingLiU"/>
      <w:b/>
      <w:bCs/>
      <w:color w:val="26282F"/>
      <w:sz w:val="26"/>
      <w:szCs w:val="26"/>
      <w:lang w:eastAsia="ru-RU"/>
    </w:rPr>
  </w:style>
  <w:style w:type="paragraph" w:customStyle="1" w:styleId="afffa">
    <w:name w:val="Заголовок ЭР (правое окно)"/>
    <w:basedOn w:val="afff9"/>
    <w:next w:val="a0"/>
    <w:uiPriority w:val="99"/>
    <w:rsid w:val="00B74F69"/>
    <w:pPr>
      <w:spacing w:after="0"/>
      <w:jc w:val="left"/>
    </w:pPr>
  </w:style>
  <w:style w:type="paragraph" w:customStyle="1" w:styleId="afffb">
    <w:name w:val="Интерактивный заголовок"/>
    <w:basedOn w:val="16"/>
    <w:next w:val="a0"/>
    <w:uiPriority w:val="99"/>
    <w:rsid w:val="00B74F69"/>
    <w:pPr>
      <w:keepNext w:val="0"/>
      <w:tabs>
        <w:tab w:val="clear" w:pos="1134"/>
        <w:tab w:val="clear" w:pos="5940"/>
      </w:tabs>
      <w:suppressAutoHyphens w:val="0"/>
      <w:autoSpaceDE w:val="0"/>
      <w:autoSpaceDN w:val="0"/>
      <w:adjustRightInd w:val="0"/>
      <w:spacing w:before="0" w:after="0"/>
      <w:ind w:left="0" w:firstLine="720"/>
    </w:pPr>
    <w:rPr>
      <w:rFonts w:ascii="Verdana" w:eastAsia="PMingLiU" w:hAnsi="Verdana" w:cs="Verdana"/>
      <w:b/>
      <w:bCs/>
      <w:color w:val="0058A9"/>
      <w:sz w:val="22"/>
      <w:szCs w:val="22"/>
      <w:u w:val="single"/>
      <w:shd w:val="clear" w:color="auto" w:fill="ECE9D8"/>
      <w:lang w:eastAsia="ru-RU"/>
    </w:rPr>
  </w:style>
  <w:style w:type="paragraph" w:customStyle="1" w:styleId="afffc">
    <w:name w:val="Текст информации об изменениях"/>
    <w:basedOn w:val="a0"/>
    <w:next w:val="a0"/>
    <w:uiPriority w:val="99"/>
    <w:rsid w:val="00B74F69"/>
    <w:pPr>
      <w:tabs>
        <w:tab w:val="clear" w:pos="1134"/>
        <w:tab w:val="clear" w:pos="5940"/>
      </w:tabs>
      <w:suppressAutoHyphens w:val="0"/>
      <w:autoSpaceDE w:val="0"/>
      <w:autoSpaceDN w:val="0"/>
      <w:adjustRightInd w:val="0"/>
      <w:ind w:left="0" w:firstLine="720"/>
    </w:pPr>
    <w:rPr>
      <w:rFonts w:eastAsia="PMingLiU"/>
      <w:color w:val="353842"/>
      <w:sz w:val="18"/>
      <w:szCs w:val="18"/>
      <w:lang w:eastAsia="ru-RU"/>
    </w:rPr>
  </w:style>
  <w:style w:type="paragraph" w:customStyle="1" w:styleId="afffd">
    <w:name w:val="Информация об изменениях"/>
    <w:basedOn w:val="afffc"/>
    <w:next w:val="a0"/>
    <w:uiPriority w:val="99"/>
    <w:rsid w:val="00B74F69"/>
    <w:pPr>
      <w:spacing w:before="180"/>
      <w:ind w:left="360" w:right="360" w:firstLine="0"/>
    </w:pPr>
    <w:rPr>
      <w:shd w:val="clear" w:color="auto" w:fill="EAEFED"/>
    </w:rPr>
  </w:style>
  <w:style w:type="paragraph" w:customStyle="1" w:styleId="afffe">
    <w:name w:val="Текст (справка)"/>
    <w:basedOn w:val="a0"/>
    <w:next w:val="a0"/>
    <w:uiPriority w:val="99"/>
    <w:rsid w:val="00B74F69"/>
    <w:pPr>
      <w:tabs>
        <w:tab w:val="clear" w:pos="1134"/>
        <w:tab w:val="clear" w:pos="5940"/>
      </w:tabs>
      <w:suppressAutoHyphens w:val="0"/>
      <w:autoSpaceDE w:val="0"/>
      <w:autoSpaceDN w:val="0"/>
      <w:adjustRightInd w:val="0"/>
      <w:ind w:left="170" w:right="170" w:firstLine="0"/>
      <w:jc w:val="left"/>
    </w:pPr>
    <w:rPr>
      <w:rFonts w:eastAsia="PMingLiU"/>
      <w:sz w:val="24"/>
      <w:szCs w:val="24"/>
      <w:lang w:eastAsia="ru-RU"/>
    </w:rPr>
  </w:style>
  <w:style w:type="paragraph" w:customStyle="1" w:styleId="affff">
    <w:name w:val="Комментарий"/>
    <w:basedOn w:val="afffe"/>
    <w:next w:val="a0"/>
    <w:uiPriority w:val="99"/>
    <w:rsid w:val="00B74F69"/>
    <w:pPr>
      <w:spacing w:before="75"/>
      <w:ind w:right="0"/>
      <w:jc w:val="both"/>
    </w:pPr>
    <w:rPr>
      <w:color w:val="353842"/>
      <w:shd w:val="clear" w:color="auto" w:fill="F0F0F0"/>
    </w:rPr>
  </w:style>
  <w:style w:type="paragraph" w:customStyle="1" w:styleId="affff0">
    <w:name w:val="Информация об изменениях документа"/>
    <w:basedOn w:val="affff"/>
    <w:next w:val="a0"/>
    <w:uiPriority w:val="99"/>
    <w:rsid w:val="00B74F69"/>
    <w:rPr>
      <w:i/>
      <w:iCs/>
    </w:rPr>
  </w:style>
  <w:style w:type="paragraph" w:customStyle="1" w:styleId="affff1">
    <w:name w:val="Текст (лев. подпись)"/>
    <w:basedOn w:val="a0"/>
    <w:next w:val="a0"/>
    <w:uiPriority w:val="99"/>
    <w:rsid w:val="00B74F69"/>
    <w:pPr>
      <w:tabs>
        <w:tab w:val="clear" w:pos="1134"/>
        <w:tab w:val="clear" w:pos="5940"/>
      </w:tabs>
      <w:suppressAutoHyphens w:val="0"/>
      <w:autoSpaceDE w:val="0"/>
      <w:autoSpaceDN w:val="0"/>
      <w:adjustRightInd w:val="0"/>
      <w:ind w:left="0" w:firstLine="0"/>
      <w:jc w:val="left"/>
    </w:pPr>
    <w:rPr>
      <w:rFonts w:eastAsia="PMingLiU"/>
      <w:sz w:val="24"/>
      <w:szCs w:val="24"/>
      <w:lang w:eastAsia="ru-RU"/>
    </w:rPr>
  </w:style>
  <w:style w:type="paragraph" w:customStyle="1" w:styleId="affff2">
    <w:name w:val="Колонтитул (левый)"/>
    <w:basedOn w:val="affff1"/>
    <w:next w:val="a0"/>
    <w:uiPriority w:val="99"/>
    <w:rsid w:val="00B74F69"/>
    <w:rPr>
      <w:sz w:val="14"/>
      <w:szCs w:val="14"/>
    </w:rPr>
  </w:style>
  <w:style w:type="paragraph" w:customStyle="1" w:styleId="affff3">
    <w:name w:val="Текст (прав. подпись)"/>
    <w:basedOn w:val="a0"/>
    <w:next w:val="a0"/>
    <w:uiPriority w:val="99"/>
    <w:rsid w:val="00B74F69"/>
    <w:pPr>
      <w:tabs>
        <w:tab w:val="clear" w:pos="1134"/>
        <w:tab w:val="clear" w:pos="5940"/>
      </w:tabs>
      <w:suppressAutoHyphens w:val="0"/>
      <w:autoSpaceDE w:val="0"/>
      <w:autoSpaceDN w:val="0"/>
      <w:adjustRightInd w:val="0"/>
      <w:ind w:left="0" w:firstLine="0"/>
      <w:jc w:val="right"/>
    </w:pPr>
    <w:rPr>
      <w:rFonts w:eastAsia="PMingLiU"/>
      <w:sz w:val="24"/>
      <w:szCs w:val="24"/>
      <w:lang w:eastAsia="ru-RU"/>
    </w:rPr>
  </w:style>
  <w:style w:type="paragraph" w:customStyle="1" w:styleId="affff4">
    <w:name w:val="Колонтитул (правый)"/>
    <w:basedOn w:val="affff3"/>
    <w:next w:val="a0"/>
    <w:uiPriority w:val="99"/>
    <w:rsid w:val="00B74F69"/>
    <w:rPr>
      <w:sz w:val="14"/>
      <w:szCs w:val="14"/>
    </w:rPr>
  </w:style>
  <w:style w:type="paragraph" w:customStyle="1" w:styleId="affff5">
    <w:name w:val="Комментарий пользователя"/>
    <w:basedOn w:val="affff"/>
    <w:next w:val="a0"/>
    <w:uiPriority w:val="99"/>
    <w:rsid w:val="00B74F69"/>
    <w:pPr>
      <w:jc w:val="left"/>
    </w:pPr>
    <w:rPr>
      <w:shd w:val="clear" w:color="auto" w:fill="FFDFE0"/>
    </w:rPr>
  </w:style>
  <w:style w:type="paragraph" w:customStyle="1" w:styleId="affff6">
    <w:name w:val="Куда обратиться?"/>
    <w:basedOn w:val="affc"/>
    <w:next w:val="a0"/>
    <w:uiPriority w:val="99"/>
    <w:rsid w:val="00B74F69"/>
  </w:style>
  <w:style w:type="paragraph" w:customStyle="1" w:styleId="affff7">
    <w:name w:val="Моноширинный"/>
    <w:basedOn w:val="a0"/>
    <w:next w:val="a0"/>
    <w:uiPriority w:val="99"/>
    <w:rsid w:val="00B74F69"/>
    <w:pPr>
      <w:tabs>
        <w:tab w:val="clear" w:pos="1134"/>
        <w:tab w:val="clear" w:pos="5940"/>
      </w:tabs>
      <w:suppressAutoHyphens w:val="0"/>
      <w:autoSpaceDE w:val="0"/>
      <w:autoSpaceDN w:val="0"/>
      <w:adjustRightInd w:val="0"/>
      <w:ind w:left="0" w:firstLine="0"/>
      <w:jc w:val="left"/>
    </w:pPr>
    <w:rPr>
      <w:rFonts w:ascii="Courier New" w:eastAsia="PMingLiU" w:hAnsi="Courier New" w:cs="Courier New"/>
      <w:sz w:val="24"/>
      <w:szCs w:val="24"/>
      <w:lang w:eastAsia="ru-RU"/>
    </w:rPr>
  </w:style>
  <w:style w:type="character" w:customStyle="1" w:styleId="affff8">
    <w:name w:val="Найденные слова"/>
    <w:uiPriority w:val="99"/>
    <w:rsid w:val="00B74F69"/>
    <w:rPr>
      <w:b/>
      <w:color w:val="26282F"/>
      <w:shd w:val="clear" w:color="auto" w:fill="FFF580"/>
    </w:rPr>
  </w:style>
  <w:style w:type="paragraph" w:customStyle="1" w:styleId="affff9">
    <w:name w:val="Напишите нам"/>
    <w:basedOn w:val="a0"/>
    <w:next w:val="a0"/>
    <w:uiPriority w:val="99"/>
    <w:rsid w:val="00B74F69"/>
    <w:pPr>
      <w:tabs>
        <w:tab w:val="clear" w:pos="1134"/>
        <w:tab w:val="clear" w:pos="5940"/>
      </w:tabs>
      <w:suppressAutoHyphens w:val="0"/>
      <w:autoSpaceDE w:val="0"/>
      <w:autoSpaceDN w:val="0"/>
      <w:adjustRightInd w:val="0"/>
      <w:spacing w:before="90" w:after="90"/>
      <w:ind w:left="180" w:right="180" w:firstLine="0"/>
    </w:pPr>
    <w:rPr>
      <w:rFonts w:eastAsia="PMingLiU"/>
      <w:sz w:val="20"/>
      <w:shd w:val="clear" w:color="auto" w:fill="EFFFAD"/>
      <w:lang w:eastAsia="ru-RU"/>
    </w:rPr>
  </w:style>
  <w:style w:type="character" w:customStyle="1" w:styleId="affffa">
    <w:name w:val="Не вступил в силу"/>
    <w:uiPriority w:val="99"/>
    <w:rsid w:val="00B74F69"/>
    <w:rPr>
      <w:b/>
      <w:color w:val="000000"/>
      <w:shd w:val="clear" w:color="auto" w:fill="D8EDE8"/>
    </w:rPr>
  </w:style>
  <w:style w:type="paragraph" w:customStyle="1" w:styleId="affffb">
    <w:name w:val="Необходимые документы"/>
    <w:basedOn w:val="affc"/>
    <w:next w:val="a0"/>
    <w:uiPriority w:val="99"/>
    <w:rsid w:val="00B74F69"/>
    <w:pPr>
      <w:ind w:firstLine="118"/>
    </w:pPr>
  </w:style>
  <w:style w:type="paragraph" w:customStyle="1" w:styleId="affffc">
    <w:name w:val="Нормальный (таблица)"/>
    <w:basedOn w:val="a0"/>
    <w:next w:val="a0"/>
    <w:uiPriority w:val="99"/>
    <w:rsid w:val="00B74F69"/>
    <w:pPr>
      <w:tabs>
        <w:tab w:val="clear" w:pos="1134"/>
        <w:tab w:val="clear" w:pos="5940"/>
      </w:tabs>
      <w:suppressAutoHyphens w:val="0"/>
      <w:autoSpaceDE w:val="0"/>
      <w:autoSpaceDN w:val="0"/>
      <w:adjustRightInd w:val="0"/>
      <w:ind w:left="0" w:firstLine="0"/>
    </w:pPr>
    <w:rPr>
      <w:rFonts w:eastAsia="PMingLiU"/>
      <w:sz w:val="24"/>
      <w:szCs w:val="24"/>
      <w:lang w:eastAsia="ru-RU"/>
    </w:rPr>
  </w:style>
  <w:style w:type="paragraph" w:customStyle="1" w:styleId="affffd">
    <w:name w:val="Таблицы (моноширинный)"/>
    <w:basedOn w:val="a0"/>
    <w:next w:val="a0"/>
    <w:uiPriority w:val="99"/>
    <w:rsid w:val="00B74F69"/>
    <w:pPr>
      <w:tabs>
        <w:tab w:val="clear" w:pos="1134"/>
        <w:tab w:val="clear" w:pos="5940"/>
      </w:tabs>
      <w:suppressAutoHyphens w:val="0"/>
      <w:autoSpaceDE w:val="0"/>
      <w:autoSpaceDN w:val="0"/>
      <w:adjustRightInd w:val="0"/>
      <w:ind w:left="0" w:firstLine="0"/>
      <w:jc w:val="left"/>
    </w:pPr>
    <w:rPr>
      <w:rFonts w:ascii="Courier New" w:eastAsia="PMingLiU" w:hAnsi="Courier New" w:cs="Courier New"/>
      <w:sz w:val="24"/>
      <w:szCs w:val="24"/>
      <w:lang w:eastAsia="ru-RU"/>
    </w:rPr>
  </w:style>
  <w:style w:type="paragraph" w:customStyle="1" w:styleId="affffe">
    <w:name w:val="Оглавление"/>
    <w:basedOn w:val="affffd"/>
    <w:next w:val="a0"/>
    <w:uiPriority w:val="99"/>
    <w:rsid w:val="00B74F69"/>
    <w:pPr>
      <w:ind w:left="140"/>
    </w:pPr>
  </w:style>
  <w:style w:type="character" w:customStyle="1" w:styleId="afffff">
    <w:name w:val="Опечатки"/>
    <w:uiPriority w:val="99"/>
    <w:rsid w:val="00B74F69"/>
    <w:rPr>
      <w:color w:val="FF0000"/>
    </w:rPr>
  </w:style>
  <w:style w:type="paragraph" w:customStyle="1" w:styleId="afffff0">
    <w:name w:val="Переменная часть"/>
    <w:basedOn w:val="afff2"/>
    <w:next w:val="a0"/>
    <w:uiPriority w:val="99"/>
    <w:rsid w:val="00B74F69"/>
    <w:rPr>
      <w:sz w:val="18"/>
      <w:szCs w:val="18"/>
    </w:rPr>
  </w:style>
  <w:style w:type="paragraph" w:customStyle="1" w:styleId="afffff1">
    <w:name w:val="Подвал для информации об изменениях"/>
    <w:basedOn w:val="1"/>
    <w:next w:val="a0"/>
    <w:uiPriority w:val="99"/>
    <w:rsid w:val="00B74F69"/>
    <w:pPr>
      <w:keepNext/>
      <w:keepLines/>
      <w:widowControl/>
      <w:tabs>
        <w:tab w:val="clear" w:pos="1134"/>
        <w:tab w:val="clear" w:pos="5940"/>
      </w:tabs>
      <w:suppressAutoHyphens w:val="0"/>
      <w:autoSpaceDE w:val="0"/>
      <w:autoSpaceDN w:val="0"/>
      <w:adjustRightInd w:val="0"/>
      <w:spacing w:before="480" w:after="240"/>
      <w:ind w:firstLine="0"/>
      <w:jc w:val="center"/>
      <w:outlineLvl w:val="9"/>
    </w:pPr>
    <w:rPr>
      <w:rFonts w:eastAsia="PMingLiU"/>
      <w:b w:val="0"/>
      <w:bCs w:val="0"/>
      <w:kern w:val="0"/>
      <w:sz w:val="18"/>
      <w:szCs w:val="18"/>
      <w:lang w:eastAsia="ru-RU"/>
    </w:rPr>
  </w:style>
  <w:style w:type="paragraph" w:customStyle="1" w:styleId="afffff2">
    <w:name w:val="Подзаголовок для информации об изменениях"/>
    <w:basedOn w:val="afffc"/>
    <w:next w:val="a0"/>
    <w:uiPriority w:val="99"/>
    <w:rsid w:val="00B74F69"/>
    <w:rPr>
      <w:b/>
      <w:bCs/>
    </w:rPr>
  </w:style>
  <w:style w:type="paragraph" w:customStyle="1" w:styleId="afffff3">
    <w:name w:val="Подчёркнуный текст"/>
    <w:basedOn w:val="a0"/>
    <w:next w:val="a0"/>
    <w:uiPriority w:val="99"/>
    <w:rsid w:val="00B74F69"/>
    <w:pPr>
      <w:pBdr>
        <w:bottom w:val="single" w:sz="4" w:space="0" w:color="auto"/>
      </w:pBdr>
      <w:tabs>
        <w:tab w:val="clear" w:pos="1134"/>
        <w:tab w:val="clear" w:pos="5940"/>
      </w:tabs>
      <w:suppressAutoHyphens w:val="0"/>
      <w:autoSpaceDE w:val="0"/>
      <w:autoSpaceDN w:val="0"/>
      <w:adjustRightInd w:val="0"/>
      <w:ind w:left="0" w:firstLine="720"/>
    </w:pPr>
    <w:rPr>
      <w:rFonts w:eastAsia="PMingLiU"/>
      <w:sz w:val="24"/>
      <w:szCs w:val="24"/>
      <w:lang w:eastAsia="ru-RU"/>
    </w:rPr>
  </w:style>
  <w:style w:type="paragraph" w:customStyle="1" w:styleId="afffff4">
    <w:name w:val="Постоянная часть"/>
    <w:basedOn w:val="afff2"/>
    <w:next w:val="a0"/>
    <w:uiPriority w:val="99"/>
    <w:rsid w:val="00B74F69"/>
    <w:rPr>
      <w:sz w:val="20"/>
      <w:szCs w:val="20"/>
    </w:rPr>
  </w:style>
  <w:style w:type="paragraph" w:customStyle="1" w:styleId="afffff5">
    <w:name w:val="Прижатый влево"/>
    <w:basedOn w:val="a0"/>
    <w:next w:val="a0"/>
    <w:uiPriority w:val="99"/>
    <w:rsid w:val="00B74F69"/>
    <w:pPr>
      <w:tabs>
        <w:tab w:val="clear" w:pos="1134"/>
        <w:tab w:val="clear" w:pos="5940"/>
      </w:tabs>
      <w:suppressAutoHyphens w:val="0"/>
      <w:autoSpaceDE w:val="0"/>
      <w:autoSpaceDN w:val="0"/>
      <w:adjustRightInd w:val="0"/>
      <w:ind w:left="0" w:firstLine="0"/>
      <w:jc w:val="left"/>
    </w:pPr>
    <w:rPr>
      <w:rFonts w:eastAsia="PMingLiU"/>
      <w:sz w:val="24"/>
      <w:szCs w:val="24"/>
      <w:lang w:eastAsia="ru-RU"/>
    </w:rPr>
  </w:style>
  <w:style w:type="paragraph" w:customStyle="1" w:styleId="afffff6">
    <w:name w:val="Пример."/>
    <w:basedOn w:val="affc"/>
    <w:next w:val="a0"/>
    <w:uiPriority w:val="99"/>
    <w:rsid w:val="00B74F69"/>
  </w:style>
  <w:style w:type="paragraph" w:customStyle="1" w:styleId="afffff7">
    <w:name w:val="Примечание."/>
    <w:basedOn w:val="affc"/>
    <w:next w:val="a0"/>
    <w:uiPriority w:val="99"/>
    <w:rsid w:val="00B74F69"/>
  </w:style>
  <w:style w:type="character" w:customStyle="1" w:styleId="afffff8">
    <w:name w:val="Продолжение ссылки"/>
    <w:uiPriority w:val="99"/>
    <w:rsid w:val="00B74F69"/>
  </w:style>
  <w:style w:type="paragraph" w:customStyle="1" w:styleId="afffff9">
    <w:name w:val="Словарная статья"/>
    <w:basedOn w:val="a0"/>
    <w:next w:val="a0"/>
    <w:uiPriority w:val="99"/>
    <w:rsid w:val="00B74F69"/>
    <w:pPr>
      <w:tabs>
        <w:tab w:val="clear" w:pos="1134"/>
        <w:tab w:val="clear" w:pos="5940"/>
      </w:tabs>
      <w:suppressAutoHyphens w:val="0"/>
      <w:autoSpaceDE w:val="0"/>
      <w:autoSpaceDN w:val="0"/>
      <w:adjustRightInd w:val="0"/>
      <w:ind w:left="0" w:right="118" w:firstLine="0"/>
    </w:pPr>
    <w:rPr>
      <w:rFonts w:eastAsia="PMingLiU"/>
      <w:sz w:val="24"/>
      <w:szCs w:val="24"/>
      <w:lang w:eastAsia="ru-RU"/>
    </w:rPr>
  </w:style>
  <w:style w:type="character" w:customStyle="1" w:styleId="afffffa">
    <w:name w:val="Сравнение редакций"/>
    <w:uiPriority w:val="99"/>
    <w:rsid w:val="00B74F69"/>
    <w:rPr>
      <w:b/>
      <w:color w:val="26282F"/>
    </w:rPr>
  </w:style>
  <w:style w:type="character" w:customStyle="1" w:styleId="afffffb">
    <w:name w:val="Сравнение редакций. Добавленный фрагмент"/>
    <w:uiPriority w:val="99"/>
    <w:rsid w:val="00B74F69"/>
    <w:rPr>
      <w:color w:val="000000"/>
      <w:shd w:val="clear" w:color="auto" w:fill="C1D7FF"/>
    </w:rPr>
  </w:style>
  <w:style w:type="character" w:customStyle="1" w:styleId="afffffc">
    <w:name w:val="Сравнение редакций. Удаленный фрагмент"/>
    <w:uiPriority w:val="99"/>
    <w:rsid w:val="00B74F69"/>
    <w:rPr>
      <w:color w:val="000000"/>
      <w:shd w:val="clear" w:color="auto" w:fill="C4C413"/>
    </w:rPr>
  </w:style>
  <w:style w:type="paragraph" w:customStyle="1" w:styleId="afffffd">
    <w:name w:val="Ссылка на официальную публикацию"/>
    <w:basedOn w:val="a0"/>
    <w:next w:val="a0"/>
    <w:uiPriority w:val="99"/>
    <w:rsid w:val="00B74F69"/>
    <w:pPr>
      <w:tabs>
        <w:tab w:val="clear" w:pos="1134"/>
        <w:tab w:val="clear" w:pos="5940"/>
      </w:tabs>
      <w:suppressAutoHyphens w:val="0"/>
      <w:autoSpaceDE w:val="0"/>
      <w:autoSpaceDN w:val="0"/>
      <w:adjustRightInd w:val="0"/>
      <w:ind w:left="0" w:firstLine="720"/>
    </w:pPr>
    <w:rPr>
      <w:rFonts w:eastAsia="PMingLiU"/>
      <w:sz w:val="24"/>
      <w:szCs w:val="24"/>
      <w:lang w:eastAsia="ru-RU"/>
    </w:rPr>
  </w:style>
  <w:style w:type="character" w:customStyle="1" w:styleId="afffffe">
    <w:name w:val="Ссылка на утративший силу документ"/>
    <w:uiPriority w:val="99"/>
    <w:rsid w:val="00B74F69"/>
    <w:rPr>
      <w:b/>
      <w:color w:val="749232"/>
    </w:rPr>
  </w:style>
  <w:style w:type="paragraph" w:customStyle="1" w:styleId="affffff">
    <w:name w:val="Текст в таблице"/>
    <w:basedOn w:val="affffc"/>
    <w:next w:val="a0"/>
    <w:uiPriority w:val="99"/>
    <w:rsid w:val="00B74F69"/>
    <w:pPr>
      <w:ind w:firstLine="500"/>
    </w:pPr>
  </w:style>
  <w:style w:type="paragraph" w:customStyle="1" w:styleId="affffff0">
    <w:name w:val="Текст ЭР (см. также)"/>
    <w:basedOn w:val="a0"/>
    <w:next w:val="a0"/>
    <w:uiPriority w:val="99"/>
    <w:rsid w:val="00B74F69"/>
    <w:pPr>
      <w:tabs>
        <w:tab w:val="clear" w:pos="1134"/>
        <w:tab w:val="clear" w:pos="5940"/>
      </w:tabs>
      <w:suppressAutoHyphens w:val="0"/>
      <w:autoSpaceDE w:val="0"/>
      <w:autoSpaceDN w:val="0"/>
      <w:adjustRightInd w:val="0"/>
      <w:spacing w:before="200"/>
      <w:ind w:left="0" w:firstLine="0"/>
      <w:jc w:val="left"/>
    </w:pPr>
    <w:rPr>
      <w:rFonts w:eastAsia="PMingLiU"/>
      <w:sz w:val="20"/>
      <w:lang w:eastAsia="ru-RU"/>
    </w:rPr>
  </w:style>
  <w:style w:type="paragraph" w:customStyle="1" w:styleId="affffff1">
    <w:name w:val="Технический комментарий"/>
    <w:basedOn w:val="a0"/>
    <w:next w:val="a0"/>
    <w:uiPriority w:val="99"/>
    <w:rsid w:val="00B74F69"/>
    <w:pPr>
      <w:tabs>
        <w:tab w:val="clear" w:pos="1134"/>
        <w:tab w:val="clear" w:pos="5940"/>
      </w:tabs>
      <w:suppressAutoHyphens w:val="0"/>
      <w:autoSpaceDE w:val="0"/>
      <w:autoSpaceDN w:val="0"/>
      <w:adjustRightInd w:val="0"/>
      <w:ind w:left="0" w:firstLine="0"/>
      <w:jc w:val="left"/>
    </w:pPr>
    <w:rPr>
      <w:rFonts w:eastAsia="PMingLiU"/>
      <w:color w:val="463F31"/>
      <w:sz w:val="24"/>
      <w:szCs w:val="24"/>
      <w:shd w:val="clear" w:color="auto" w:fill="FFFFA6"/>
      <w:lang w:eastAsia="ru-RU"/>
    </w:rPr>
  </w:style>
  <w:style w:type="character" w:customStyle="1" w:styleId="affffff2">
    <w:name w:val="Утратил силу"/>
    <w:uiPriority w:val="99"/>
    <w:rsid w:val="00B74F69"/>
    <w:rPr>
      <w:b/>
      <w:strike/>
      <w:color w:val="666600"/>
    </w:rPr>
  </w:style>
  <w:style w:type="paragraph" w:customStyle="1" w:styleId="affffff3">
    <w:name w:val="Центрированный (таблица)"/>
    <w:basedOn w:val="affffc"/>
    <w:next w:val="a0"/>
    <w:uiPriority w:val="99"/>
    <w:rsid w:val="00B74F69"/>
    <w:pPr>
      <w:jc w:val="center"/>
    </w:pPr>
  </w:style>
  <w:style w:type="paragraph" w:customStyle="1" w:styleId="-">
    <w:name w:val="ЭР-содержание (правое окно)"/>
    <w:basedOn w:val="a0"/>
    <w:next w:val="a0"/>
    <w:uiPriority w:val="99"/>
    <w:rsid w:val="00B74F69"/>
    <w:pPr>
      <w:tabs>
        <w:tab w:val="clear" w:pos="1134"/>
        <w:tab w:val="clear" w:pos="5940"/>
      </w:tabs>
      <w:suppressAutoHyphens w:val="0"/>
      <w:autoSpaceDE w:val="0"/>
      <w:autoSpaceDN w:val="0"/>
      <w:adjustRightInd w:val="0"/>
      <w:spacing w:before="300"/>
      <w:ind w:left="0" w:firstLine="0"/>
      <w:jc w:val="left"/>
    </w:pPr>
    <w:rPr>
      <w:rFonts w:eastAsia="PMingLiU"/>
      <w:sz w:val="24"/>
      <w:szCs w:val="24"/>
      <w:lang w:eastAsia="ru-RU"/>
    </w:rPr>
  </w:style>
  <w:style w:type="paragraph" w:customStyle="1" w:styleId="Default">
    <w:name w:val="Default"/>
    <w:rsid w:val="00B74F69"/>
    <w:pPr>
      <w:autoSpaceDE w:val="0"/>
      <w:autoSpaceDN w:val="0"/>
      <w:adjustRightInd w:val="0"/>
      <w:ind w:left="0" w:firstLine="0"/>
      <w:jc w:val="left"/>
    </w:pPr>
    <w:rPr>
      <w:rFonts w:eastAsia="PMingLiU"/>
      <w:color w:val="000000"/>
      <w:sz w:val="24"/>
      <w:szCs w:val="24"/>
      <w:lang w:eastAsia="en-US"/>
    </w:rPr>
  </w:style>
  <w:style w:type="character" w:styleId="affffff4">
    <w:name w:val="annotation reference"/>
    <w:uiPriority w:val="99"/>
    <w:unhideWhenUsed/>
    <w:rsid w:val="00B74F69"/>
    <w:rPr>
      <w:rFonts w:cs="Times New Roman"/>
      <w:sz w:val="16"/>
    </w:rPr>
  </w:style>
  <w:style w:type="paragraph" w:customStyle="1" w:styleId="s1">
    <w:name w:val="s_1"/>
    <w:basedOn w:val="a0"/>
    <w:rsid w:val="00B74F69"/>
    <w:pPr>
      <w:widowControl/>
      <w:tabs>
        <w:tab w:val="clear" w:pos="1134"/>
        <w:tab w:val="clear" w:pos="5940"/>
      </w:tabs>
      <w:suppressAutoHyphens w:val="0"/>
      <w:spacing w:before="100" w:beforeAutospacing="1" w:after="100" w:afterAutospacing="1" w:line="240" w:lineRule="auto"/>
      <w:ind w:left="0" w:firstLine="0"/>
      <w:jc w:val="left"/>
    </w:pPr>
    <w:rPr>
      <w:rFonts w:eastAsia="PMingLiU"/>
      <w:sz w:val="24"/>
      <w:szCs w:val="24"/>
      <w:lang w:eastAsia="ru-RU"/>
    </w:rPr>
  </w:style>
  <w:style w:type="paragraph" w:styleId="affffff5">
    <w:name w:val="endnote text"/>
    <w:basedOn w:val="a0"/>
    <w:link w:val="affffff6"/>
    <w:uiPriority w:val="99"/>
    <w:semiHidden/>
    <w:unhideWhenUsed/>
    <w:rsid w:val="00B74F69"/>
    <w:pPr>
      <w:widowControl/>
      <w:tabs>
        <w:tab w:val="clear" w:pos="1134"/>
        <w:tab w:val="clear" w:pos="5940"/>
      </w:tabs>
      <w:suppressAutoHyphens w:val="0"/>
      <w:spacing w:line="240" w:lineRule="auto"/>
      <w:ind w:left="0" w:firstLine="0"/>
      <w:jc w:val="left"/>
    </w:pPr>
    <w:rPr>
      <w:rFonts w:ascii="Calibri" w:eastAsia="PMingLiU" w:hAnsi="Calibri"/>
      <w:sz w:val="20"/>
      <w:lang w:eastAsia="ru-RU"/>
    </w:rPr>
  </w:style>
  <w:style w:type="character" w:customStyle="1" w:styleId="affffff6">
    <w:name w:val="Текст концевой сноски Знак"/>
    <w:basedOn w:val="a2"/>
    <w:link w:val="affffff5"/>
    <w:uiPriority w:val="99"/>
    <w:semiHidden/>
    <w:rsid w:val="00B74F69"/>
    <w:rPr>
      <w:rFonts w:ascii="Calibri" w:eastAsia="PMingLiU" w:hAnsi="Calibri"/>
    </w:rPr>
  </w:style>
  <w:style w:type="character" w:styleId="affffff7">
    <w:name w:val="endnote reference"/>
    <w:uiPriority w:val="99"/>
    <w:semiHidden/>
    <w:unhideWhenUsed/>
    <w:rsid w:val="00B74F69"/>
    <w:rPr>
      <w:rFonts w:cs="Times New Roman"/>
      <w:vertAlign w:val="superscript"/>
    </w:rPr>
  </w:style>
  <w:style w:type="paragraph" w:styleId="affffff8">
    <w:name w:val="No Spacing"/>
    <w:link w:val="affffff9"/>
    <w:uiPriority w:val="1"/>
    <w:qFormat/>
    <w:rsid w:val="00B74F69"/>
    <w:pPr>
      <w:ind w:left="0" w:firstLine="0"/>
      <w:jc w:val="left"/>
    </w:pPr>
    <w:rPr>
      <w:rFonts w:eastAsia="PMingLiU"/>
      <w:color w:val="000000"/>
    </w:rPr>
  </w:style>
  <w:style w:type="character" w:customStyle="1" w:styleId="affffff9">
    <w:name w:val="Без интервала Знак"/>
    <w:link w:val="affffff8"/>
    <w:uiPriority w:val="1"/>
    <w:locked/>
    <w:rsid w:val="00B74F69"/>
    <w:rPr>
      <w:rFonts w:eastAsia="PMingLiU"/>
      <w:color w:val="000000"/>
    </w:rPr>
  </w:style>
  <w:style w:type="character" w:styleId="affffffa">
    <w:name w:val="FollowedHyperlink"/>
    <w:uiPriority w:val="99"/>
    <w:semiHidden/>
    <w:unhideWhenUsed/>
    <w:rsid w:val="00B74F69"/>
    <w:rPr>
      <w:rFonts w:cs="Times New Roman"/>
      <w:color w:val="800080"/>
      <w:u w:val="single"/>
    </w:rPr>
  </w:style>
  <w:style w:type="table" w:customStyle="1" w:styleId="TableNormal">
    <w:name w:val="Table Normal"/>
    <w:rsid w:val="00B74F69"/>
    <w:pPr>
      <w:ind w:left="0" w:firstLine="0"/>
      <w:jc w:val="left"/>
    </w:pPr>
    <w:rPr>
      <w:rFonts w:eastAsia="PMingLiU"/>
      <w:color w:val="000000"/>
    </w:rPr>
    <w:tblPr>
      <w:tblCellMar>
        <w:top w:w="0" w:type="dxa"/>
        <w:left w:w="0" w:type="dxa"/>
        <w:bottom w:w="0" w:type="dxa"/>
        <w:right w:w="0" w:type="dxa"/>
      </w:tblCellMar>
    </w:tblPr>
  </w:style>
  <w:style w:type="paragraph" w:styleId="affffffb">
    <w:name w:val="Title"/>
    <w:basedOn w:val="a0"/>
    <w:next w:val="a0"/>
    <w:link w:val="affffffc"/>
    <w:uiPriority w:val="10"/>
    <w:rsid w:val="00B74F69"/>
    <w:pPr>
      <w:keepNext/>
      <w:keepLines/>
      <w:widowControl/>
      <w:tabs>
        <w:tab w:val="clear" w:pos="1134"/>
        <w:tab w:val="clear" w:pos="5940"/>
      </w:tabs>
      <w:suppressAutoHyphens w:val="0"/>
      <w:spacing w:before="480" w:after="120" w:line="240" w:lineRule="auto"/>
      <w:ind w:left="0" w:firstLine="0"/>
      <w:contextualSpacing/>
      <w:jc w:val="left"/>
    </w:pPr>
    <w:rPr>
      <w:rFonts w:eastAsia="PMingLiU"/>
      <w:b/>
      <w:color w:val="000000"/>
      <w:sz w:val="72"/>
      <w:szCs w:val="72"/>
      <w:lang w:eastAsia="ru-RU"/>
    </w:rPr>
  </w:style>
  <w:style w:type="character" w:customStyle="1" w:styleId="affffffc">
    <w:name w:val="Заголовок Знак"/>
    <w:basedOn w:val="a2"/>
    <w:link w:val="affffffb"/>
    <w:uiPriority w:val="10"/>
    <w:rsid w:val="00B74F69"/>
    <w:rPr>
      <w:rFonts w:eastAsia="PMingLiU"/>
      <w:b/>
      <w:color w:val="000000"/>
      <w:sz w:val="72"/>
      <w:szCs w:val="72"/>
    </w:rPr>
  </w:style>
  <w:style w:type="paragraph" w:styleId="affffffd">
    <w:name w:val="Subtitle"/>
    <w:basedOn w:val="a0"/>
    <w:next w:val="a0"/>
    <w:link w:val="affffffe"/>
    <w:uiPriority w:val="11"/>
    <w:rsid w:val="00B74F69"/>
    <w:pPr>
      <w:keepNext/>
      <w:keepLines/>
      <w:widowControl/>
      <w:tabs>
        <w:tab w:val="clear" w:pos="1134"/>
        <w:tab w:val="clear" w:pos="5940"/>
      </w:tabs>
      <w:suppressAutoHyphens w:val="0"/>
      <w:spacing w:before="360" w:after="80" w:line="240" w:lineRule="auto"/>
      <w:ind w:left="0" w:firstLine="0"/>
      <w:contextualSpacing/>
      <w:jc w:val="left"/>
    </w:pPr>
    <w:rPr>
      <w:rFonts w:ascii="Georgia" w:eastAsia="PMingLiU" w:hAnsi="Georgia" w:cs="Georgia"/>
      <w:i/>
      <w:color w:val="666666"/>
      <w:sz w:val="48"/>
      <w:szCs w:val="48"/>
      <w:lang w:eastAsia="ru-RU"/>
    </w:rPr>
  </w:style>
  <w:style w:type="character" w:customStyle="1" w:styleId="affffffe">
    <w:name w:val="Подзаголовок Знак"/>
    <w:basedOn w:val="a2"/>
    <w:link w:val="affffffd"/>
    <w:uiPriority w:val="11"/>
    <w:rsid w:val="00B74F69"/>
    <w:rPr>
      <w:rFonts w:ascii="Georgia" w:eastAsia="PMingLiU" w:hAnsi="Georgia" w:cs="Georgia"/>
      <w:i/>
      <w:color w:val="666666"/>
      <w:sz w:val="48"/>
      <w:szCs w:val="48"/>
    </w:rPr>
  </w:style>
  <w:style w:type="paragraph" w:customStyle="1" w:styleId="2a">
    <w:name w:val="Абзац списка2"/>
    <w:basedOn w:val="a0"/>
    <w:rsid w:val="00B74F69"/>
    <w:pPr>
      <w:widowControl/>
      <w:tabs>
        <w:tab w:val="clear" w:pos="1134"/>
        <w:tab w:val="clear" w:pos="5940"/>
      </w:tabs>
      <w:suppressAutoHyphens w:val="0"/>
      <w:spacing w:after="160" w:line="259" w:lineRule="auto"/>
      <w:ind w:left="720" w:firstLine="0"/>
      <w:contextualSpacing/>
      <w:jc w:val="left"/>
    </w:pPr>
    <w:rPr>
      <w:rFonts w:ascii="Calibri" w:eastAsia="PMingLiU" w:hAnsi="Calibri"/>
      <w:sz w:val="22"/>
      <w:szCs w:val="22"/>
      <w:lang w:eastAsia="en-US"/>
    </w:rPr>
  </w:style>
  <w:style w:type="character" w:customStyle="1" w:styleId="post-b1">
    <w:name w:val="post-b1"/>
    <w:rsid w:val="00B74F69"/>
    <w:rPr>
      <w:rFonts w:cs="Times New Roman"/>
      <w:b/>
      <w:bCs/>
    </w:rPr>
  </w:style>
  <w:style w:type="paragraph" w:customStyle="1" w:styleId="book-authors">
    <w:name w:val="book-authors"/>
    <w:basedOn w:val="a0"/>
    <w:rsid w:val="00B74F69"/>
    <w:pPr>
      <w:widowControl/>
      <w:tabs>
        <w:tab w:val="clear" w:pos="1134"/>
        <w:tab w:val="clear" w:pos="5940"/>
      </w:tabs>
      <w:suppressAutoHyphens w:val="0"/>
      <w:spacing w:before="100" w:beforeAutospacing="1" w:after="100" w:afterAutospacing="1" w:line="240" w:lineRule="auto"/>
      <w:ind w:left="0" w:firstLine="0"/>
      <w:jc w:val="left"/>
    </w:pPr>
    <w:rPr>
      <w:rFonts w:eastAsia="PMingLiU"/>
      <w:sz w:val="24"/>
      <w:szCs w:val="24"/>
      <w:lang w:eastAsia="zh-TW"/>
    </w:rPr>
  </w:style>
  <w:style w:type="paragraph" w:customStyle="1" w:styleId="book-summary">
    <w:name w:val="book-summary"/>
    <w:basedOn w:val="a0"/>
    <w:rsid w:val="00B74F69"/>
    <w:pPr>
      <w:widowControl/>
      <w:tabs>
        <w:tab w:val="clear" w:pos="1134"/>
        <w:tab w:val="clear" w:pos="5940"/>
      </w:tabs>
      <w:suppressAutoHyphens w:val="0"/>
      <w:spacing w:before="100" w:beforeAutospacing="1" w:after="100" w:afterAutospacing="1" w:line="240" w:lineRule="auto"/>
      <w:ind w:left="0" w:firstLine="0"/>
      <w:jc w:val="left"/>
    </w:pPr>
    <w:rPr>
      <w:rFonts w:eastAsia="PMingLiU"/>
      <w:sz w:val="24"/>
      <w:szCs w:val="24"/>
      <w:lang w:eastAsia="zh-TW"/>
    </w:rPr>
  </w:style>
  <w:style w:type="paragraph" w:customStyle="1" w:styleId="2b">
    <w:name w:val="Знак2"/>
    <w:basedOn w:val="a0"/>
    <w:rsid w:val="00B74F69"/>
    <w:pPr>
      <w:widowControl/>
      <w:tabs>
        <w:tab w:val="clear" w:pos="1134"/>
        <w:tab w:val="clear" w:pos="5940"/>
        <w:tab w:val="left" w:pos="708"/>
      </w:tabs>
      <w:suppressAutoHyphens w:val="0"/>
      <w:spacing w:after="160" w:line="240" w:lineRule="exact"/>
      <w:ind w:left="0" w:firstLine="0"/>
      <w:jc w:val="left"/>
    </w:pPr>
    <w:rPr>
      <w:rFonts w:ascii="Verdana" w:eastAsia="PMingLiU" w:hAnsi="Verdana" w:cs="Verdana"/>
      <w:sz w:val="20"/>
      <w:lang w:val="en-US" w:eastAsia="en-US"/>
    </w:rPr>
  </w:style>
  <w:style w:type="paragraph" w:customStyle="1" w:styleId="normal-p">
    <w:name w:val="normal-p"/>
    <w:basedOn w:val="a0"/>
    <w:rsid w:val="00B74F69"/>
    <w:pPr>
      <w:widowControl/>
      <w:tabs>
        <w:tab w:val="clear" w:pos="1134"/>
        <w:tab w:val="clear" w:pos="5940"/>
      </w:tabs>
      <w:suppressAutoHyphens w:val="0"/>
      <w:spacing w:after="150" w:line="240" w:lineRule="auto"/>
      <w:ind w:left="0" w:firstLine="0"/>
      <w:jc w:val="left"/>
    </w:pPr>
    <w:rPr>
      <w:rFonts w:eastAsia="PMingLiU"/>
      <w:sz w:val="24"/>
      <w:szCs w:val="24"/>
      <w:lang w:eastAsia="zh-TW"/>
    </w:rPr>
  </w:style>
  <w:style w:type="character" w:customStyle="1" w:styleId="normal-h">
    <w:name w:val="normal-h"/>
    <w:rsid w:val="00B74F69"/>
    <w:rPr>
      <w:rFonts w:cs="Times New Roman"/>
    </w:rPr>
  </w:style>
  <w:style w:type="table" w:customStyle="1" w:styleId="TableGrid1">
    <w:name w:val="TableGrid1"/>
    <w:rsid w:val="00B74F69"/>
    <w:pPr>
      <w:ind w:left="0" w:firstLine="0"/>
      <w:jc w:val="left"/>
    </w:pPr>
    <w:rPr>
      <w:rFonts w:ascii="Calibri" w:eastAsia="PMingLiU" w:hAnsi="Calibri"/>
      <w:sz w:val="22"/>
      <w:szCs w:val="22"/>
    </w:rPr>
    <w:tblPr>
      <w:tblCellMar>
        <w:top w:w="0" w:type="dxa"/>
        <w:left w:w="0" w:type="dxa"/>
        <w:bottom w:w="0" w:type="dxa"/>
        <w:right w:w="0" w:type="dxa"/>
      </w:tblCellMar>
    </w:tblPr>
  </w:style>
  <w:style w:type="character" w:customStyle="1" w:styleId="spelling-content-entity">
    <w:name w:val="spelling-content-entity"/>
    <w:rsid w:val="00B74F69"/>
    <w:rPr>
      <w:rFonts w:cs="Times New Roman"/>
    </w:rPr>
  </w:style>
  <w:style w:type="character" w:customStyle="1" w:styleId="FontStyle31">
    <w:name w:val="Font Style31"/>
    <w:rsid w:val="00B74F69"/>
    <w:rPr>
      <w:rFonts w:ascii="Times New Roman" w:hAnsi="Times New Roman"/>
      <w:sz w:val="16"/>
    </w:rPr>
  </w:style>
  <w:style w:type="character" w:customStyle="1" w:styleId="l6">
    <w:name w:val="l6"/>
    <w:rsid w:val="00B74F69"/>
  </w:style>
  <w:style w:type="character" w:customStyle="1" w:styleId="small">
    <w:name w:val="small"/>
    <w:rsid w:val="00B74F69"/>
    <w:rPr>
      <w:rFonts w:cs="Times New Roman"/>
    </w:rPr>
  </w:style>
  <w:style w:type="table" w:styleId="1c">
    <w:name w:val="Table Grid 1"/>
    <w:basedOn w:val="a3"/>
    <w:uiPriority w:val="99"/>
    <w:rsid w:val="00B74F69"/>
    <w:pPr>
      <w:ind w:left="0" w:firstLine="0"/>
      <w:jc w:val="left"/>
    </w:pPr>
    <w:rPr>
      <w:rFonts w:eastAsia="PMingLi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character" w:customStyle="1" w:styleId="81">
    <w:name w:val="Основной текст (8)_"/>
    <w:link w:val="82"/>
    <w:locked/>
    <w:rsid w:val="00B74F69"/>
    <w:rPr>
      <w:i/>
      <w:sz w:val="27"/>
      <w:shd w:val="clear" w:color="auto" w:fill="FFFFFF"/>
    </w:rPr>
  </w:style>
  <w:style w:type="paragraph" w:customStyle="1" w:styleId="82">
    <w:name w:val="Основной текст (8)"/>
    <w:basedOn w:val="a0"/>
    <w:link w:val="81"/>
    <w:rsid w:val="00B74F69"/>
    <w:pPr>
      <w:widowControl/>
      <w:shd w:val="clear" w:color="auto" w:fill="FFFFFF"/>
      <w:tabs>
        <w:tab w:val="clear" w:pos="1134"/>
        <w:tab w:val="clear" w:pos="5940"/>
      </w:tabs>
      <w:suppressAutoHyphens w:val="0"/>
      <w:spacing w:line="240" w:lineRule="atLeast"/>
      <w:ind w:left="0" w:firstLine="0"/>
      <w:jc w:val="left"/>
    </w:pPr>
    <w:rPr>
      <w:i/>
      <w:sz w:val="27"/>
      <w:lang w:eastAsia="ru-RU"/>
    </w:rPr>
  </w:style>
  <w:style w:type="character" w:customStyle="1" w:styleId="52">
    <w:name w:val="Основной текст (5)_"/>
    <w:link w:val="53"/>
    <w:locked/>
    <w:rsid w:val="00B74F69"/>
    <w:rPr>
      <w:shd w:val="clear" w:color="auto" w:fill="FFFFFF"/>
    </w:rPr>
  </w:style>
  <w:style w:type="paragraph" w:customStyle="1" w:styleId="53">
    <w:name w:val="Основной текст (5)"/>
    <w:basedOn w:val="a0"/>
    <w:link w:val="52"/>
    <w:rsid w:val="00B74F69"/>
    <w:pPr>
      <w:widowControl/>
      <w:shd w:val="clear" w:color="auto" w:fill="FFFFFF"/>
      <w:tabs>
        <w:tab w:val="clear" w:pos="1134"/>
        <w:tab w:val="clear" w:pos="5940"/>
      </w:tabs>
      <w:suppressAutoHyphens w:val="0"/>
      <w:spacing w:after="480" w:line="274" w:lineRule="exact"/>
      <w:ind w:left="0" w:firstLine="0"/>
    </w:pPr>
    <w:rPr>
      <w:sz w:val="20"/>
      <w:lang w:eastAsia="ru-RU"/>
    </w:rPr>
  </w:style>
  <w:style w:type="character" w:customStyle="1" w:styleId="71">
    <w:name w:val="Основной текст (7)_"/>
    <w:link w:val="72"/>
    <w:locked/>
    <w:rsid w:val="00B74F69"/>
    <w:rPr>
      <w:sz w:val="27"/>
      <w:shd w:val="clear" w:color="auto" w:fill="FFFFFF"/>
    </w:rPr>
  </w:style>
  <w:style w:type="paragraph" w:customStyle="1" w:styleId="72">
    <w:name w:val="Основной текст (7)"/>
    <w:basedOn w:val="a0"/>
    <w:link w:val="71"/>
    <w:rsid w:val="00B74F69"/>
    <w:pPr>
      <w:widowControl/>
      <w:shd w:val="clear" w:color="auto" w:fill="FFFFFF"/>
      <w:tabs>
        <w:tab w:val="clear" w:pos="1134"/>
        <w:tab w:val="clear" w:pos="5940"/>
      </w:tabs>
      <w:suppressAutoHyphens w:val="0"/>
      <w:spacing w:before="480" w:after="60" w:line="240" w:lineRule="atLeast"/>
      <w:ind w:left="0" w:hanging="340"/>
      <w:jc w:val="left"/>
    </w:pPr>
    <w:rPr>
      <w:sz w:val="27"/>
      <w:lang w:eastAsia="ru-RU"/>
    </w:rPr>
  </w:style>
  <w:style w:type="character" w:customStyle="1" w:styleId="33">
    <w:name w:val="Заголовок №3_"/>
    <w:link w:val="310"/>
    <w:locked/>
    <w:rsid w:val="00B74F69"/>
    <w:rPr>
      <w:b/>
      <w:sz w:val="27"/>
      <w:shd w:val="clear" w:color="auto" w:fill="FFFFFF"/>
    </w:rPr>
  </w:style>
  <w:style w:type="paragraph" w:customStyle="1" w:styleId="310">
    <w:name w:val="Заголовок №31"/>
    <w:basedOn w:val="a0"/>
    <w:link w:val="33"/>
    <w:rsid w:val="00B74F69"/>
    <w:pPr>
      <w:widowControl/>
      <w:shd w:val="clear" w:color="auto" w:fill="FFFFFF"/>
      <w:tabs>
        <w:tab w:val="clear" w:pos="1134"/>
        <w:tab w:val="clear" w:pos="5940"/>
      </w:tabs>
      <w:suppressAutoHyphens w:val="0"/>
      <w:spacing w:after="300" w:line="326" w:lineRule="exact"/>
      <w:ind w:left="0" w:firstLine="0"/>
      <w:jc w:val="center"/>
      <w:outlineLvl w:val="2"/>
    </w:pPr>
    <w:rPr>
      <w:b/>
      <w:sz w:val="27"/>
      <w:lang w:eastAsia="ru-RU"/>
    </w:rPr>
  </w:style>
  <w:style w:type="character" w:customStyle="1" w:styleId="74">
    <w:name w:val="Основной текст (7) + Полужирный4"/>
    <w:rsid w:val="00B74F69"/>
    <w:rPr>
      <w:b/>
      <w:sz w:val="27"/>
    </w:rPr>
  </w:style>
  <w:style w:type="character" w:customStyle="1" w:styleId="2c">
    <w:name w:val="Заголовок №2_"/>
    <w:link w:val="211"/>
    <w:locked/>
    <w:rsid w:val="00B74F69"/>
    <w:rPr>
      <w:b/>
      <w:sz w:val="27"/>
      <w:shd w:val="clear" w:color="auto" w:fill="FFFFFF"/>
      <w:lang w:val="en-US" w:eastAsia="en-US"/>
    </w:rPr>
  </w:style>
  <w:style w:type="paragraph" w:customStyle="1" w:styleId="211">
    <w:name w:val="Заголовок №21"/>
    <w:basedOn w:val="a0"/>
    <w:link w:val="2c"/>
    <w:rsid w:val="00B74F69"/>
    <w:pPr>
      <w:widowControl/>
      <w:shd w:val="clear" w:color="auto" w:fill="FFFFFF"/>
      <w:tabs>
        <w:tab w:val="clear" w:pos="1134"/>
        <w:tab w:val="clear" w:pos="5940"/>
      </w:tabs>
      <w:suppressAutoHyphens w:val="0"/>
      <w:spacing w:before="60" w:after="420" w:line="240" w:lineRule="atLeast"/>
      <w:ind w:left="0" w:firstLine="0"/>
      <w:jc w:val="left"/>
      <w:outlineLvl w:val="1"/>
    </w:pPr>
    <w:rPr>
      <w:b/>
      <w:sz w:val="27"/>
      <w:lang w:val="en-US" w:eastAsia="en-US"/>
    </w:rPr>
  </w:style>
  <w:style w:type="character" w:customStyle="1" w:styleId="2d">
    <w:name w:val="Заголовок №2"/>
    <w:rsid w:val="00B74F69"/>
    <w:rPr>
      <w:b/>
      <w:sz w:val="27"/>
      <w:u w:val="single"/>
      <w:lang w:val="en-US" w:eastAsia="en-US"/>
    </w:rPr>
  </w:style>
  <w:style w:type="character" w:customStyle="1" w:styleId="73">
    <w:name w:val="Основной текст (7) + Полужирный3"/>
    <w:rsid w:val="00B74F69"/>
    <w:rPr>
      <w:b/>
      <w:sz w:val="27"/>
    </w:rPr>
  </w:style>
  <w:style w:type="character" w:customStyle="1" w:styleId="1d">
    <w:name w:val="Заголовок №1_"/>
    <w:link w:val="110"/>
    <w:locked/>
    <w:rsid w:val="00B74F69"/>
    <w:rPr>
      <w:b/>
      <w:sz w:val="27"/>
      <w:shd w:val="clear" w:color="auto" w:fill="FFFFFF"/>
    </w:rPr>
  </w:style>
  <w:style w:type="paragraph" w:customStyle="1" w:styleId="110">
    <w:name w:val="Заголовок №11"/>
    <w:basedOn w:val="a0"/>
    <w:link w:val="1d"/>
    <w:rsid w:val="00B74F69"/>
    <w:pPr>
      <w:widowControl/>
      <w:shd w:val="clear" w:color="auto" w:fill="FFFFFF"/>
      <w:tabs>
        <w:tab w:val="clear" w:pos="1134"/>
        <w:tab w:val="clear" w:pos="5940"/>
      </w:tabs>
      <w:suppressAutoHyphens w:val="0"/>
      <w:spacing w:after="300" w:line="322" w:lineRule="exact"/>
      <w:ind w:left="0" w:firstLine="0"/>
      <w:jc w:val="center"/>
      <w:outlineLvl w:val="0"/>
    </w:pPr>
    <w:rPr>
      <w:b/>
      <w:sz w:val="27"/>
      <w:lang w:eastAsia="ru-RU"/>
    </w:rPr>
  </w:style>
  <w:style w:type="character" w:customStyle="1" w:styleId="1e">
    <w:name w:val="Заголовок №1"/>
    <w:rsid w:val="00B74F69"/>
    <w:rPr>
      <w:rFonts w:cs="Times New Roman"/>
      <w:b/>
      <w:bCs/>
      <w:sz w:val="27"/>
      <w:szCs w:val="27"/>
      <w:shd w:val="clear" w:color="auto" w:fill="FFFFFF"/>
    </w:rPr>
  </w:style>
  <w:style w:type="character" w:customStyle="1" w:styleId="710">
    <w:name w:val="Основной текст (7) + Полужирный1"/>
    <w:rsid w:val="00B74F69"/>
    <w:rPr>
      <w:b/>
      <w:sz w:val="27"/>
    </w:rPr>
  </w:style>
  <w:style w:type="character" w:customStyle="1" w:styleId="150">
    <w:name w:val="Основной текст (15)_"/>
    <w:link w:val="151"/>
    <w:locked/>
    <w:rsid w:val="00B74F69"/>
    <w:rPr>
      <w:sz w:val="19"/>
      <w:shd w:val="clear" w:color="auto" w:fill="FFFFFF"/>
    </w:rPr>
  </w:style>
  <w:style w:type="paragraph" w:customStyle="1" w:styleId="151">
    <w:name w:val="Основной текст (15)"/>
    <w:basedOn w:val="a0"/>
    <w:link w:val="150"/>
    <w:rsid w:val="00B74F69"/>
    <w:pPr>
      <w:widowControl/>
      <w:shd w:val="clear" w:color="auto" w:fill="FFFFFF"/>
      <w:tabs>
        <w:tab w:val="clear" w:pos="1134"/>
        <w:tab w:val="clear" w:pos="5940"/>
      </w:tabs>
      <w:suppressAutoHyphens w:val="0"/>
      <w:spacing w:line="240" w:lineRule="atLeast"/>
      <w:ind w:left="0" w:firstLine="0"/>
      <w:jc w:val="left"/>
    </w:pPr>
    <w:rPr>
      <w:sz w:val="19"/>
      <w:lang w:eastAsia="ru-RU"/>
    </w:rPr>
  </w:style>
  <w:style w:type="character" w:customStyle="1" w:styleId="apple-style-span">
    <w:name w:val="apple-style-span"/>
    <w:rsid w:val="00B74F69"/>
    <w:rPr>
      <w:rFonts w:cs="Times New Roman"/>
    </w:rPr>
  </w:style>
  <w:style w:type="table" w:styleId="-2">
    <w:name w:val="Table Web 2"/>
    <w:basedOn w:val="a3"/>
    <w:uiPriority w:val="99"/>
    <w:rsid w:val="00B74F69"/>
    <w:pPr>
      <w:ind w:left="0" w:firstLine="0"/>
      <w:jc w:val="left"/>
    </w:pPr>
    <w:rPr>
      <w:rFonts w:eastAsia="PMingLi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170">
    <w:name w:val="Основной текст (17)_"/>
    <w:link w:val="171"/>
    <w:locked/>
    <w:rsid w:val="00B74F69"/>
    <w:rPr>
      <w:i/>
      <w:sz w:val="23"/>
      <w:shd w:val="clear" w:color="auto" w:fill="FFFFFF"/>
    </w:rPr>
  </w:style>
  <w:style w:type="paragraph" w:customStyle="1" w:styleId="171">
    <w:name w:val="Основной текст (17)"/>
    <w:basedOn w:val="a0"/>
    <w:link w:val="170"/>
    <w:rsid w:val="00B74F69"/>
    <w:pPr>
      <w:widowControl/>
      <w:shd w:val="clear" w:color="auto" w:fill="FFFFFF"/>
      <w:tabs>
        <w:tab w:val="clear" w:pos="1134"/>
        <w:tab w:val="clear" w:pos="5940"/>
      </w:tabs>
      <w:suppressAutoHyphens w:val="0"/>
      <w:spacing w:line="240" w:lineRule="atLeast"/>
      <w:ind w:left="0" w:firstLine="0"/>
      <w:jc w:val="left"/>
    </w:pPr>
    <w:rPr>
      <w:i/>
      <w:sz w:val="23"/>
      <w:lang w:eastAsia="ru-RU"/>
    </w:rPr>
  </w:style>
  <w:style w:type="paragraph" w:customStyle="1" w:styleId="510">
    <w:name w:val="Основной текст (5)1"/>
    <w:basedOn w:val="a0"/>
    <w:rsid w:val="00B74F69"/>
    <w:pPr>
      <w:widowControl/>
      <w:shd w:val="clear" w:color="auto" w:fill="FFFFFF"/>
      <w:tabs>
        <w:tab w:val="clear" w:pos="1134"/>
        <w:tab w:val="clear" w:pos="5940"/>
      </w:tabs>
      <w:suppressAutoHyphens w:val="0"/>
      <w:spacing w:after="360" w:line="274" w:lineRule="exact"/>
      <w:ind w:left="0" w:firstLine="0"/>
    </w:pPr>
    <w:rPr>
      <w:rFonts w:ascii="Calibri" w:eastAsia="PMingLiU" w:hAnsi="Calibri"/>
      <w:sz w:val="22"/>
      <w:szCs w:val="22"/>
      <w:lang w:eastAsia="ru-RU"/>
    </w:rPr>
  </w:style>
  <w:style w:type="character" w:customStyle="1" w:styleId="130">
    <w:name w:val="Основной текст (13)"/>
    <w:rsid w:val="00B74F69"/>
    <w:rPr>
      <w:rFonts w:eastAsia="Times New Roman"/>
      <w:b/>
      <w:sz w:val="19"/>
      <w:lang w:val="ru-RU" w:eastAsia="ru-RU"/>
    </w:rPr>
  </w:style>
  <w:style w:type="character" w:customStyle="1" w:styleId="160">
    <w:name w:val="Основной текст (16)_"/>
    <w:link w:val="161"/>
    <w:locked/>
    <w:rsid w:val="00B74F69"/>
    <w:rPr>
      <w:b/>
      <w:i/>
      <w:sz w:val="19"/>
      <w:shd w:val="clear" w:color="auto" w:fill="FFFFFF"/>
    </w:rPr>
  </w:style>
  <w:style w:type="paragraph" w:customStyle="1" w:styleId="161">
    <w:name w:val="Основной текст (16)"/>
    <w:basedOn w:val="a0"/>
    <w:link w:val="160"/>
    <w:rsid w:val="00B74F69"/>
    <w:pPr>
      <w:widowControl/>
      <w:shd w:val="clear" w:color="auto" w:fill="FFFFFF"/>
      <w:tabs>
        <w:tab w:val="clear" w:pos="1134"/>
        <w:tab w:val="clear" w:pos="5940"/>
      </w:tabs>
      <w:suppressAutoHyphens w:val="0"/>
      <w:spacing w:line="240" w:lineRule="atLeast"/>
      <w:ind w:left="0" w:firstLine="0"/>
      <w:jc w:val="left"/>
    </w:pPr>
    <w:rPr>
      <w:b/>
      <w:i/>
      <w:sz w:val="19"/>
      <w:lang w:eastAsia="ru-RU"/>
    </w:rPr>
  </w:style>
  <w:style w:type="character" w:styleId="HTML">
    <w:name w:val="HTML Cite"/>
    <w:uiPriority w:val="99"/>
    <w:unhideWhenUsed/>
    <w:rsid w:val="00B74F69"/>
    <w:rPr>
      <w:rFonts w:cs="Times New Roman"/>
      <w:i/>
    </w:rPr>
  </w:style>
  <w:style w:type="character" w:customStyle="1" w:styleId="af8">
    <w:name w:val="Основной текст с отступом Знак"/>
    <w:basedOn w:val="a2"/>
    <w:link w:val="af7"/>
    <w:uiPriority w:val="99"/>
    <w:rsid w:val="00B74F69"/>
    <w:rPr>
      <w:sz w:val="28"/>
      <w:lang w:eastAsia="ar-SA"/>
    </w:rPr>
  </w:style>
  <w:style w:type="paragraph" w:customStyle="1" w:styleId="1f">
    <w:name w:val="Тема примечания1"/>
    <w:basedOn w:val="aff5"/>
    <w:next w:val="aff5"/>
    <w:uiPriority w:val="99"/>
    <w:unhideWhenUsed/>
    <w:rsid w:val="00B74F69"/>
    <w:rPr>
      <w:rFonts w:ascii="Calibri" w:hAnsi="Calibri" w:cs="Arial"/>
      <w:b/>
      <w:bCs/>
      <w:sz w:val="22"/>
      <w:szCs w:val="22"/>
      <w:lang w:eastAsia="en-US"/>
    </w:rPr>
  </w:style>
  <w:style w:type="table" w:customStyle="1" w:styleId="1f0">
    <w:name w:val="Сетка таблицы1"/>
    <w:basedOn w:val="a3"/>
    <w:next w:val="af2"/>
    <w:uiPriority w:val="39"/>
    <w:locked/>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1">
    <w:name w:val="Просмотренная гиперссылка1"/>
    <w:uiPriority w:val="99"/>
    <w:semiHidden/>
    <w:unhideWhenUsed/>
    <w:rsid w:val="00B74F69"/>
    <w:rPr>
      <w:rFonts w:cs="Times New Roman"/>
      <w:color w:val="800080"/>
      <w:u w:val="single"/>
    </w:rPr>
  </w:style>
  <w:style w:type="table" w:customStyle="1" w:styleId="TableNormal1">
    <w:name w:val="Table Normal1"/>
    <w:rsid w:val="00B74F69"/>
    <w:pPr>
      <w:ind w:left="0" w:firstLine="0"/>
      <w:jc w:val="left"/>
    </w:pPr>
    <w:rPr>
      <w:rFonts w:eastAsia="PMingLiU"/>
      <w:color w:val="000000"/>
    </w:rPr>
    <w:tblPr>
      <w:tblCellMar>
        <w:top w:w="0" w:type="dxa"/>
        <w:left w:w="0" w:type="dxa"/>
        <w:bottom w:w="0" w:type="dxa"/>
        <w:right w:w="0" w:type="dxa"/>
      </w:tblCellMar>
    </w:tblPr>
  </w:style>
  <w:style w:type="table" w:customStyle="1" w:styleId="TableGrid2">
    <w:name w:val="TableGrid2"/>
    <w:rsid w:val="00B74F69"/>
    <w:pPr>
      <w:ind w:left="0" w:firstLine="0"/>
      <w:jc w:val="left"/>
    </w:pPr>
    <w:rPr>
      <w:rFonts w:ascii="Calibri" w:eastAsia="PMingLiU" w:hAnsi="Calibri"/>
      <w:sz w:val="22"/>
      <w:szCs w:val="22"/>
    </w:rPr>
    <w:tblPr>
      <w:tblCellMar>
        <w:top w:w="0" w:type="dxa"/>
        <w:left w:w="0" w:type="dxa"/>
        <w:bottom w:w="0" w:type="dxa"/>
        <w:right w:w="0" w:type="dxa"/>
      </w:tblCellMar>
    </w:tblPr>
  </w:style>
  <w:style w:type="table" w:customStyle="1" w:styleId="TableGrid11">
    <w:name w:val="TableGrid11"/>
    <w:rsid w:val="00B74F69"/>
    <w:pPr>
      <w:ind w:left="0" w:firstLine="0"/>
      <w:jc w:val="left"/>
    </w:pPr>
    <w:rPr>
      <w:rFonts w:ascii="Calibri" w:eastAsia="PMingLiU" w:hAnsi="Calibri"/>
      <w:sz w:val="22"/>
      <w:szCs w:val="22"/>
    </w:rPr>
    <w:tblPr>
      <w:tblCellMar>
        <w:top w:w="0" w:type="dxa"/>
        <w:left w:w="0" w:type="dxa"/>
        <w:bottom w:w="0" w:type="dxa"/>
        <w:right w:w="0" w:type="dxa"/>
      </w:tblCellMar>
    </w:tblPr>
  </w:style>
  <w:style w:type="table" w:customStyle="1" w:styleId="111">
    <w:name w:val="Сетка таблицы 11"/>
    <w:basedOn w:val="a3"/>
    <w:next w:val="1c"/>
    <w:rsid w:val="00B74F69"/>
    <w:pPr>
      <w:ind w:left="0" w:firstLine="0"/>
      <w:jc w:val="left"/>
    </w:pPr>
    <w:rPr>
      <w:rFonts w:eastAsia="PMingLi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21">
    <w:name w:val="Веб-таблица 21"/>
    <w:basedOn w:val="a3"/>
    <w:next w:val="-2"/>
    <w:rsid w:val="00B74F69"/>
    <w:pPr>
      <w:ind w:left="0" w:firstLine="0"/>
      <w:jc w:val="left"/>
    </w:pPr>
    <w:rPr>
      <w:rFonts w:eastAsia="PMingLi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2e">
    <w:name w:val="Сетка таблицы2"/>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
    <w:name w:val="Сетка таблицы3"/>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Сетка таблицы5"/>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
    <w:name w:val="Сетка таблицы7"/>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Сетка таблицы8"/>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Сетка таблицы1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f">
    <w:name w:val="Тема примечания Знак2"/>
    <w:uiPriority w:val="99"/>
    <w:semiHidden/>
    <w:rsid w:val="00B74F69"/>
    <w:rPr>
      <w:rFonts w:ascii="Times New Roman" w:hAnsi="Times New Roman"/>
      <w:b/>
      <w:sz w:val="20"/>
    </w:rPr>
  </w:style>
  <w:style w:type="table" w:customStyle="1" w:styleId="120">
    <w:name w:val="Сетка таблицы12"/>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Сетка таблицы2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Сетка таблицы3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
    <w:name w:val="Сетка таблицы13"/>
    <w:basedOn w:val="a3"/>
    <w:next w:val="af2"/>
    <w:uiPriority w:val="39"/>
    <w:locked/>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rsid w:val="00B74F69"/>
    <w:pPr>
      <w:ind w:left="0" w:firstLine="0"/>
      <w:jc w:val="left"/>
    </w:pPr>
    <w:rPr>
      <w:rFonts w:eastAsia="PMingLiU"/>
      <w:color w:val="000000"/>
    </w:rPr>
    <w:tblPr>
      <w:tblCellMar>
        <w:top w:w="0" w:type="dxa"/>
        <w:left w:w="0" w:type="dxa"/>
        <w:bottom w:w="0" w:type="dxa"/>
        <w:right w:w="0" w:type="dxa"/>
      </w:tblCellMar>
    </w:tblPr>
  </w:style>
  <w:style w:type="table" w:customStyle="1" w:styleId="TableGrid3">
    <w:name w:val="TableGrid3"/>
    <w:rsid w:val="00B74F69"/>
    <w:pPr>
      <w:ind w:left="0" w:firstLine="0"/>
      <w:jc w:val="left"/>
    </w:pPr>
    <w:rPr>
      <w:rFonts w:ascii="Calibri" w:eastAsia="PMingLiU" w:hAnsi="Calibri"/>
      <w:sz w:val="22"/>
      <w:szCs w:val="22"/>
    </w:rPr>
    <w:tblPr>
      <w:tblCellMar>
        <w:top w:w="0" w:type="dxa"/>
        <w:left w:w="0" w:type="dxa"/>
        <w:bottom w:w="0" w:type="dxa"/>
        <w:right w:w="0" w:type="dxa"/>
      </w:tblCellMar>
    </w:tblPr>
  </w:style>
  <w:style w:type="table" w:customStyle="1" w:styleId="TableGrid12">
    <w:name w:val="TableGrid12"/>
    <w:rsid w:val="00B74F69"/>
    <w:pPr>
      <w:ind w:left="0" w:firstLine="0"/>
      <w:jc w:val="left"/>
    </w:pPr>
    <w:rPr>
      <w:rFonts w:ascii="Calibri" w:eastAsia="PMingLiU" w:hAnsi="Calibri"/>
      <w:sz w:val="22"/>
      <w:szCs w:val="22"/>
    </w:rPr>
    <w:tblPr>
      <w:tblCellMar>
        <w:top w:w="0" w:type="dxa"/>
        <w:left w:w="0" w:type="dxa"/>
        <w:bottom w:w="0" w:type="dxa"/>
        <w:right w:w="0" w:type="dxa"/>
      </w:tblCellMar>
    </w:tblPr>
  </w:style>
  <w:style w:type="table" w:customStyle="1" w:styleId="121">
    <w:name w:val="Сетка таблицы 12"/>
    <w:basedOn w:val="a3"/>
    <w:next w:val="1c"/>
    <w:rsid w:val="00B74F69"/>
    <w:pPr>
      <w:ind w:left="0" w:firstLine="0"/>
      <w:jc w:val="left"/>
    </w:pPr>
    <w:rPr>
      <w:rFonts w:eastAsia="PMingLi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22">
    <w:name w:val="Веб-таблица 22"/>
    <w:basedOn w:val="a3"/>
    <w:next w:val="-2"/>
    <w:rsid w:val="00B74F69"/>
    <w:pPr>
      <w:ind w:left="0" w:firstLine="0"/>
      <w:jc w:val="left"/>
    </w:pPr>
    <w:rPr>
      <w:rFonts w:eastAsia="PMingLi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220">
    <w:name w:val="Сетка таблицы22"/>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Сетка таблицы32"/>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Сетка таблицы42"/>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Сетка таблицы5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Сетка таблицы6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Сетка таблицы7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Сетка таблицы8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Сетка таблицы10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Сетка таблицы11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Сетка таблицы14"/>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
    <w:name w:val="Сетка таблицы15"/>
    <w:basedOn w:val="a3"/>
    <w:next w:val="af2"/>
    <w:uiPriority w:val="39"/>
    <w:locked/>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
    <w:name w:val="Table Normal3"/>
    <w:rsid w:val="00B74F69"/>
    <w:pPr>
      <w:ind w:left="0" w:firstLine="0"/>
      <w:jc w:val="left"/>
    </w:pPr>
    <w:rPr>
      <w:rFonts w:eastAsia="PMingLiU"/>
      <w:color w:val="000000"/>
    </w:rPr>
    <w:tblPr>
      <w:tblCellMar>
        <w:top w:w="0" w:type="dxa"/>
        <w:left w:w="0" w:type="dxa"/>
        <w:bottom w:w="0" w:type="dxa"/>
        <w:right w:w="0" w:type="dxa"/>
      </w:tblCellMar>
    </w:tblPr>
  </w:style>
  <w:style w:type="table" w:customStyle="1" w:styleId="TableGrid4">
    <w:name w:val="TableGrid4"/>
    <w:rsid w:val="00B74F69"/>
    <w:pPr>
      <w:ind w:left="0" w:firstLine="0"/>
      <w:jc w:val="left"/>
    </w:pPr>
    <w:rPr>
      <w:rFonts w:ascii="Calibri" w:eastAsia="PMingLiU" w:hAnsi="Calibri"/>
      <w:sz w:val="22"/>
      <w:szCs w:val="22"/>
    </w:rPr>
    <w:tblPr>
      <w:tblCellMar>
        <w:top w:w="0" w:type="dxa"/>
        <w:left w:w="0" w:type="dxa"/>
        <w:bottom w:w="0" w:type="dxa"/>
        <w:right w:w="0" w:type="dxa"/>
      </w:tblCellMar>
    </w:tblPr>
  </w:style>
  <w:style w:type="table" w:customStyle="1" w:styleId="TableGrid13">
    <w:name w:val="TableGrid13"/>
    <w:rsid w:val="00B74F69"/>
    <w:pPr>
      <w:ind w:left="0" w:firstLine="0"/>
      <w:jc w:val="left"/>
    </w:pPr>
    <w:rPr>
      <w:rFonts w:ascii="Calibri" w:eastAsia="PMingLiU" w:hAnsi="Calibri"/>
      <w:sz w:val="22"/>
      <w:szCs w:val="22"/>
    </w:rPr>
    <w:tblPr>
      <w:tblCellMar>
        <w:top w:w="0" w:type="dxa"/>
        <w:left w:w="0" w:type="dxa"/>
        <w:bottom w:w="0" w:type="dxa"/>
        <w:right w:w="0" w:type="dxa"/>
      </w:tblCellMar>
    </w:tblPr>
  </w:style>
  <w:style w:type="table" w:customStyle="1" w:styleId="132">
    <w:name w:val="Сетка таблицы 13"/>
    <w:basedOn w:val="a3"/>
    <w:next w:val="1c"/>
    <w:rsid w:val="00B74F69"/>
    <w:pPr>
      <w:ind w:left="0" w:firstLine="0"/>
      <w:jc w:val="left"/>
    </w:pPr>
    <w:rPr>
      <w:rFonts w:eastAsia="PMingLi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23">
    <w:name w:val="Веб-таблица 23"/>
    <w:basedOn w:val="a3"/>
    <w:next w:val="-2"/>
    <w:rsid w:val="00B74F69"/>
    <w:pPr>
      <w:ind w:left="0" w:firstLine="0"/>
      <w:jc w:val="left"/>
    </w:pPr>
    <w:rPr>
      <w:rFonts w:eastAsia="PMingLi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230">
    <w:name w:val="Сетка таблицы23"/>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Сетка таблицы33"/>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Сетка таблицы43"/>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Сетка таблицы52"/>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Сетка таблицы62"/>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Сетка таблицы72"/>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Сетка таблицы82"/>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0">
    <w:name w:val="Сетка таблицы92"/>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Сетка таблицы102"/>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Сетка таблицы112"/>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
    <w:name w:val="Сетка таблицы16"/>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Сетка таблицы73"/>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0">
    <w:name w:val="Сетка таблицы83"/>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Сетка таблицы93"/>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
    <w:name w:val="Сетка таблицы103"/>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Сетка таблицы113"/>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Сетка таблицы17"/>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4">
    <w:name w:val="Table Normal4"/>
    <w:rsid w:val="00B74F69"/>
    <w:pPr>
      <w:ind w:left="0" w:firstLine="0"/>
      <w:jc w:val="left"/>
    </w:pPr>
    <w:rPr>
      <w:rFonts w:eastAsia="PMingLiU"/>
      <w:color w:val="000000"/>
    </w:rPr>
    <w:tblPr>
      <w:tblCellMar>
        <w:top w:w="0" w:type="dxa"/>
        <w:left w:w="0" w:type="dxa"/>
        <w:bottom w:w="0" w:type="dxa"/>
        <w:right w:w="0" w:type="dxa"/>
      </w:tblCellMar>
    </w:tblPr>
  </w:style>
  <w:style w:type="table" w:customStyle="1" w:styleId="TableGrid5">
    <w:name w:val="TableGrid5"/>
    <w:rsid w:val="00B74F69"/>
    <w:pPr>
      <w:ind w:left="0" w:firstLine="0"/>
      <w:jc w:val="left"/>
    </w:pPr>
    <w:rPr>
      <w:rFonts w:ascii="Calibri" w:eastAsia="PMingLiU" w:hAnsi="Calibri"/>
      <w:sz w:val="22"/>
      <w:szCs w:val="22"/>
    </w:rPr>
    <w:tblPr>
      <w:tblCellMar>
        <w:top w:w="0" w:type="dxa"/>
        <w:left w:w="0" w:type="dxa"/>
        <w:bottom w:w="0" w:type="dxa"/>
        <w:right w:w="0" w:type="dxa"/>
      </w:tblCellMar>
    </w:tblPr>
  </w:style>
  <w:style w:type="table" w:customStyle="1" w:styleId="TableGrid14">
    <w:name w:val="TableGrid14"/>
    <w:rsid w:val="00B74F69"/>
    <w:pPr>
      <w:ind w:left="0" w:firstLine="0"/>
      <w:jc w:val="left"/>
    </w:pPr>
    <w:rPr>
      <w:rFonts w:ascii="Calibri" w:eastAsia="PMingLiU" w:hAnsi="Calibri"/>
      <w:sz w:val="22"/>
      <w:szCs w:val="22"/>
    </w:rPr>
    <w:tblPr>
      <w:tblCellMar>
        <w:top w:w="0" w:type="dxa"/>
        <w:left w:w="0" w:type="dxa"/>
        <w:bottom w:w="0" w:type="dxa"/>
        <w:right w:w="0" w:type="dxa"/>
      </w:tblCellMar>
    </w:tblPr>
  </w:style>
  <w:style w:type="table" w:customStyle="1" w:styleId="141">
    <w:name w:val="Сетка таблицы 14"/>
    <w:basedOn w:val="a3"/>
    <w:next w:val="1c"/>
    <w:rsid w:val="00B74F69"/>
    <w:pPr>
      <w:ind w:left="0" w:firstLine="0"/>
      <w:jc w:val="left"/>
    </w:pPr>
    <w:rPr>
      <w:rFonts w:eastAsia="PMingLi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24">
    <w:name w:val="Веб-таблица 24"/>
    <w:basedOn w:val="a3"/>
    <w:next w:val="-2"/>
    <w:rsid w:val="00B74F69"/>
    <w:pPr>
      <w:ind w:left="0" w:firstLine="0"/>
      <w:jc w:val="left"/>
    </w:pPr>
    <w:rPr>
      <w:rFonts w:eastAsia="PMingLi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180">
    <w:name w:val="Сетка таблицы18"/>
    <w:basedOn w:val="a3"/>
    <w:next w:val="af2"/>
    <w:uiPriority w:val="39"/>
    <w:locked/>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
    <w:name w:val="Table Normal11"/>
    <w:rsid w:val="00B74F69"/>
    <w:pPr>
      <w:ind w:left="0" w:firstLine="0"/>
      <w:jc w:val="left"/>
    </w:pPr>
    <w:rPr>
      <w:rFonts w:eastAsia="PMingLiU"/>
      <w:color w:val="000000"/>
    </w:rPr>
    <w:tblPr>
      <w:tblCellMar>
        <w:top w:w="0" w:type="dxa"/>
        <w:left w:w="0" w:type="dxa"/>
        <w:bottom w:w="0" w:type="dxa"/>
        <w:right w:w="0" w:type="dxa"/>
      </w:tblCellMar>
    </w:tblPr>
  </w:style>
  <w:style w:type="table" w:customStyle="1" w:styleId="TableGrid21">
    <w:name w:val="TableGrid21"/>
    <w:rsid w:val="00B74F69"/>
    <w:pPr>
      <w:ind w:left="0" w:firstLine="0"/>
      <w:jc w:val="left"/>
    </w:pPr>
    <w:rPr>
      <w:rFonts w:ascii="Calibri" w:eastAsia="PMingLiU" w:hAnsi="Calibri"/>
      <w:sz w:val="22"/>
      <w:szCs w:val="22"/>
    </w:rPr>
    <w:tblPr>
      <w:tblCellMar>
        <w:top w:w="0" w:type="dxa"/>
        <w:left w:w="0" w:type="dxa"/>
        <w:bottom w:w="0" w:type="dxa"/>
        <w:right w:w="0" w:type="dxa"/>
      </w:tblCellMar>
    </w:tblPr>
  </w:style>
  <w:style w:type="table" w:customStyle="1" w:styleId="TableGrid111">
    <w:name w:val="TableGrid111"/>
    <w:rsid w:val="00B74F69"/>
    <w:pPr>
      <w:ind w:left="0" w:firstLine="0"/>
      <w:jc w:val="left"/>
    </w:pPr>
    <w:rPr>
      <w:rFonts w:ascii="Calibri" w:eastAsia="PMingLiU" w:hAnsi="Calibri"/>
      <w:sz w:val="22"/>
      <w:szCs w:val="22"/>
    </w:rPr>
    <w:tblPr>
      <w:tblCellMar>
        <w:top w:w="0" w:type="dxa"/>
        <w:left w:w="0" w:type="dxa"/>
        <w:bottom w:w="0" w:type="dxa"/>
        <w:right w:w="0" w:type="dxa"/>
      </w:tblCellMar>
    </w:tblPr>
  </w:style>
  <w:style w:type="table" w:customStyle="1" w:styleId="1111">
    <w:name w:val="Сетка таблицы 111"/>
    <w:basedOn w:val="a3"/>
    <w:next w:val="1c"/>
    <w:rsid w:val="00B74F69"/>
    <w:pPr>
      <w:ind w:left="0" w:firstLine="0"/>
      <w:jc w:val="left"/>
    </w:pPr>
    <w:rPr>
      <w:rFonts w:eastAsia="PMingLi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211">
    <w:name w:val="Веб-таблица 211"/>
    <w:basedOn w:val="a3"/>
    <w:next w:val="-2"/>
    <w:rsid w:val="00B74F69"/>
    <w:pPr>
      <w:ind w:left="0" w:firstLine="0"/>
      <w:jc w:val="left"/>
    </w:pPr>
    <w:rPr>
      <w:rFonts w:eastAsia="PMingLi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240">
    <w:name w:val="Сетка таблицы24"/>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Сетка таблицы34"/>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
    <w:name w:val="Сетка таблицы44"/>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Сетка таблицы53"/>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3"/>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Сетка таблицы74"/>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
    <w:name w:val="Сетка таблицы84"/>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4">
    <w:name w:val="Сетка таблицы94"/>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Сетка таблицы104"/>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Сетка таблицы114"/>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Сетка таблицы12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Сетка таблицы21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Сетка таблицы31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Сетка таблицы131"/>
    <w:basedOn w:val="a3"/>
    <w:next w:val="af2"/>
    <w:uiPriority w:val="39"/>
    <w:locked/>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1">
    <w:name w:val="Table Normal21"/>
    <w:rsid w:val="00B74F69"/>
    <w:pPr>
      <w:ind w:left="0" w:firstLine="0"/>
      <w:jc w:val="left"/>
    </w:pPr>
    <w:rPr>
      <w:rFonts w:eastAsia="PMingLiU"/>
      <w:color w:val="000000"/>
    </w:rPr>
    <w:tblPr>
      <w:tblCellMar>
        <w:top w:w="0" w:type="dxa"/>
        <w:left w:w="0" w:type="dxa"/>
        <w:bottom w:w="0" w:type="dxa"/>
        <w:right w:w="0" w:type="dxa"/>
      </w:tblCellMar>
    </w:tblPr>
  </w:style>
  <w:style w:type="table" w:customStyle="1" w:styleId="TableGrid31">
    <w:name w:val="TableGrid31"/>
    <w:rsid w:val="00B74F69"/>
    <w:pPr>
      <w:ind w:left="0" w:firstLine="0"/>
      <w:jc w:val="left"/>
    </w:pPr>
    <w:rPr>
      <w:rFonts w:ascii="Calibri" w:eastAsia="PMingLiU" w:hAnsi="Calibri"/>
      <w:sz w:val="22"/>
      <w:szCs w:val="22"/>
    </w:rPr>
    <w:tblPr>
      <w:tblCellMar>
        <w:top w:w="0" w:type="dxa"/>
        <w:left w:w="0" w:type="dxa"/>
        <w:bottom w:w="0" w:type="dxa"/>
        <w:right w:w="0" w:type="dxa"/>
      </w:tblCellMar>
    </w:tblPr>
  </w:style>
  <w:style w:type="table" w:customStyle="1" w:styleId="TableGrid121">
    <w:name w:val="TableGrid121"/>
    <w:rsid w:val="00B74F69"/>
    <w:pPr>
      <w:ind w:left="0" w:firstLine="0"/>
      <w:jc w:val="left"/>
    </w:pPr>
    <w:rPr>
      <w:rFonts w:ascii="Calibri" w:eastAsia="PMingLiU" w:hAnsi="Calibri"/>
      <w:sz w:val="22"/>
      <w:szCs w:val="22"/>
    </w:rPr>
    <w:tblPr>
      <w:tblCellMar>
        <w:top w:w="0" w:type="dxa"/>
        <w:left w:w="0" w:type="dxa"/>
        <w:bottom w:w="0" w:type="dxa"/>
        <w:right w:w="0" w:type="dxa"/>
      </w:tblCellMar>
    </w:tblPr>
  </w:style>
  <w:style w:type="table" w:customStyle="1" w:styleId="1211">
    <w:name w:val="Сетка таблицы 121"/>
    <w:basedOn w:val="a3"/>
    <w:next w:val="1c"/>
    <w:rsid w:val="00B74F69"/>
    <w:pPr>
      <w:ind w:left="0" w:firstLine="0"/>
      <w:jc w:val="left"/>
    </w:pPr>
    <w:rPr>
      <w:rFonts w:eastAsia="PMingLi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221">
    <w:name w:val="Веб-таблица 221"/>
    <w:basedOn w:val="a3"/>
    <w:next w:val="-2"/>
    <w:rsid w:val="00B74F69"/>
    <w:pPr>
      <w:ind w:left="0" w:firstLine="0"/>
      <w:jc w:val="left"/>
    </w:pPr>
    <w:rPr>
      <w:rFonts w:eastAsia="PMingLi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221">
    <w:name w:val="Сетка таблицы22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Сетка таблицы32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Сетка таблицы42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Сетка таблицы51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Сетка таблицы61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Сетка таблицы71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
    <w:name w:val="Сетка таблицы81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
    <w:name w:val="Сетка таблицы91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Сетка таблицы101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Сетка таблицы111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Сетка таблицы14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0">
    <w:name w:val="Сетка таблицы151"/>
    <w:basedOn w:val="a3"/>
    <w:next w:val="af2"/>
    <w:uiPriority w:val="39"/>
    <w:locked/>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1">
    <w:name w:val="Table Normal31"/>
    <w:rsid w:val="00B74F69"/>
    <w:pPr>
      <w:ind w:left="0" w:firstLine="0"/>
      <w:jc w:val="left"/>
    </w:pPr>
    <w:rPr>
      <w:rFonts w:eastAsia="PMingLiU"/>
      <w:color w:val="000000"/>
    </w:rPr>
    <w:tblPr>
      <w:tblCellMar>
        <w:top w:w="0" w:type="dxa"/>
        <w:left w:w="0" w:type="dxa"/>
        <w:bottom w:w="0" w:type="dxa"/>
        <w:right w:w="0" w:type="dxa"/>
      </w:tblCellMar>
    </w:tblPr>
  </w:style>
  <w:style w:type="table" w:customStyle="1" w:styleId="TableGrid41">
    <w:name w:val="TableGrid41"/>
    <w:rsid w:val="00B74F69"/>
    <w:pPr>
      <w:ind w:left="0" w:firstLine="0"/>
      <w:jc w:val="left"/>
    </w:pPr>
    <w:rPr>
      <w:rFonts w:ascii="Calibri" w:eastAsia="PMingLiU" w:hAnsi="Calibri"/>
      <w:sz w:val="22"/>
      <w:szCs w:val="22"/>
    </w:rPr>
    <w:tblPr>
      <w:tblCellMar>
        <w:top w:w="0" w:type="dxa"/>
        <w:left w:w="0" w:type="dxa"/>
        <w:bottom w:w="0" w:type="dxa"/>
        <w:right w:w="0" w:type="dxa"/>
      </w:tblCellMar>
    </w:tblPr>
  </w:style>
  <w:style w:type="table" w:customStyle="1" w:styleId="TableGrid131">
    <w:name w:val="TableGrid131"/>
    <w:rsid w:val="00B74F69"/>
    <w:pPr>
      <w:ind w:left="0" w:firstLine="0"/>
      <w:jc w:val="left"/>
    </w:pPr>
    <w:rPr>
      <w:rFonts w:ascii="Calibri" w:eastAsia="PMingLiU" w:hAnsi="Calibri"/>
      <w:sz w:val="22"/>
      <w:szCs w:val="22"/>
    </w:rPr>
    <w:tblPr>
      <w:tblCellMar>
        <w:top w:w="0" w:type="dxa"/>
        <w:left w:w="0" w:type="dxa"/>
        <w:bottom w:w="0" w:type="dxa"/>
        <w:right w:w="0" w:type="dxa"/>
      </w:tblCellMar>
    </w:tblPr>
  </w:style>
  <w:style w:type="table" w:customStyle="1" w:styleId="1311">
    <w:name w:val="Сетка таблицы 131"/>
    <w:basedOn w:val="a3"/>
    <w:next w:val="1c"/>
    <w:rsid w:val="00B74F69"/>
    <w:pPr>
      <w:ind w:left="0" w:firstLine="0"/>
      <w:jc w:val="left"/>
    </w:pPr>
    <w:rPr>
      <w:rFonts w:eastAsia="PMingLi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231">
    <w:name w:val="Веб-таблица 231"/>
    <w:basedOn w:val="a3"/>
    <w:next w:val="-2"/>
    <w:rsid w:val="00B74F69"/>
    <w:pPr>
      <w:ind w:left="0" w:firstLine="0"/>
      <w:jc w:val="left"/>
    </w:pPr>
    <w:rPr>
      <w:rFonts w:eastAsia="PMingLi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customStyle="1" w:styleId="231">
    <w:name w:val="Сетка таблицы23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
    <w:name w:val="Сетка таблицы33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Сетка таблицы43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Сетка таблицы52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
    <w:name w:val="Сетка таблицы62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Сетка таблицы72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Сетка таблицы82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1">
    <w:name w:val="Сетка таблицы92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Сетка таблицы102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Сетка таблицы112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0">
    <w:name w:val="Сетка таблицы16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Сетка таблицы73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1">
    <w:name w:val="Сетка таблицы83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1">
    <w:name w:val="Сетка таблицы93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Сетка таблицы103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Сетка таблицы1131"/>
    <w:basedOn w:val="a3"/>
    <w:next w:val="af2"/>
    <w:uiPriority w:val="39"/>
    <w:rsid w:val="00B74F69"/>
    <w:pPr>
      <w:ind w:left="0" w:firstLine="0"/>
      <w:jc w:val="left"/>
    </w:pPr>
    <w:rPr>
      <w:rFonts w:ascii="Calibri" w:eastAsia="PMingLiU"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
    <w:name w:val="TOC Heading"/>
    <w:basedOn w:val="1"/>
    <w:next w:val="a0"/>
    <w:uiPriority w:val="39"/>
    <w:unhideWhenUsed/>
    <w:qFormat/>
    <w:rsid w:val="00B74F69"/>
    <w:pPr>
      <w:keepNext/>
      <w:keepLines/>
      <w:widowControl/>
      <w:tabs>
        <w:tab w:val="clear" w:pos="1134"/>
        <w:tab w:val="clear" w:pos="5940"/>
      </w:tabs>
      <w:suppressAutoHyphens w:val="0"/>
      <w:spacing w:before="240" w:after="0" w:line="259" w:lineRule="auto"/>
      <w:ind w:firstLine="0"/>
      <w:jc w:val="left"/>
      <w:outlineLvl w:val="9"/>
    </w:pPr>
    <w:rPr>
      <w:rFonts w:ascii="Cambria" w:eastAsia="PMingLiU" w:hAnsi="Cambria"/>
      <w:b w:val="0"/>
      <w:bCs w:val="0"/>
      <w:color w:val="365F91"/>
      <w:kern w:val="0"/>
      <w:sz w:val="32"/>
      <w:szCs w:val="32"/>
      <w:lang w:eastAsia="ru-RU"/>
    </w:rPr>
  </w:style>
  <w:style w:type="paragraph" w:customStyle="1" w:styleId="1f2">
    <w:name w:val="ПООП заголовок 1"/>
    <w:basedOn w:val="a0"/>
    <w:link w:val="1f3"/>
    <w:qFormat/>
    <w:rsid w:val="00B74F69"/>
    <w:pPr>
      <w:widowControl/>
      <w:tabs>
        <w:tab w:val="clear" w:pos="1134"/>
        <w:tab w:val="clear" w:pos="5940"/>
      </w:tabs>
      <w:spacing w:after="120" w:line="276" w:lineRule="auto"/>
      <w:ind w:left="0" w:firstLine="0"/>
      <w:jc w:val="left"/>
    </w:pPr>
    <w:rPr>
      <w:rFonts w:eastAsia="PMingLiU"/>
      <w:b/>
      <w:sz w:val="24"/>
      <w:szCs w:val="24"/>
      <w:lang w:eastAsia="ru-RU"/>
    </w:rPr>
  </w:style>
  <w:style w:type="character" w:customStyle="1" w:styleId="1f3">
    <w:name w:val="ПООП заголовок 1 Знак"/>
    <w:link w:val="1f2"/>
    <w:rsid w:val="00B74F69"/>
    <w:rPr>
      <w:rFonts w:eastAsia="PMingLiU"/>
      <w:b/>
      <w:sz w:val="24"/>
      <w:szCs w:val="24"/>
    </w:rPr>
  </w:style>
  <w:style w:type="paragraph" w:customStyle="1" w:styleId="2f0">
    <w:name w:val="ПООП заголовок 2"/>
    <w:basedOn w:val="a0"/>
    <w:link w:val="2f1"/>
    <w:qFormat/>
    <w:rsid w:val="00B74F69"/>
    <w:pPr>
      <w:widowControl/>
      <w:tabs>
        <w:tab w:val="clear" w:pos="1134"/>
        <w:tab w:val="clear" w:pos="5940"/>
      </w:tabs>
      <w:spacing w:line="276" w:lineRule="auto"/>
      <w:ind w:left="0" w:firstLine="0"/>
      <w:jc w:val="left"/>
    </w:pPr>
    <w:rPr>
      <w:rFonts w:eastAsia="PMingLiU"/>
      <w:sz w:val="24"/>
      <w:szCs w:val="24"/>
      <w:lang w:eastAsia="ru-RU"/>
    </w:rPr>
  </w:style>
  <w:style w:type="character" w:customStyle="1" w:styleId="2f1">
    <w:name w:val="ПООП заголовок 2 Знак"/>
    <w:link w:val="2f0"/>
    <w:rsid w:val="00B74F69"/>
    <w:rPr>
      <w:rFonts w:eastAsia="PMingLiU"/>
      <w:sz w:val="24"/>
      <w:szCs w:val="24"/>
    </w:rPr>
  </w:style>
  <w:style w:type="paragraph" w:customStyle="1" w:styleId="35">
    <w:name w:val="ПООП заголовок 3"/>
    <w:basedOn w:val="2f0"/>
    <w:link w:val="36"/>
    <w:qFormat/>
    <w:rsid w:val="00B74F69"/>
    <w:rPr>
      <w:b/>
      <w:bCs/>
    </w:rPr>
  </w:style>
  <w:style w:type="character" w:customStyle="1" w:styleId="36">
    <w:name w:val="ПООП заголовок 3 Знак"/>
    <w:link w:val="35"/>
    <w:rsid w:val="00B74F69"/>
    <w:rPr>
      <w:rFonts w:eastAsia="PMingLiU"/>
      <w:b/>
      <w:bCs/>
      <w:sz w:val="24"/>
      <w:szCs w:val="24"/>
    </w:rPr>
  </w:style>
  <w:style w:type="character" w:customStyle="1" w:styleId="afffffff0">
    <w:name w:val="Неразрешенное упоминание"/>
    <w:uiPriority w:val="99"/>
    <w:semiHidden/>
    <w:unhideWhenUsed/>
    <w:rsid w:val="00B74F69"/>
    <w:rPr>
      <w:color w:val="605E5C"/>
      <w:shd w:val="clear" w:color="auto" w:fill="E1DFDD"/>
    </w:rPr>
  </w:style>
  <w:style w:type="paragraph" w:styleId="a">
    <w:name w:val="List Bullet"/>
    <w:basedOn w:val="a0"/>
    <w:uiPriority w:val="99"/>
    <w:rsid w:val="00B74F69"/>
    <w:pPr>
      <w:widowControl/>
      <w:numPr>
        <w:numId w:val="9"/>
      </w:numPr>
      <w:tabs>
        <w:tab w:val="clear" w:pos="1134"/>
        <w:tab w:val="clear" w:pos="5940"/>
      </w:tabs>
      <w:suppressAutoHyphens w:val="0"/>
      <w:spacing w:after="200" w:line="276" w:lineRule="auto"/>
      <w:contextualSpacing/>
      <w:jc w:val="left"/>
    </w:pPr>
    <w:rPr>
      <w:rFonts w:ascii="Calibri" w:eastAsia="PMingLiU" w:hAnsi="Calibri"/>
      <w:sz w:val="22"/>
      <w:szCs w:val="22"/>
      <w:lang w:eastAsia="ru-RU"/>
    </w:rPr>
  </w:style>
  <w:style w:type="character" w:customStyle="1" w:styleId="afe">
    <w:name w:val="Абзац списка Знак"/>
    <w:aliases w:val="Содержание. 2 уровень Знак"/>
    <w:link w:val="afd"/>
    <w:uiPriority w:val="34"/>
    <w:qFormat/>
    <w:locked/>
    <w:rsid w:val="00B74F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251019">
      <w:bodyDiv w:val="1"/>
      <w:marLeft w:val="0"/>
      <w:marRight w:val="0"/>
      <w:marTop w:val="0"/>
      <w:marBottom w:val="0"/>
      <w:divBdr>
        <w:top w:val="none" w:sz="0" w:space="0" w:color="auto"/>
        <w:left w:val="none" w:sz="0" w:space="0" w:color="auto"/>
        <w:bottom w:val="none" w:sz="0" w:space="0" w:color="auto"/>
        <w:right w:val="none" w:sz="0" w:space="0" w:color="auto"/>
      </w:divBdr>
    </w:div>
    <w:div w:id="895897226">
      <w:bodyDiv w:val="1"/>
      <w:marLeft w:val="0"/>
      <w:marRight w:val="0"/>
      <w:marTop w:val="0"/>
      <w:marBottom w:val="0"/>
      <w:divBdr>
        <w:top w:val="none" w:sz="0" w:space="0" w:color="auto"/>
        <w:left w:val="none" w:sz="0" w:space="0" w:color="auto"/>
        <w:bottom w:val="none" w:sz="0" w:space="0" w:color="auto"/>
        <w:right w:val="none" w:sz="0" w:space="0" w:color="auto"/>
      </w:divBdr>
    </w:div>
    <w:div w:id="902325977">
      <w:bodyDiv w:val="1"/>
      <w:marLeft w:val="0"/>
      <w:marRight w:val="0"/>
      <w:marTop w:val="0"/>
      <w:marBottom w:val="0"/>
      <w:divBdr>
        <w:top w:val="none" w:sz="0" w:space="0" w:color="auto"/>
        <w:left w:val="none" w:sz="0" w:space="0" w:color="auto"/>
        <w:bottom w:val="none" w:sz="0" w:space="0" w:color="auto"/>
        <w:right w:val="none" w:sz="0" w:space="0" w:color="auto"/>
      </w:divBdr>
    </w:div>
    <w:div w:id="903217824">
      <w:bodyDiv w:val="1"/>
      <w:marLeft w:val="0"/>
      <w:marRight w:val="0"/>
      <w:marTop w:val="0"/>
      <w:marBottom w:val="0"/>
      <w:divBdr>
        <w:top w:val="none" w:sz="0" w:space="0" w:color="auto"/>
        <w:left w:val="none" w:sz="0" w:space="0" w:color="auto"/>
        <w:bottom w:val="none" w:sz="0" w:space="0" w:color="auto"/>
        <w:right w:val="none" w:sz="0" w:space="0" w:color="auto"/>
      </w:divBdr>
    </w:div>
    <w:div w:id="954945026">
      <w:bodyDiv w:val="1"/>
      <w:marLeft w:val="0"/>
      <w:marRight w:val="0"/>
      <w:marTop w:val="0"/>
      <w:marBottom w:val="0"/>
      <w:divBdr>
        <w:top w:val="none" w:sz="0" w:space="0" w:color="auto"/>
        <w:left w:val="none" w:sz="0" w:space="0" w:color="auto"/>
        <w:bottom w:val="none" w:sz="0" w:space="0" w:color="auto"/>
        <w:right w:val="none" w:sz="0" w:space="0" w:color="auto"/>
      </w:divBdr>
    </w:div>
    <w:div w:id="981231155">
      <w:bodyDiv w:val="1"/>
      <w:marLeft w:val="0"/>
      <w:marRight w:val="0"/>
      <w:marTop w:val="0"/>
      <w:marBottom w:val="0"/>
      <w:divBdr>
        <w:top w:val="none" w:sz="0" w:space="0" w:color="auto"/>
        <w:left w:val="none" w:sz="0" w:space="0" w:color="auto"/>
        <w:bottom w:val="none" w:sz="0" w:space="0" w:color="auto"/>
        <w:right w:val="none" w:sz="0" w:space="0" w:color="auto"/>
      </w:divBdr>
      <w:divsChild>
        <w:div w:id="2003698276">
          <w:marLeft w:val="0"/>
          <w:marRight w:val="0"/>
          <w:marTop w:val="0"/>
          <w:marBottom w:val="0"/>
          <w:divBdr>
            <w:top w:val="none" w:sz="0" w:space="0" w:color="auto"/>
            <w:left w:val="none" w:sz="0" w:space="0" w:color="auto"/>
            <w:bottom w:val="none" w:sz="0" w:space="0" w:color="auto"/>
            <w:right w:val="none" w:sz="0" w:space="0" w:color="auto"/>
          </w:divBdr>
          <w:divsChild>
            <w:div w:id="1418750949">
              <w:marLeft w:val="0"/>
              <w:marRight w:val="0"/>
              <w:marTop w:val="0"/>
              <w:marBottom w:val="0"/>
              <w:divBdr>
                <w:top w:val="none" w:sz="0" w:space="0" w:color="auto"/>
                <w:left w:val="none" w:sz="0" w:space="0" w:color="auto"/>
                <w:bottom w:val="none" w:sz="0" w:space="0" w:color="auto"/>
                <w:right w:val="none" w:sz="0" w:space="0" w:color="auto"/>
              </w:divBdr>
            </w:div>
            <w:div w:id="153480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74068">
      <w:bodyDiv w:val="1"/>
      <w:marLeft w:val="0"/>
      <w:marRight w:val="0"/>
      <w:marTop w:val="0"/>
      <w:marBottom w:val="0"/>
      <w:divBdr>
        <w:top w:val="none" w:sz="0" w:space="0" w:color="auto"/>
        <w:left w:val="none" w:sz="0" w:space="0" w:color="auto"/>
        <w:bottom w:val="none" w:sz="0" w:space="0" w:color="auto"/>
        <w:right w:val="none" w:sz="0" w:space="0" w:color="auto"/>
      </w:divBdr>
      <w:divsChild>
        <w:div w:id="1916894949">
          <w:marLeft w:val="0"/>
          <w:marRight w:val="0"/>
          <w:marTop w:val="0"/>
          <w:marBottom w:val="0"/>
          <w:divBdr>
            <w:top w:val="none" w:sz="0" w:space="0" w:color="auto"/>
            <w:left w:val="none" w:sz="0" w:space="0" w:color="auto"/>
            <w:bottom w:val="none" w:sz="0" w:space="0" w:color="auto"/>
            <w:right w:val="none" w:sz="0" w:space="0" w:color="auto"/>
          </w:divBdr>
          <w:divsChild>
            <w:div w:id="310519565">
              <w:marLeft w:val="0"/>
              <w:marRight w:val="0"/>
              <w:marTop w:val="0"/>
              <w:marBottom w:val="0"/>
              <w:divBdr>
                <w:top w:val="none" w:sz="0" w:space="0" w:color="auto"/>
                <w:left w:val="none" w:sz="0" w:space="0" w:color="auto"/>
                <w:bottom w:val="none" w:sz="0" w:space="0" w:color="auto"/>
                <w:right w:val="none" w:sz="0" w:space="0" w:color="auto"/>
              </w:divBdr>
            </w:div>
            <w:div w:id="473185857">
              <w:marLeft w:val="0"/>
              <w:marRight w:val="0"/>
              <w:marTop w:val="0"/>
              <w:marBottom w:val="0"/>
              <w:divBdr>
                <w:top w:val="none" w:sz="0" w:space="0" w:color="auto"/>
                <w:left w:val="none" w:sz="0" w:space="0" w:color="auto"/>
                <w:bottom w:val="none" w:sz="0" w:space="0" w:color="auto"/>
                <w:right w:val="none" w:sz="0" w:space="0" w:color="auto"/>
              </w:divBdr>
            </w:div>
            <w:div w:id="1023242123">
              <w:marLeft w:val="0"/>
              <w:marRight w:val="0"/>
              <w:marTop w:val="0"/>
              <w:marBottom w:val="0"/>
              <w:divBdr>
                <w:top w:val="none" w:sz="0" w:space="0" w:color="auto"/>
                <w:left w:val="none" w:sz="0" w:space="0" w:color="auto"/>
                <w:bottom w:val="none" w:sz="0" w:space="0" w:color="auto"/>
                <w:right w:val="none" w:sz="0" w:space="0" w:color="auto"/>
              </w:divBdr>
            </w:div>
            <w:div w:id="1145779912">
              <w:marLeft w:val="0"/>
              <w:marRight w:val="0"/>
              <w:marTop w:val="0"/>
              <w:marBottom w:val="0"/>
              <w:divBdr>
                <w:top w:val="none" w:sz="0" w:space="0" w:color="auto"/>
                <w:left w:val="none" w:sz="0" w:space="0" w:color="auto"/>
                <w:bottom w:val="none" w:sz="0" w:space="0" w:color="auto"/>
                <w:right w:val="none" w:sz="0" w:space="0" w:color="auto"/>
              </w:divBdr>
            </w:div>
            <w:div w:id="1150174557">
              <w:marLeft w:val="0"/>
              <w:marRight w:val="0"/>
              <w:marTop w:val="0"/>
              <w:marBottom w:val="0"/>
              <w:divBdr>
                <w:top w:val="none" w:sz="0" w:space="0" w:color="auto"/>
                <w:left w:val="none" w:sz="0" w:space="0" w:color="auto"/>
                <w:bottom w:val="none" w:sz="0" w:space="0" w:color="auto"/>
                <w:right w:val="none" w:sz="0" w:space="0" w:color="auto"/>
              </w:divBdr>
            </w:div>
            <w:div w:id="1184200013">
              <w:marLeft w:val="0"/>
              <w:marRight w:val="0"/>
              <w:marTop w:val="0"/>
              <w:marBottom w:val="0"/>
              <w:divBdr>
                <w:top w:val="none" w:sz="0" w:space="0" w:color="auto"/>
                <w:left w:val="none" w:sz="0" w:space="0" w:color="auto"/>
                <w:bottom w:val="none" w:sz="0" w:space="0" w:color="auto"/>
                <w:right w:val="none" w:sz="0" w:space="0" w:color="auto"/>
              </w:divBdr>
            </w:div>
            <w:div w:id="1359310812">
              <w:marLeft w:val="0"/>
              <w:marRight w:val="0"/>
              <w:marTop w:val="0"/>
              <w:marBottom w:val="0"/>
              <w:divBdr>
                <w:top w:val="none" w:sz="0" w:space="0" w:color="auto"/>
                <w:left w:val="none" w:sz="0" w:space="0" w:color="auto"/>
                <w:bottom w:val="none" w:sz="0" w:space="0" w:color="auto"/>
                <w:right w:val="none" w:sz="0" w:space="0" w:color="auto"/>
              </w:divBdr>
            </w:div>
            <w:div w:id="1607425019">
              <w:marLeft w:val="0"/>
              <w:marRight w:val="0"/>
              <w:marTop w:val="0"/>
              <w:marBottom w:val="0"/>
              <w:divBdr>
                <w:top w:val="none" w:sz="0" w:space="0" w:color="auto"/>
                <w:left w:val="none" w:sz="0" w:space="0" w:color="auto"/>
                <w:bottom w:val="none" w:sz="0" w:space="0" w:color="auto"/>
                <w:right w:val="none" w:sz="0" w:space="0" w:color="auto"/>
              </w:divBdr>
            </w:div>
            <w:div w:id="18123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301819">
      <w:bodyDiv w:val="1"/>
      <w:marLeft w:val="0"/>
      <w:marRight w:val="0"/>
      <w:marTop w:val="0"/>
      <w:marBottom w:val="0"/>
      <w:divBdr>
        <w:top w:val="none" w:sz="0" w:space="0" w:color="auto"/>
        <w:left w:val="none" w:sz="0" w:space="0" w:color="auto"/>
        <w:bottom w:val="none" w:sz="0" w:space="0" w:color="auto"/>
        <w:right w:val="none" w:sz="0" w:space="0" w:color="auto"/>
      </w:divBdr>
    </w:div>
    <w:div w:id="1454790524">
      <w:bodyDiv w:val="1"/>
      <w:marLeft w:val="0"/>
      <w:marRight w:val="0"/>
      <w:marTop w:val="0"/>
      <w:marBottom w:val="0"/>
      <w:divBdr>
        <w:top w:val="none" w:sz="0" w:space="0" w:color="auto"/>
        <w:left w:val="none" w:sz="0" w:space="0" w:color="auto"/>
        <w:bottom w:val="none" w:sz="0" w:space="0" w:color="auto"/>
        <w:right w:val="none" w:sz="0" w:space="0" w:color="auto"/>
      </w:divBdr>
    </w:div>
    <w:div w:id="1520923095">
      <w:bodyDiv w:val="1"/>
      <w:marLeft w:val="0"/>
      <w:marRight w:val="0"/>
      <w:marTop w:val="0"/>
      <w:marBottom w:val="0"/>
      <w:divBdr>
        <w:top w:val="none" w:sz="0" w:space="0" w:color="auto"/>
        <w:left w:val="none" w:sz="0" w:space="0" w:color="auto"/>
        <w:bottom w:val="none" w:sz="0" w:space="0" w:color="auto"/>
        <w:right w:val="none" w:sz="0" w:space="0" w:color="auto"/>
      </w:divBdr>
    </w:div>
    <w:div w:id="1598754430">
      <w:bodyDiv w:val="1"/>
      <w:marLeft w:val="0"/>
      <w:marRight w:val="0"/>
      <w:marTop w:val="0"/>
      <w:marBottom w:val="0"/>
      <w:divBdr>
        <w:top w:val="none" w:sz="0" w:space="0" w:color="auto"/>
        <w:left w:val="none" w:sz="0" w:space="0" w:color="auto"/>
        <w:bottom w:val="none" w:sz="0" w:space="0" w:color="auto"/>
        <w:right w:val="none" w:sz="0" w:space="0" w:color="auto"/>
      </w:divBdr>
    </w:div>
    <w:div w:id="1876430110">
      <w:bodyDiv w:val="1"/>
      <w:marLeft w:val="0"/>
      <w:marRight w:val="0"/>
      <w:marTop w:val="0"/>
      <w:marBottom w:val="0"/>
      <w:divBdr>
        <w:top w:val="none" w:sz="0" w:space="0" w:color="auto"/>
        <w:left w:val="none" w:sz="0" w:space="0" w:color="auto"/>
        <w:bottom w:val="none" w:sz="0" w:space="0" w:color="auto"/>
        <w:right w:val="none" w:sz="0" w:space="0" w:color="auto"/>
      </w:divBdr>
    </w:div>
    <w:div w:id="1992562609">
      <w:bodyDiv w:val="1"/>
      <w:marLeft w:val="0"/>
      <w:marRight w:val="0"/>
      <w:marTop w:val="0"/>
      <w:marBottom w:val="0"/>
      <w:divBdr>
        <w:top w:val="none" w:sz="0" w:space="0" w:color="auto"/>
        <w:left w:val="none" w:sz="0" w:space="0" w:color="auto"/>
        <w:bottom w:val="none" w:sz="0" w:space="0" w:color="auto"/>
        <w:right w:val="none" w:sz="0" w:space="0" w:color="auto"/>
      </w:divBdr>
    </w:div>
    <w:div w:id="2095778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4.xml"/><Relationship Id="rId18" Type="http://schemas.openxmlformats.org/officeDocument/2006/relationships/control" Target="activeX/activeX9.xml"/><Relationship Id="rId26" Type="http://schemas.openxmlformats.org/officeDocument/2006/relationships/control" Target="activeX/activeX17.xml"/><Relationship Id="rId39" Type="http://schemas.openxmlformats.org/officeDocument/2006/relationships/control" Target="activeX/activeX30.xml"/><Relationship Id="rId21" Type="http://schemas.openxmlformats.org/officeDocument/2006/relationships/control" Target="activeX/activeX12.xml"/><Relationship Id="rId34" Type="http://schemas.openxmlformats.org/officeDocument/2006/relationships/control" Target="activeX/activeX25.xml"/><Relationship Id="rId42" Type="http://schemas.openxmlformats.org/officeDocument/2006/relationships/control" Target="activeX/activeX33.xml"/><Relationship Id="rId47" Type="http://schemas.openxmlformats.org/officeDocument/2006/relationships/control" Target="activeX/activeX38.xml"/><Relationship Id="rId50" Type="http://schemas.openxmlformats.org/officeDocument/2006/relationships/control" Target="activeX/activeX41.xm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ntrol" Target="activeX/activeX7.xml"/><Relationship Id="rId29" Type="http://schemas.openxmlformats.org/officeDocument/2006/relationships/control" Target="activeX/activeX20.xml"/><Relationship Id="rId11" Type="http://schemas.openxmlformats.org/officeDocument/2006/relationships/control" Target="activeX/activeX2.xml"/><Relationship Id="rId24" Type="http://schemas.openxmlformats.org/officeDocument/2006/relationships/control" Target="activeX/activeX15.xml"/><Relationship Id="rId32" Type="http://schemas.openxmlformats.org/officeDocument/2006/relationships/control" Target="activeX/activeX23.xml"/><Relationship Id="rId37" Type="http://schemas.openxmlformats.org/officeDocument/2006/relationships/control" Target="activeX/activeX28.xml"/><Relationship Id="rId40" Type="http://schemas.openxmlformats.org/officeDocument/2006/relationships/control" Target="activeX/activeX31.xml"/><Relationship Id="rId45" Type="http://schemas.openxmlformats.org/officeDocument/2006/relationships/control" Target="activeX/activeX36.xml"/><Relationship Id="rId53" Type="http://schemas.openxmlformats.org/officeDocument/2006/relationships/control" Target="activeX/activeX44.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control" Target="activeX/activeX10.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control" Target="activeX/activeX5.xml"/><Relationship Id="rId22" Type="http://schemas.openxmlformats.org/officeDocument/2006/relationships/control" Target="activeX/activeX13.xml"/><Relationship Id="rId27" Type="http://schemas.openxmlformats.org/officeDocument/2006/relationships/control" Target="activeX/activeX18.xml"/><Relationship Id="rId30" Type="http://schemas.openxmlformats.org/officeDocument/2006/relationships/control" Target="activeX/activeX21.xml"/><Relationship Id="rId35" Type="http://schemas.openxmlformats.org/officeDocument/2006/relationships/control" Target="activeX/activeX26.xml"/><Relationship Id="rId43" Type="http://schemas.openxmlformats.org/officeDocument/2006/relationships/control" Target="activeX/activeX34.xml"/><Relationship Id="rId48" Type="http://schemas.openxmlformats.org/officeDocument/2006/relationships/control" Target="activeX/activeX39.xml"/><Relationship Id="rId56" Type="http://schemas.openxmlformats.org/officeDocument/2006/relationships/footer" Target="footer1.xml"/><Relationship Id="rId8" Type="http://schemas.openxmlformats.org/officeDocument/2006/relationships/hyperlink" Target="http://www.tkfk.ru/docs/stud/pr_praktika/pril_4.doc" TargetMode="External"/><Relationship Id="rId51" Type="http://schemas.openxmlformats.org/officeDocument/2006/relationships/control" Target="activeX/activeX42.xml"/><Relationship Id="rId3" Type="http://schemas.openxmlformats.org/officeDocument/2006/relationships/styles" Target="styles.xml"/><Relationship Id="rId12" Type="http://schemas.openxmlformats.org/officeDocument/2006/relationships/control" Target="activeX/activeX3.xml"/><Relationship Id="rId17" Type="http://schemas.openxmlformats.org/officeDocument/2006/relationships/control" Target="activeX/activeX8.xml"/><Relationship Id="rId25" Type="http://schemas.openxmlformats.org/officeDocument/2006/relationships/control" Target="activeX/activeX16.xml"/><Relationship Id="rId33" Type="http://schemas.openxmlformats.org/officeDocument/2006/relationships/control" Target="activeX/activeX24.xml"/><Relationship Id="rId38" Type="http://schemas.openxmlformats.org/officeDocument/2006/relationships/control" Target="activeX/activeX29.xml"/><Relationship Id="rId46" Type="http://schemas.openxmlformats.org/officeDocument/2006/relationships/control" Target="activeX/activeX37.xml"/><Relationship Id="rId59" Type="http://schemas.openxmlformats.org/officeDocument/2006/relationships/theme" Target="theme/theme1.xml"/><Relationship Id="rId20" Type="http://schemas.openxmlformats.org/officeDocument/2006/relationships/control" Target="activeX/activeX11.xml"/><Relationship Id="rId41" Type="http://schemas.openxmlformats.org/officeDocument/2006/relationships/control" Target="activeX/activeX32.xml"/><Relationship Id="rId54" Type="http://schemas.openxmlformats.org/officeDocument/2006/relationships/control" Target="activeX/activeX4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ntrol" Target="activeX/activeX6.xml"/><Relationship Id="rId23" Type="http://schemas.openxmlformats.org/officeDocument/2006/relationships/control" Target="activeX/activeX14.xml"/><Relationship Id="rId28" Type="http://schemas.openxmlformats.org/officeDocument/2006/relationships/control" Target="activeX/activeX19.xml"/><Relationship Id="rId36" Type="http://schemas.openxmlformats.org/officeDocument/2006/relationships/control" Target="activeX/activeX27.xml"/><Relationship Id="rId49" Type="http://schemas.openxmlformats.org/officeDocument/2006/relationships/control" Target="activeX/activeX40.xml"/><Relationship Id="rId57" Type="http://schemas.openxmlformats.org/officeDocument/2006/relationships/footer" Target="footer2.xml"/><Relationship Id="rId10" Type="http://schemas.openxmlformats.org/officeDocument/2006/relationships/control" Target="activeX/activeX1.xml"/><Relationship Id="rId31" Type="http://schemas.openxmlformats.org/officeDocument/2006/relationships/control" Target="activeX/activeX22.xml"/><Relationship Id="rId44" Type="http://schemas.openxmlformats.org/officeDocument/2006/relationships/control" Target="activeX/activeX35.xml"/><Relationship Id="rId52" Type="http://schemas.openxmlformats.org/officeDocument/2006/relationships/control" Target="activeX/activeX43.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4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40-EC42-11CE-9E0D-00AA006002F3}" ax:persistence="persistStorage" r:id="rId1"/>
</file>

<file path=word/activeX/activeX38.xml><?xml version="1.0" encoding="utf-8"?>
<ax:ocx xmlns:ax="http://schemas.microsoft.com/office/2006/activeX" xmlns:r="http://schemas.openxmlformats.org/officeDocument/2006/relationships" ax:classid="{8BD21D40-EC42-11CE-9E0D-00AA006002F3}" ax:persistence="persistStorage" r:id="rId1"/>
</file>

<file path=word/activeX/activeX39.xml><?xml version="1.0" encoding="utf-8"?>
<ax:ocx xmlns:ax="http://schemas.microsoft.com/office/2006/activeX" xmlns:r="http://schemas.openxmlformats.org/officeDocument/2006/relationships" ax:classid="{8BD21D40-EC42-11CE-9E0D-00AA006002F3}" ax:persistence="persistStorage" r:id="rId1"/>
</file>

<file path=word/activeX/activeX40.xml><?xml version="1.0" encoding="utf-8"?>
<ax:ocx xmlns:ax="http://schemas.microsoft.com/office/2006/activeX" xmlns:r="http://schemas.openxmlformats.org/officeDocument/2006/relationships" ax:classid="{8BD21D40-EC42-11CE-9E0D-00AA006002F3}" ax:persistence="persistStorage" r:id="rId1"/>
</file>

<file path=word/activeX/activeX41.xml><?xml version="1.0" encoding="utf-8"?>
<ax:ocx xmlns:ax="http://schemas.microsoft.com/office/2006/activeX" xmlns:r="http://schemas.openxmlformats.org/officeDocument/2006/relationships" ax:classid="{8BD21D40-EC42-11CE-9E0D-00AA006002F3}" ax:persistence="persistStorage" r:id="rId1"/>
</file>

<file path=word/activeX/activeX42.xml><?xml version="1.0" encoding="utf-8"?>
<ax:ocx xmlns:ax="http://schemas.microsoft.com/office/2006/activeX" xmlns:r="http://schemas.openxmlformats.org/officeDocument/2006/relationships" ax:classid="{8BD21D40-EC42-11CE-9E0D-00AA006002F3}" ax:persistence="persistStorage" r:id="rId1"/>
</file>

<file path=word/activeX/activeX43.xml><?xml version="1.0" encoding="utf-8"?>
<ax:ocx xmlns:ax="http://schemas.microsoft.com/office/2006/activeX" xmlns:r="http://schemas.openxmlformats.org/officeDocument/2006/relationships" ax:classid="{8BD21D40-EC42-11CE-9E0D-00AA006002F3}" ax:persistence="persistStorage" r:id="rId1"/>
</file>

<file path=word/activeX/activeX44.xml><?xml version="1.0" encoding="utf-8"?>
<ax:ocx xmlns:ax="http://schemas.microsoft.com/office/2006/activeX" xmlns:r="http://schemas.openxmlformats.org/officeDocument/2006/relationships" ax:classid="{8BD21D40-EC42-11CE-9E0D-00AA006002F3}" ax:persistence="persistStorage" r:id="rId1"/>
</file>

<file path=word/activeX/activeX45.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DE74B4-4209-469F-A338-FB17BAD97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2120</TotalTime>
  <Pages>44</Pages>
  <Words>13748</Words>
  <Characters>78370</Characters>
  <Application>Microsoft Office Word</Application>
  <DocSecurity>0</DocSecurity>
  <Lines>653</Lines>
  <Paragraphs>183</Paragraphs>
  <ScaleCrop>false</ScaleCrop>
  <HeadingPairs>
    <vt:vector size="2" baseType="variant">
      <vt:variant>
        <vt:lpstr>Название</vt:lpstr>
      </vt:variant>
      <vt:variant>
        <vt:i4>1</vt:i4>
      </vt:variant>
    </vt:vector>
  </HeadingPairs>
  <TitlesOfParts>
    <vt:vector size="1" baseType="lpstr">
      <vt:lpstr>1</vt:lpstr>
    </vt:vector>
  </TitlesOfParts>
  <Company>505.ru</Company>
  <LinksUpToDate>false</LinksUpToDate>
  <CharactersWithSpaces>91935</CharactersWithSpaces>
  <SharedDoc>false</SharedDoc>
  <HLinks>
    <vt:vector size="270" baseType="variant">
      <vt:variant>
        <vt:i4>1179696</vt:i4>
      </vt:variant>
      <vt:variant>
        <vt:i4>263</vt:i4>
      </vt:variant>
      <vt:variant>
        <vt:i4>0</vt:i4>
      </vt:variant>
      <vt:variant>
        <vt:i4>5</vt:i4>
      </vt:variant>
      <vt:variant>
        <vt:lpwstr/>
      </vt:variant>
      <vt:variant>
        <vt:lpwstr>_Toc257401552</vt:lpwstr>
      </vt:variant>
      <vt:variant>
        <vt:i4>1179696</vt:i4>
      </vt:variant>
      <vt:variant>
        <vt:i4>257</vt:i4>
      </vt:variant>
      <vt:variant>
        <vt:i4>0</vt:i4>
      </vt:variant>
      <vt:variant>
        <vt:i4>5</vt:i4>
      </vt:variant>
      <vt:variant>
        <vt:lpwstr/>
      </vt:variant>
      <vt:variant>
        <vt:lpwstr>_Toc257401551</vt:lpwstr>
      </vt:variant>
      <vt:variant>
        <vt:i4>1179696</vt:i4>
      </vt:variant>
      <vt:variant>
        <vt:i4>251</vt:i4>
      </vt:variant>
      <vt:variant>
        <vt:i4>0</vt:i4>
      </vt:variant>
      <vt:variant>
        <vt:i4>5</vt:i4>
      </vt:variant>
      <vt:variant>
        <vt:lpwstr/>
      </vt:variant>
      <vt:variant>
        <vt:lpwstr>_Toc257401550</vt:lpwstr>
      </vt:variant>
      <vt:variant>
        <vt:i4>1245232</vt:i4>
      </vt:variant>
      <vt:variant>
        <vt:i4>245</vt:i4>
      </vt:variant>
      <vt:variant>
        <vt:i4>0</vt:i4>
      </vt:variant>
      <vt:variant>
        <vt:i4>5</vt:i4>
      </vt:variant>
      <vt:variant>
        <vt:lpwstr/>
      </vt:variant>
      <vt:variant>
        <vt:lpwstr>_Toc257401549</vt:lpwstr>
      </vt:variant>
      <vt:variant>
        <vt:i4>1245232</vt:i4>
      </vt:variant>
      <vt:variant>
        <vt:i4>239</vt:i4>
      </vt:variant>
      <vt:variant>
        <vt:i4>0</vt:i4>
      </vt:variant>
      <vt:variant>
        <vt:i4>5</vt:i4>
      </vt:variant>
      <vt:variant>
        <vt:lpwstr/>
      </vt:variant>
      <vt:variant>
        <vt:lpwstr>_Toc257401548</vt:lpwstr>
      </vt:variant>
      <vt:variant>
        <vt:i4>1245232</vt:i4>
      </vt:variant>
      <vt:variant>
        <vt:i4>236</vt:i4>
      </vt:variant>
      <vt:variant>
        <vt:i4>0</vt:i4>
      </vt:variant>
      <vt:variant>
        <vt:i4>5</vt:i4>
      </vt:variant>
      <vt:variant>
        <vt:lpwstr/>
      </vt:variant>
      <vt:variant>
        <vt:lpwstr>_Toc257401547</vt:lpwstr>
      </vt:variant>
      <vt:variant>
        <vt:i4>1245232</vt:i4>
      </vt:variant>
      <vt:variant>
        <vt:i4>230</vt:i4>
      </vt:variant>
      <vt:variant>
        <vt:i4>0</vt:i4>
      </vt:variant>
      <vt:variant>
        <vt:i4>5</vt:i4>
      </vt:variant>
      <vt:variant>
        <vt:lpwstr/>
      </vt:variant>
      <vt:variant>
        <vt:lpwstr>_Toc257401546</vt:lpwstr>
      </vt:variant>
      <vt:variant>
        <vt:i4>1245232</vt:i4>
      </vt:variant>
      <vt:variant>
        <vt:i4>224</vt:i4>
      </vt:variant>
      <vt:variant>
        <vt:i4>0</vt:i4>
      </vt:variant>
      <vt:variant>
        <vt:i4>5</vt:i4>
      </vt:variant>
      <vt:variant>
        <vt:lpwstr/>
      </vt:variant>
      <vt:variant>
        <vt:lpwstr>_Toc257401545</vt:lpwstr>
      </vt:variant>
      <vt:variant>
        <vt:i4>1245232</vt:i4>
      </vt:variant>
      <vt:variant>
        <vt:i4>218</vt:i4>
      </vt:variant>
      <vt:variant>
        <vt:i4>0</vt:i4>
      </vt:variant>
      <vt:variant>
        <vt:i4>5</vt:i4>
      </vt:variant>
      <vt:variant>
        <vt:lpwstr/>
      </vt:variant>
      <vt:variant>
        <vt:lpwstr>_Toc257401544</vt:lpwstr>
      </vt:variant>
      <vt:variant>
        <vt:i4>1245232</vt:i4>
      </vt:variant>
      <vt:variant>
        <vt:i4>212</vt:i4>
      </vt:variant>
      <vt:variant>
        <vt:i4>0</vt:i4>
      </vt:variant>
      <vt:variant>
        <vt:i4>5</vt:i4>
      </vt:variant>
      <vt:variant>
        <vt:lpwstr/>
      </vt:variant>
      <vt:variant>
        <vt:lpwstr>_Toc257401543</vt:lpwstr>
      </vt:variant>
      <vt:variant>
        <vt:i4>1245232</vt:i4>
      </vt:variant>
      <vt:variant>
        <vt:i4>206</vt:i4>
      </vt:variant>
      <vt:variant>
        <vt:i4>0</vt:i4>
      </vt:variant>
      <vt:variant>
        <vt:i4>5</vt:i4>
      </vt:variant>
      <vt:variant>
        <vt:lpwstr/>
      </vt:variant>
      <vt:variant>
        <vt:lpwstr>_Toc257401542</vt:lpwstr>
      </vt:variant>
      <vt:variant>
        <vt:i4>1245232</vt:i4>
      </vt:variant>
      <vt:variant>
        <vt:i4>200</vt:i4>
      </vt:variant>
      <vt:variant>
        <vt:i4>0</vt:i4>
      </vt:variant>
      <vt:variant>
        <vt:i4>5</vt:i4>
      </vt:variant>
      <vt:variant>
        <vt:lpwstr/>
      </vt:variant>
      <vt:variant>
        <vt:lpwstr>_Toc257401541</vt:lpwstr>
      </vt:variant>
      <vt:variant>
        <vt:i4>1245232</vt:i4>
      </vt:variant>
      <vt:variant>
        <vt:i4>194</vt:i4>
      </vt:variant>
      <vt:variant>
        <vt:i4>0</vt:i4>
      </vt:variant>
      <vt:variant>
        <vt:i4>5</vt:i4>
      </vt:variant>
      <vt:variant>
        <vt:lpwstr/>
      </vt:variant>
      <vt:variant>
        <vt:lpwstr>_Toc257401540</vt:lpwstr>
      </vt:variant>
      <vt:variant>
        <vt:i4>1310768</vt:i4>
      </vt:variant>
      <vt:variant>
        <vt:i4>188</vt:i4>
      </vt:variant>
      <vt:variant>
        <vt:i4>0</vt:i4>
      </vt:variant>
      <vt:variant>
        <vt:i4>5</vt:i4>
      </vt:variant>
      <vt:variant>
        <vt:lpwstr/>
      </vt:variant>
      <vt:variant>
        <vt:lpwstr>_Toc257401539</vt:lpwstr>
      </vt:variant>
      <vt:variant>
        <vt:i4>1310768</vt:i4>
      </vt:variant>
      <vt:variant>
        <vt:i4>182</vt:i4>
      </vt:variant>
      <vt:variant>
        <vt:i4>0</vt:i4>
      </vt:variant>
      <vt:variant>
        <vt:i4>5</vt:i4>
      </vt:variant>
      <vt:variant>
        <vt:lpwstr/>
      </vt:variant>
      <vt:variant>
        <vt:lpwstr>_Toc257401538</vt:lpwstr>
      </vt:variant>
      <vt:variant>
        <vt:i4>1310768</vt:i4>
      </vt:variant>
      <vt:variant>
        <vt:i4>176</vt:i4>
      </vt:variant>
      <vt:variant>
        <vt:i4>0</vt:i4>
      </vt:variant>
      <vt:variant>
        <vt:i4>5</vt:i4>
      </vt:variant>
      <vt:variant>
        <vt:lpwstr/>
      </vt:variant>
      <vt:variant>
        <vt:lpwstr>_Toc257401537</vt:lpwstr>
      </vt:variant>
      <vt:variant>
        <vt:i4>1310768</vt:i4>
      </vt:variant>
      <vt:variant>
        <vt:i4>170</vt:i4>
      </vt:variant>
      <vt:variant>
        <vt:i4>0</vt:i4>
      </vt:variant>
      <vt:variant>
        <vt:i4>5</vt:i4>
      </vt:variant>
      <vt:variant>
        <vt:lpwstr/>
      </vt:variant>
      <vt:variant>
        <vt:lpwstr>_Toc257401536</vt:lpwstr>
      </vt:variant>
      <vt:variant>
        <vt:i4>1310768</vt:i4>
      </vt:variant>
      <vt:variant>
        <vt:i4>164</vt:i4>
      </vt:variant>
      <vt:variant>
        <vt:i4>0</vt:i4>
      </vt:variant>
      <vt:variant>
        <vt:i4>5</vt:i4>
      </vt:variant>
      <vt:variant>
        <vt:lpwstr/>
      </vt:variant>
      <vt:variant>
        <vt:lpwstr>_Toc257401535</vt:lpwstr>
      </vt:variant>
      <vt:variant>
        <vt:i4>1310768</vt:i4>
      </vt:variant>
      <vt:variant>
        <vt:i4>158</vt:i4>
      </vt:variant>
      <vt:variant>
        <vt:i4>0</vt:i4>
      </vt:variant>
      <vt:variant>
        <vt:i4>5</vt:i4>
      </vt:variant>
      <vt:variant>
        <vt:lpwstr/>
      </vt:variant>
      <vt:variant>
        <vt:lpwstr>_Toc257401534</vt:lpwstr>
      </vt:variant>
      <vt:variant>
        <vt:i4>1310768</vt:i4>
      </vt:variant>
      <vt:variant>
        <vt:i4>152</vt:i4>
      </vt:variant>
      <vt:variant>
        <vt:i4>0</vt:i4>
      </vt:variant>
      <vt:variant>
        <vt:i4>5</vt:i4>
      </vt:variant>
      <vt:variant>
        <vt:lpwstr/>
      </vt:variant>
      <vt:variant>
        <vt:lpwstr>_Toc257401533</vt:lpwstr>
      </vt:variant>
      <vt:variant>
        <vt:i4>1310768</vt:i4>
      </vt:variant>
      <vt:variant>
        <vt:i4>146</vt:i4>
      </vt:variant>
      <vt:variant>
        <vt:i4>0</vt:i4>
      </vt:variant>
      <vt:variant>
        <vt:i4>5</vt:i4>
      </vt:variant>
      <vt:variant>
        <vt:lpwstr/>
      </vt:variant>
      <vt:variant>
        <vt:lpwstr>_Toc257401532</vt:lpwstr>
      </vt:variant>
      <vt:variant>
        <vt:i4>1310768</vt:i4>
      </vt:variant>
      <vt:variant>
        <vt:i4>140</vt:i4>
      </vt:variant>
      <vt:variant>
        <vt:i4>0</vt:i4>
      </vt:variant>
      <vt:variant>
        <vt:i4>5</vt:i4>
      </vt:variant>
      <vt:variant>
        <vt:lpwstr/>
      </vt:variant>
      <vt:variant>
        <vt:lpwstr>_Toc257401531</vt:lpwstr>
      </vt:variant>
      <vt:variant>
        <vt:i4>1310768</vt:i4>
      </vt:variant>
      <vt:variant>
        <vt:i4>134</vt:i4>
      </vt:variant>
      <vt:variant>
        <vt:i4>0</vt:i4>
      </vt:variant>
      <vt:variant>
        <vt:i4>5</vt:i4>
      </vt:variant>
      <vt:variant>
        <vt:lpwstr/>
      </vt:variant>
      <vt:variant>
        <vt:lpwstr>_Toc257401530</vt:lpwstr>
      </vt:variant>
      <vt:variant>
        <vt:i4>1376304</vt:i4>
      </vt:variant>
      <vt:variant>
        <vt:i4>128</vt:i4>
      </vt:variant>
      <vt:variant>
        <vt:i4>0</vt:i4>
      </vt:variant>
      <vt:variant>
        <vt:i4>5</vt:i4>
      </vt:variant>
      <vt:variant>
        <vt:lpwstr/>
      </vt:variant>
      <vt:variant>
        <vt:lpwstr>_Toc257401529</vt:lpwstr>
      </vt:variant>
      <vt:variant>
        <vt:i4>1376304</vt:i4>
      </vt:variant>
      <vt:variant>
        <vt:i4>122</vt:i4>
      </vt:variant>
      <vt:variant>
        <vt:i4>0</vt:i4>
      </vt:variant>
      <vt:variant>
        <vt:i4>5</vt:i4>
      </vt:variant>
      <vt:variant>
        <vt:lpwstr/>
      </vt:variant>
      <vt:variant>
        <vt:lpwstr>_Toc257401528</vt:lpwstr>
      </vt:variant>
      <vt:variant>
        <vt:i4>1376304</vt:i4>
      </vt:variant>
      <vt:variant>
        <vt:i4>116</vt:i4>
      </vt:variant>
      <vt:variant>
        <vt:i4>0</vt:i4>
      </vt:variant>
      <vt:variant>
        <vt:i4>5</vt:i4>
      </vt:variant>
      <vt:variant>
        <vt:lpwstr/>
      </vt:variant>
      <vt:variant>
        <vt:lpwstr>_Toc257401527</vt:lpwstr>
      </vt:variant>
      <vt:variant>
        <vt:i4>1376304</vt:i4>
      </vt:variant>
      <vt:variant>
        <vt:i4>110</vt:i4>
      </vt:variant>
      <vt:variant>
        <vt:i4>0</vt:i4>
      </vt:variant>
      <vt:variant>
        <vt:i4>5</vt:i4>
      </vt:variant>
      <vt:variant>
        <vt:lpwstr/>
      </vt:variant>
      <vt:variant>
        <vt:lpwstr>_Toc257401526</vt:lpwstr>
      </vt:variant>
      <vt:variant>
        <vt:i4>1376304</vt:i4>
      </vt:variant>
      <vt:variant>
        <vt:i4>104</vt:i4>
      </vt:variant>
      <vt:variant>
        <vt:i4>0</vt:i4>
      </vt:variant>
      <vt:variant>
        <vt:i4>5</vt:i4>
      </vt:variant>
      <vt:variant>
        <vt:lpwstr/>
      </vt:variant>
      <vt:variant>
        <vt:lpwstr>_Toc257401525</vt:lpwstr>
      </vt:variant>
      <vt:variant>
        <vt:i4>1376304</vt:i4>
      </vt:variant>
      <vt:variant>
        <vt:i4>98</vt:i4>
      </vt:variant>
      <vt:variant>
        <vt:i4>0</vt:i4>
      </vt:variant>
      <vt:variant>
        <vt:i4>5</vt:i4>
      </vt:variant>
      <vt:variant>
        <vt:lpwstr/>
      </vt:variant>
      <vt:variant>
        <vt:lpwstr>_Toc257401524</vt:lpwstr>
      </vt:variant>
      <vt:variant>
        <vt:i4>1376304</vt:i4>
      </vt:variant>
      <vt:variant>
        <vt:i4>92</vt:i4>
      </vt:variant>
      <vt:variant>
        <vt:i4>0</vt:i4>
      </vt:variant>
      <vt:variant>
        <vt:i4>5</vt:i4>
      </vt:variant>
      <vt:variant>
        <vt:lpwstr/>
      </vt:variant>
      <vt:variant>
        <vt:lpwstr>_Toc257401523</vt:lpwstr>
      </vt:variant>
      <vt:variant>
        <vt:i4>1376304</vt:i4>
      </vt:variant>
      <vt:variant>
        <vt:i4>86</vt:i4>
      </vt:variant>
      <vt:variant>
        <vt:i4>0</vt:i4>
      </vt:variant>
      <vt:variant>
        <vt:i4>5</vt:i4>
      </vt:variant>
      <vt:variant>
        <vt:lpwstr/>
      </vt:variant>
      <vt:variant>
        <vt:lpwstr>_Toc257401522</vt:lpwstr>
      </vt:variant>
      <vt:variant>
        <vt:i4>1376304</vt:i4>
      </vt:variant>
      <vt:variant>
        <vt:i4>80</vt:i4>
      </vt:variant>
      <vt:variant>
        <vt:i4>0</vt:i4>
      </vt:variant>
      <vt:variant>
        <vt:i4>5</vt:i4>
      </vt:variant>
      <vt:variant>
        <vt:lpwstr/>
      </vt:variant>
      <vt:variant>
        <vt:lpwstr>_Toc257401521</vt:lpwstr>
      </vt:variant>
      <vt:variant>
        <vt:i4>1376304</vt:i4>
      </vt:variant>
      <vt:variant>
        <vt:i4>74</vt:i4>
      </vt:variant>
      <vt:variant>
        <vt:i4>0</vt:i4>
      </vt:variant>
      <vt:variant>
        <vt:i4>5</vt:i4>
      </vt:variant>
      <vt:variant>
        <vt:lpwstr/>
      </vt:variant>
      <vt:variant>
        <vt:lpwstr>_Toc257401520</vt:lpwstr>
      </vt:variant>
      <vt:variant>
        <vt:i4>1441840</vt:i4>
      </vt:variant>
      <vt:variant>
        <vt:i4>68</vt:i4>
      </vt:variant>
      <vt:variant>
        <vt:i4>0</vt:i4>
      </vt:variant>
      <vt:variant>
        <vt:i4>5</vt:i4>
      </vt:variant>
      <vt:variant>
        <vt:lpwstr/>
      </vt:variant>
      <vt:variant>
        <vt:lpwstr>_Toc257401519</vt:lpwstr>
      </vt:variant>
      <vt:variant>
        <vt:i4>1441840</vt:i4>
      </vt:variant>
      <vt:variant>
        <vt:i4>62</vt:i4>
      </vt:variant>
      <vt:variant>
        <vt:i4>0</vt:i4>
      </vt:variant>
      <vt:variant>
        <vt:i4>5</vt:i4>
      </vt:variant>
      <vt:variant>
        <vt:lpwstr/>
      </vt:variant>
      <vt:variant>
        <vt:lpwstr>_Toc257401518</vt:lpwstr>
      </vt:variant>
      <vt:variant>
        <vt:i4>1441840</vt:i4>
      </vt:variant>
      <vt:variant>
        <vt:i4>56</vt:i4>
      </vt:variant>
      <vt:variant>
        <vt:i4>0</vt:i4>
      </vt:variant>
      <vt:variant>
        <vt:i4>5</vt:i4>
      </vt:variant>
      <vt:variant>
        <vt:lpwstr/>
      </vt:variant>
      <vt:variant>
        <vt:lpwstr>_Toc257401517</vt:lpwstr>
      </vt:variant>
      <vt:variant>
        <vt:i4>1441840</vt:i4>
      </vt:variant>
      <vt:variant>
        <vt:i4>50</vt:i4>
      </vt:variant>
      <vt:variant>
        <vt:i4>0</vt:i4>
      </vt:variant>
      <vt:variant>
        <vt:i4>5</vt:i4>
      </vt:variant>
      <vt:variant>
        <vt:lpwstr/>
      </vt:variant>
      <vt:variant>
        <vt:lpwstr>_Toc257401516</vt:lpwstr>
      </vt:variant>
      <vt:variant>
        <vt:i4>1441840</vt:i4>
      </vt:variant>
      <vt:variant>
        <vt:i4>44</vt:i4>
      </vt:variant>
      <vt:variant>
        <vt:i4>0</vt:i4>
      </vt:variant>
      <vt:variant>
        <vt:i4>5</vt:i4>
      </vt:variant>
      <vt:variant>
        <vt:lpwstr/>
      </vt:variant>
      <vt:variant>
        <vt:lpwstr>_Toc257401515</vt:lpwstr>
      </vt:variant>
      <vt:variant>
        <vt:i4>1441840</vt:i4>
      </vt:variant>
      <vt:variant>
        <vt:i4>38</vt:i4>
      </vt:variant>
      <vt:variant>
        <vt:i4>0</vt:i4>
      </vt:variant>
      <vt:variant>
        <vt:i4>5</vt:i4>
      </vt:variant>
      <vt:variant>
        <vt:lpwstr/>
      </vt:variant>
      <vt:variant>
        <vt:lpwstr>_Toc257401514</vt:lpwstr>
      </vt:variant>
      <vt:variant>
        <vt:i4>1441840</vt:i4>
      </vt:variant>
      <vt:variant>
        <vt:i4>32</vt:i4>
      </vt:variant>
      <vt:variant>
        <vt:i4>0</vt:i4>
      </vt:variant>
      <vt:variant>
        <vt:i4>5</vt:i4>
      </vt:variant>
      <vt:variant>
        <vt:lpwstr/>
      </vt:variant>
      <vt:variant>
        <vt:lpwstr>_Toc257401513</vt:lpwstr>
      </vt:variant>
      <vt:variant>
        <vt:i4>1441840</vt:i4>
      </vt:variant>
      <vt:variant>
        <vt:i4>26</vt:i4>
      </vt:variant>
      <vt:variant>
        <vt:i4>0</vt:i4>
      </vt:variant>
      <vt:variant>
        <vt:i4>5</vt:i4>
      </vt:variant>
      <vt:variant>
        <vt:lpwstr/>
      </vt:variant>
      <vt:variant>
        <vt:lpwstr>_Toc257401512</vt:lpwstr>
      </vt:variant>
      <vt:variant>
        <vt:i4>1441840</vt:i4>
      </vt:variant>
      <vt:variant>
        <vt:i4>20</vt:i4>
      </vt:variant>
      <vt:variant>
        <vt:i4>0</vt:i4>
      </vt:variant>
      <vt:variant>
        <vt:i4>5</vt:i4>
      </vt:variant>
      <vt:variant>
        <vt:lpwstr/>
      </vt:variant>
      <vt:variant>
        <vt:lpwstr>_Toc257401511</vt:lpwstr>
      </vt:variant>
      <vt:variant>
        <vt:i4>1441840</vt:i4>
      </vt:variant>
      <vt:variant>
        <vt:i4>14</vt:i4>
      </vt:variant>
      <vt:variant>
        <vt:i4>0</vt:i4>
      </vt:variant>
      <vt:variant>
        <vt:i4>5</vt:i4>
      </vt:variant>
      <vt:variant>
        <vt:lpwstr/>
      </vt:variant>
      <vt:variant>
        <vt:lpwstr>_Toc257401510</vt:lpwstr>
      </vt:variant>
      <vt:variant>
        <vt:i4>1507376</vt:i4>
      </vt:variant>
      <vt:variant>
        <vt:i4>8</vt:i4>
      </vt:variant>
      <vt:variant>
        <vt:i4>0</vt:i4>
      </vt:variant>
      <vt:variant>
        <vt:i4>5</vt:i4>
      </vt:variant>
      <vt:variant>
        <vt:lpwstr/>
      </vt:variant>
      <vt:variant>
        <vt:lpwstr>_Toc257401509</vt:lpwstr>
      </vt:variant>
      <vt:variant>
        <vt:i4>1507376</vt:i4>
      </vt:variant>
      <vt:variant>
        <vt:i4>2</vt:i4>
      </vt:variant>
      <vt:variant>
        <vt:i4>0</vt:i4>
      </vt:variant>
      <vt:variant>
        <vt:i4>5</vt:i4>
      </vt:variant>
      <vt:variant>
        <vt:lpwstr/>
      </vt:variant>
      <vt:variant>
        <vt:lpwstr>_Toc257401508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admin</dc:creator>
  <cp:lastModifiedBy>10a</cp:lastModifiedBy>
  <cp:revision>104</cp:revision>
  <cp:lastPrinted>2024-04-24T15:04:00Z</cp:lastPrinted>
  <dcterms:created xsi:type="dcterms:W3CDTF">2015-10-23T05:05:00Z</dcterms:created>
  <dcterms:modified xsi:type="dcterms:W3CDTF">2026-05-06T02:23:00Z</dcterms:modified>
</cp:coreProperties>
</file>